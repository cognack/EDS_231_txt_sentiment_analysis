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April 17, 2022 9:01:00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169137726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The search for the elusive wild honey bee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GARDENERS ARE INVITED TO POWDER VALLEY NATURE CENTER'S NATIVE PLANT WORKSHOP AND SALE APRIL 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Take a closer look: how more and more students are catching the citizen science bug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Joro spiders likely to spread beyond Georgia ,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Bureau of Land Management resumes annual bald eagle count on Lake Coeur d’Alene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Listen Up! March 8; Backyard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GRAB YOUR CAMERA! IT'S TIME FOR THE BIG BUSHFIRE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Take a closer look: how more and more students are catching the citizen science bug Written by Judy FriedlanderTaxonomy was once the domain of white-coated scientists with years of university training. While this expertise is still important, everyday Australians are increasingly helping to identify species through citizen science app...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Joro spiders likely to spread beyond Georgia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Is the flying, palm-sized Joro spider coming to Louisiana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What's On in the Bega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Is the flying, palm-sized Joro spider coming to Louisiana ? Experts: Invasive species spreading but no threat to humans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COUNTING OUR BLESSINGS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HOWARD COUNTY HONORS "BUSINESS RECYCLING AND WASTE REDUCTION" AND "GREEN COMMUNITY LEADERSHIP" AWARD WINNERS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JORO SPIDERS LIKELY TO SPREAD BEYOND GEORGIA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Plant thought to be extinct in Ohio found in Ottawa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Joro spiders likely to spread beyond Georgia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Nature in the Neighborhood - Cold Moon rising, get out and enjoy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Backyard Birds: Listen Up! March 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Joro spiders likely to spread beyond Georgia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Take a closer look: how more and more students are catching the citizen science bug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Young scientists plant redcedars to study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Finding stuff a key part of landcare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'Citizen scientists' wanted; Conservation Commission seeks public to update Natural Resource Inventory, help 'count what's out there'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Ridgefield seeks ‘citizen scientists’ to study local plants, wildlife: ‘count what’s out there’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SHAKE OFF THE FROST WITH EIGHT ACTIVE APRIL EVENTS AT PARKS AND REC SITES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Finding stuff key part of caring for the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Earth Week, Farmers' Market, City Nature Challenge and more in Wildsight's April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BUREAU OF LAND MANAGEMENT RESUMES ANNUAL BALD EAGLE COUNT ON LAKE COEUR D'ALENE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Young scientists plant redcedars to study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Reclaiming another city green lung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BUREAU OF LAND MANAGEMENT RESUMES ANNUAL BALD EAGLE COUNT ON LAKE COEUR D'ALENE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Young scientists plant redcedars to study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Botanists find plant thought to be extinct in Ohio in Ottawa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Lost South American Wildflower Named 'Extinctus' Rediscovered (But Still Endangered)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Field Museum: Lost South American Wildflower Named 'Extinctus' Rediscovered But Still Endangered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Young scientists plant redcedars to study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Polar position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Outdoors calendar, 4/10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Medina County Parks District wildflower challenge is a bouquet of outdoor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Highly poisonous and deadly mushroom identified in Idaho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Finding stuff a key part of landcare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Northern river otters stage a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Trail talk 213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Mayor's Winter Walk hints at promise of spring Attendance strong for Master Naturalists' annual late-winter tour of Mockingbird Nature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Protect dune habitat at Woodbine Beach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Northern river otters stage a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Deadly mushroom identified in Boise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Northern river otters stage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Celebrate Earth Day with Fredericksburg Parks and Rec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Lost and found: native aquatic plant in Ohio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Binghamton University : Citizen Scientist - Community Is Invited to Study the Natural World During EcoBlitz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OUTDOORS Webinar on living shoreline feasibility model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Travel writer Cathy Salustri's favorite Florida destinations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COMMUNITY IS INVITED TO STUDY THE NATURAL WORLD DURING ECOBLITZ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Tiny to small(ish) predators in greater Portland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Five things to do this weekend; After an unseasonably cold week, temperatures are expected to rise this weekend, in time for some outdoor activities. If it's still too cold to spend much time outdoors, Jocelyn Bennett also rounded up some indoor events for the family to enjoy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Huge spiders to colonize US East Coast, but maybe it's a good 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Get outdoors for the iNaturalist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FED:Humidity to bring monster month of mozzies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Escaped birds are threat to natives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APP IN NATURE Identify wildflowers, bugs, butterflies through iNaturalist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New 'Nameless' Grasshopper Species Discovered From Photos Shared On Social Media.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Escaped parrots pose threat to native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Escaped birds are threat to natives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Pratt Institute: Five Years of Groundbreaking Innovation From Research Open 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KICE students join citizen science project, 'Insect Investigators'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Escaped parrots pose threat to native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App-solutely enhancing outdoors experience: iNaturalist, Seek and Merlin Bird ID apps; plus Stray Cast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Escaped parrots pose threat to native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HOW COULD YOU NOT LOVE A TREE?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Palm-size invasive spiders could eventually colonize East Coast, including Boston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COUNTY PLANS EXPLORE VOLUSIA PROGRAMS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Are joro spiders in AZ ? What we know Invasive critter could be migrating westward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Home and garden events for Sunday and beyond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Want to avoid a bluebottle sting? Here's how to predict which beach they'll land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2022/02/20 - 'Crowdsourced Science: Volunteers, Machine Learning Protect the Wild for All' Session Set by American Association for the Advancement of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Outdoor events in Sonoma County , Feb. 13-22,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HOW COULD YOU NOT LOVE A TREE?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What's on: Four days of outdoor activities in the Bega Valley for the 2021 Great Southern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Fears for native birds as pet parrots fly the coop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HOW COULD YOU NOT LOVE A TREE?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Want to avoid a bluebottle sting? Here's how to predict which beach they'll land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The huge yellow spider that came from Japan and invaded the United States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ICYMI: Massive weekend of events in the Bega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Home and garden events for Sunday and beyond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Fears for native birds as pet parrots fly the coop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'Nameless Scaria': New Grasshopper Species Discovered From Photos Shared On Social Media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Eastern Cape Grasslands National Park project takes shape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What the hell is 'dataraising?' And why is everyone doing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New 'Nameless' Grasshopper Species Discovered From Photos Shared On Social Media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Conservation Florida , Duke Energy team up to offer free public bioblitz series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CALENDAR OF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 revolution in science: 5 ways to contribute to climate change research with your phone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Decade-old photographs shared on social media give away a new species of pygmy grasshopper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Feeding wild birds is fun and fundamental to their well-being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Illuminating the unknown about moths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Joro spider is big, but fear not, says UGA researcher 'I don't think this species deserves to be squished'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Want to avoid a bluebottle sting? Here's how to predict which beach they'll land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Bel Air Five project receives $5K grant for plant biodiversity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The search for the elusive wild honey bee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Luxembourg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 8:39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Mediahuis Luxembourg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87pt;height:8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recent hike in Luxembourg's Grunewald forest an image on the information board of local people harvesting honey from 'wild bees' centuries ago made me pause and reflect: where have all the 'wild' honey bees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I was able to speak to the team at Honey Bee Wild who shed some light on this elusive honey bee and its whereabouts.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Burke, John Park, Amanda Surbey and Christian Zewen are four, of the nine, citizen scientist volunteers whose contributions and hard work make up the organisation 'Honey Bee Wild'.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Honey Bee Wild, with the support of the Luxembourg National Research Fund </w:t>
      </w:r>
      <w:hyperlink r:id="rId119" w:history="1">
        <w:r>
          <w:rPr>
            <w:rFonts w:ascii="arial" w:eastAsia="arial" w:hAnsi="arial" w:cs="arial"/>
            <w:i/>
            <w:color w:val="0077CC"/>
            <w:sz w:val="20"/>
            <w:u w:val="single"/>
            <w:shd w:val="clear" w:color="auto" w:fill="FFFFFF"/>
            <w:lang w:val="en-US" w:eastAsia="en-US" w:bidi="ar-SA"/>
          </w:rPr>
          <w:t xml:space="preserve">(FNR) </w:t>
        </w:r>
      </w:hyperlink>
      <w:r>
        <w:rPr>
          <w:rFonts w:ascii="arial" w:eastAsia="arial" w:hAnsi="arial" w:cs="arial"/>
          <w:color w:val="000000"/>
          <w:sz w:val="20"/>
          <w:lang w:val="en-US" w:eastAsia="en-US" w:bidi="ar-SA"/>
        </w:rPr>
        <w:t>, are passionate about documenting and researching wild honey bees, otherwise referred to as 'free-living bees'.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Survival of the fittest...Bee wild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decline of our bees has been well documented in the media with </w:t>
      </w:r>
      <w:hyperlink r:id="rId120" w:history="1">
        <w:r>
          <w:rPr>
            <w:rFonts w:ascii="arial" w:eastAsia="arial" w:hAnsi="arial" w:cs="arial"/>
            <w:i/>
            <w:color w:val="0077CC"/>
            <w:sz w:val="20"/>
            <w:u w:val="single"/>
            <w:shd w:val="clear" w:color="auto" w:fill="FFFFFF"/>
            <w:lang w:val="en-US" w:eastAsia="en-US" w:bidi="ar-SA"/>
          </w:rPr>
          <w:t xml:space="preserve">beekeepers worldwide facing challenges </w:t>
        </w:r>
      </w:hyperlink>
      <w:r>
        <w:rPr>
          <w:rFonts w:ascii="arial" w:eastAsia="arial" w:hAnsi="arial" w:cs="arial"/>
          <w:color w:val="000000"/>
          <w:sz w:val="20"/>
          <w:lang w:val="en-US" w:eastAsia="en-US" w:bidi="ar-SA"/>
        </w:rPr>
        <w:t xml:space="preserve"> to maintain healthy honey bee colonies.  In contrast, free-living honey bee populations that have remained isolated in the wild appear relatively stable, even though they are facing the same issues.  Why?David Burke says that these wild honey bees have ''chosen their own homes and are not managed by humans.  As a result, successive generations may be naturally adapted to the environment around them which has allowed them to develop traits better serving their own survival interests.'' Of course they are subject to the same pests and diseases as managed honey bees, but crucially, says Burke, ''they may have adapted to cope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Honey Bee Wild take a hands off approach to documenting their subject; ideally seeking out the nests of wild honey bees who have had no human intervention. In reality, Burke advises, ''free living species will have interactions with managed colonies.  The bees are not genetically distinct populations.''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Zewen explains: ''Many people have stated that it is no longer possible for bees to live without human intervention. 80% of the swarms do not survive the first winter. Natural selection is rigorous and tough. Many people think that the world is now so managed that there is no place for free-living anymore.''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primary question of Honey Bee Wild's study is to find out whether there are any such free-living bees in Luxembourg and, if so, how many and how they are faring in the wild.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 - Bee curious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recent reports from the </w:t>
      </w:r>
      <w:hyperlink r:id="rId121" w:history="1">
        <w:r>
          <w:rPr>
            <w:rFonts w:ascii="arial" w:eastAsia="arial" w:hAnsi="arial" w:cs="arial"/>
            <w:i/>
            <w:color w:val="0077CC"/>
            <w:sz w:val="20"/>
            <w:u w:val="single"/>
            <w:shd w:val="clear" w:color="auto" w:fill="FFFFFF"/>
            <w:lang w:val="en-US" w:eastAsia="en-US" w:bidi="ar-SA"/>
          </w:rPr>
          <w:t xml:space="preserve">International Union for the Conservation of Nature Species </w:t>
        </w:r>
      </w:hyperlink>
      <w:r>
        <w:rPr>
          <w:rFonts w:ascii="arial" w:eastAsia="arial" w:hAnsi="arial" w:cs="arial"/>
          <w:color w:val="000000"/>
          <w:sz w:val="20"/>
          <w:lang w:val="en-US" w:eastAsia="en-US" w:bidi="ar-SA"/>
        </w:rPr>
        <w:t>(ICUN) highlighting how 56.7% of European wild bee species cannot be evaluated due to the lack of experts, data and funding; more solid evidence is required in order for these species to be removed from the data deficient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Honey Bee Wild's current project aims to redress these figures, but they need your help. Local volunteers are needed to become 'citizen scientists' and record their sightings of free-living bee nests in the wild.  Nests can be found in natural structures, like a tree cavity, or manufactured constructions, such as chimneys. Christian Zewen encourages us to report any sightings ''even if you are unsure they are honey bees.''  The team appreciates receiving the location of the nest and good quality photographs to identify the insect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can be a citizen scientist. If you are happy voluntarily contributing your time and resources towards scientific research, either in collaboration with professional scientists or alone, then you qualify for this role. You don't need a background in science or a formal scientific qualification, a natural curiosity about bees and their habitats is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further - Bee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do more? Look to your land. However small your patch of green, you can help. Planting native species, foregoing traditional pesticides and aiming to have plants that perpetually bloom from spring right through to autumn helps the bees.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insect hotels and bee baths, John Park's advice is simple. ''Insects pretty much find their own hotels," he says. "It may be better to create a wood or log pile with your cuttings from the garden to attract a myriad of insects.  Bare ground is also needed in our gardens as 70% of our solitary bees nest in the ground.''A bee bath can be made from any shallow, water tight container.  The most important feature of these water stations is to design it in such a way that bees cannot drown when drinking; placing stones or similar objects into the container at regular intervals helps prevent this.My favourite piece of advice though comes from Amanda Surbey.  She encourages us to ''sit on our hands'' where gardening is concerned.''The messy garden is a haven for bees'', she says. ''Whatever is growing including weeds are very important. Dandelions are one of the first plants to bloom, providing food in the form of nectar and pollen - a source of energy and protein - for our pollinators in the spring.''So, sit back and relax.  Being a citizen scientist is not such hard work after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find out more about the project or volunteer on a permanent basis with Honey Bee Wild? See contact information: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122" w:history="1">
        <w:r>
          <w:rPr>
            <w:rFonts w:ascii="arial" w:eastAsia="arial" w:hAnsi="arial" w:cs="arial"/>
            <w:i/>
            <w:color w:val="0077CC"/>
            <w:sz w:val="20"/>
            <w:u w:val="single"/>
            <w:shd w:val="clear" w:color="auto" w:fill="FFFFFF"/>
            <w:lang w:val="en-US" w:eastAsia="en-US" w:bidi="ar-SA"/>
          </w:rPr>
          <w:t xml:space="preserve">honeybeewildlux@gmail.com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Mobile/GSM/WhatsApp/Signal: 661 15 52 50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 an account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join the project and upload your photo to: </w:t>
      </w:r>
      <w:hyperlink r:id="rId123" w:history="1">
        <w:r>
          <w:rPr>
            <w:rFonts w:ascii="arial" w:eastAsia="arial" w:hAnsi="arial" w:cs="arial"/>
            <w:i/>
            <w:color w:val="0077CC"/>
            <w:sz w:val="20"/>
            <w:u w:val="single"/>
            <w:shd w:val="clear" w:color="auto" w:fill="FFFFFF"/>
            <w:lang w:val="en-US" w:eastAsia="en-US" w:bidi="ar-SA"/>
          </w:rPr>
          <w:t>https://www.</w:t>
        </w:r>
      </w:hyperlink>
      <w:hyperlink r:id="rId123" w:history="1">
        <w:r>
          <w:rPr>
            <w:rFonts w:ascii="arial" w:eastAsia="arial" w:hAnsi="arial" w:cs="arial"/>
            <w:b/>
            <w:i/>
            <w:color w:val="0077CC"/>
            <w:sz w:val="20"/>
            <w:u w:val="single"/>
            <w:shd w:val="clear" w:color="auto" w:fill="FFFFFF"/>
            <w:lang w:val="en-US" w:eastAsia="en-US" w:bidi="ar-SA"/>
          </w:rPr>
          <w:t>inaturalist</w:t>
        </w:r>
      </w:hyperlink>
      <w:hyperlink r:id="rId123" w:history="1">
        <w:r>
          <w:rPr>
            <w:rFonts w:ascii="arial" w:eastAsia="arial" w:hAnsi="arial" w:cs="arial"/>
            <w:i/>
            <w:color w:val="0077CC"/>
            <w:sz w:val="20"/>
            <w:u w:val="single"/>
            <w:shd w:val="clear" w:color="auto" w:fill="FFFFFF"/>
            <w:lang w:val="en-US" w:eastAsia="en-US" w:bidi="ar-SA"/>
          </w:rPr>
          <w:t xml:space="preserve">.org/projects/free-living-bees-luxembourg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#freelivingbeeslux on Facebook, Instagram and Twitter.</w:t>
      </w:r>
    </w:p>
    <w:p>
      <w:pPr>
        <w:keepNext w:val="0"/>
        <w:spacing w:before="240" w:after="0" w:line="260" w:lineRule="atLeast"/>
        <w:ind w:left="0" w:right="0" w:firstLine="0"/>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 xml:space="preserve"> A swarm of honey bees</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9" style="position:absolute;z-index:251760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project by the Honey Bee Wild group is aiming to collect data on wild honey bees in Luxembourg / Honey Bee Wild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GARDENERS ARE INVITED TO POWDER VALLEY NATURE CENTER'S NATIVE PLANT WORKSHOP AND SALE APRIL 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KIRKWOOD, Mo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Missouri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Zarlenga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03/10/2022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KIRKWOOD, Mo.Native gardeners can arm themselves with the knowledge and plants they'll need to establish their own native gardens at a special event hosted by the Missouri Department of Conservation's (MDC) Powder Valley Nature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a head start on spring planting with Powder Valley's Native Plant Workshop and Sale, happening Saturday, April 9 from 10 a.m.-2 p.m. Admission to the event is free and includes both opportunities to learn about native plants and to purchase them for planting at home. The workshop is geared for beginning gardeners or native plant-curious homeowners.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Headlining the event will be a live presentation from native plant expert Scott Woodbury, horticulturalist at Shaw Nature Reserve. Woodbury will talk about the many benefits of planting natives and how to get started doing it. He will offer his program twice, both virtually and in-person, from 11 a.m. noon and from 1-2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will have the chance for self-guided exploration at a number of educational tables set up at the event. The tables will cover topics that include how to create a rain garden, identifying and dealing with non-native invasive plants, planting to attract wildlife and pollinators, and the value of caterpillars and mason bees. Participants can also learn about nature journaling in their own home gardens, and how to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Seek mobile app to help ID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going home with new knowledge, gardeners can bring home new plants as well. Missouri Wildflower Nursery will set up a plant sale so participants can purchase native plants during the event and will enable customers to pick up pre-orders from previous purchases. Every registered participant will even receive a free plant to take with them. The nature center will also hold native flower seed giveaways.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Take a closer look: how more and more students are catching the citizen science bug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Conversation -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 7:21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Conversation Media Group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4.97pt;height:18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Judy Friedlander, Adjunct Fellow, Institute for Sustainable Futures, University of Technology Sydney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Armed with smartphones, keen eyes and curiosity, students are learning to provide vital observations that add to our knowledge of the distribution of plant and animal species and how to conserve them.</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This article is part of a series explaining how readers can learn the skills to take part in activities that academics love doing as part of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Taxonomy was once the domain of white-coated scientists with years of university training. While this expertise is still important, everyday Australians are increasingly helping to identify species through citizen science apps. Rapid advances in smartphone and tablet cameras are helping to popularise this activity.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Biodiversity </w:t>
      </w:r>
      <w:hyperlink r:id="rId140" w:history="1">
        <w:r>
          <w:rPr>
            <w:rFonts w:ascii="arial" w:eastAsia="arial" w:hAnsi="arial" w:cs="arial"/>
            <w:i/>
            <w:color w:val="0077CC"/>
            <w:sz w:val="20"/>
            <w:u w:val="single"/>
            <w:shd w:val="clear" w:color="auto" w:fill="FFFFFF"/>
            <w:lang w:val="en-US" w:eastAsia="en-US" w:bidi="ar-SA"/>
          </w:rPr>
          <w:t>researchers</w:t>
        </w:r>
      </w:hyperlink>
      <w:r>
        <w:rPr>
          <w:rFonts w:ascii="arial" w:eastAsia="arial" w:hAnsi="arial" w:cs="arial"/>
          <w:color w:val="000000"/>
          <w:sz w:val="20"/>
          <w:lang w:val="en-US" w:eastAsia="en-US" w:bidi="ar-SA"/>
        </w:rPr>
        <w:t xml:space="preserve"> are </w:t>
      </w:r>
      <w:hyperlink r:id="rId141" w:history="1">
        <w:r>
          <w:rPr>
            <w:rFonts w:ascii="arial" w:eastAsia="arial" w:hAnsi="arial" w:cs="arial"/>
            <w:i/>
            <w:color w:val="0077CC"/>
            <w:sz w:val="20"/>
            <w:u w:val="single"/>
            <w:shd w:val="clear" w:color="auto" w:fill="FFFFFF"/>
            <w:lang w:val="en-US" w:eastAsia="en-US" w:bidi="ar-SA"/>
          </w:rPr>
          <w:t>calling</w:t>
        </w:r>
      </w:hyperlink>
      <w:r>
        <w:rPr>
          <w:rFonts w:ascii="arial" w:eastAsia="arial" w:hAnsi="arial" w:cs="arial"/>
          <w:color w:val="000000"/>
          <w:sz w:val="20"/>
          <w:lang w:val="en-US" w:eastAsia="en-US" w:bidi="ar-SA"/>
        </w:rPr>
        <w:t xml:space="preserve"> on citizen scientists to contribute data to fill information gaps, identify species declines and inform management decisions. And young researchers - some as young as infant school children - are stepping up to help.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Stories such as the experience of 14-year-old Luke Downey, of Canberra, inspire others to record and upload images to biodiversity databases. Earlier this year, Luke </w:t>
      </w:r>
      <w:hyperlink r:id="rId142" w:history="1">
        <w:r>
          <w:rPr>
            <w:rFonts w:ascii="arial" w:eastAsia="arial" w:hAnsi="arial" w:cs="arial"/>
            <w:i/>
            <w:color w:val="0077CC"/>
            <w:sz w:val="20"/>
            <w:u w:val="single"/>
            <w:shd w:val="clear" w:color="auto" w:fill="FFFFFF"/>
            <w:lang w:val="en-US" w:eastAsia="en-US" w:bidi="ar-SA"/>
          </w:rPr>
          <w:t>found a rare beetle</w:t>
        </w:r>
      </w:hyperlink>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Castiarina</w:t>
      </w:r>
      <w:r>
        <w:rPr>
          <w:rFonts w:ascii="arial" w:eastAsia="arial" w:hAnsi="arial" w:cs="arial"/>
          <w:b/>
          <w:color w:val="000000"/>
          <w:sz w:val="20"/>
          <w:lang w:val="en-US" w:eastAsia="en-US" w:bidi="ar-SA"/>
        </w:rPr>
        <w:t>testacea</w:t>
      </w:r>
      <w:r>
        <w:rPr>
          <w:rFonts w:ascii="arial" w:eastAsia="arial" w:hAnsi="arial" w:cs="arial"/>
          <w:color w:val="000000"/>
          <w:sz w:val="20"/>
          <w:lang w:val="en-US" w:eastAsia="en-US" w:bidi="ar-SA"/>
        </w:rPr>
        <w:t xml:space="preserve">, last seen in the ACT in 1955. His observation was recorded in the </w:t>
      </w:r>
      <w:hyperlink r:id="rId143" w:history="1">
        <w:r>
          <w:rPr>
            <w:rFonts w:ascii="arial" w:eastAsia="arial" w:hAnsi="arial" w:cs="arial"/>
            <w:i/>
            <w:color w:val="0077CC"/>
            <w:sz w:val="20"/>
            <w:u w:val="single"/>
            <w:shd w:val="clear" w:color="auto" w:fill="FFFFFF"/>
            <w:lang w:val="en-US" w:eastAsia="en-US" w:bidi="ar-SA"/>
          </w:rPr>
          <w:t>Canberra Nature Map</w:t>
        </w:r>
      </w:hyperlink>
      <w:r>
        <w:rPr>
          <w:rFonts w:ascii="arial" w:eastAsia="arial" w:hAnsi="arial" w:cs="arial"/>
          <w:color w:val="000000"/>
          <w:sz w:val="20"/>
          <w:lang w:val="en-US" w:eastAsia="en-US" w:bidi="ar-SA"/>
        </w:rPr>
        <w:t xml:space="preserve">, an online repository of rare plants and animals.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 put a macro lens on my smartphone and I was hooked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own inspiration to become a citizen scientist was an inexpensive macro lens now permanently affixed to my smartphone. This small portable lens photographs small subjects at very close distances. (Some newer smartphones have built-in lenses that can do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caught the "bug" of taking detailed close-up images such as the one below of stingless native bees, </w:t>
      </w:r>
      <w:r>
        <w:rPr>
          <w:rFonts w:ascii="arial" w:eastAsia="arial" w:hAnsi="arial" w:cs="arial"/>
          <w:b/>
          <w:color w:val="000000"/>
          <w:sz w:val="20"/>
          <w:lang w:val="en-US" w:eastAsia="en-US" w:bidi="ar-SA"/>
        </w:rPr>
        <w:t>Tetragonula carbonaria</w:t>
      </w:r>
      <w:r>
        <w:rPr>
          <w:rFonts w:ascii="arial" w:eastAsia="arial" w:hAnsi="arial" w:cs="arial"/>
          <w:color w:val="000000"/>
          <w:sz w:val="20"/>
          <w:lang w:val="en-US" w:eastAsia="en-US" w:bidi="ar-SA"/>
        </w:rPr>
        <w:t xml:space="preserve">, communing with one another and admiring - or minding - their beeswax. Sharing the images I have taken has converted others to this type of citizen 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can now take close-ups of insects, plants and other species to contribute to citizen science databases. The clarity of these images means experts can often determine the species, adding to understandings of distribution and numbers to assist on-ground conservation.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Activities like these feature in the </w:t>
      </w:r>
      <w:hyperlink r:id="rId144" w:history="1">
        <w:r>
          <w:rPr>
            <w:rFonts w:ascii="arial" w:eastAsia="arial" w:hAnsi="arial" w:cs="arial"/>
            <w:i/>
            <w:color w:val="0077CC"/>
            <w:sz w:val="20"/>
            <w:u w:val="single"/>
            <w:shd w:val="clear" w:color="auto" w:fill="FFFFFF"/>
            <w:lang w:val="en-US" w:eastAsia="en-US" w:bidi="ar-SA"/>
          </w:rPr>
          <w:t>B&amp;B Highway</w:t>
        </w:r>
      </w:hyperlink>
      <w:r>
        <w:rPr>
          <w:rFonts w:ascii="arial" w:eastAsia="arial" w:hAnsi="arial" w:cs="arial"/>
          <w:color w:val="000000"/>
          <w:sz w:val="20"/>
          <w:lang w:val="en-US" w:eastAsia="en-US" w:bidi="ar-SA"/>
        </w:rPr>
        <w:t xml:space="preserve"> program, run by </w:t>
      </w:r>
      <w:hyperlink r:id="rId145" w:history="1">
        <w:r>
          <w:rPr>
            <w:rFonts w:ascii="arial" w:eastAsia="arial" w:hAnsi="arial" w:cs="arial"/>
            <w:i/>
            <w:color w:val="0077CC"/>
            <w:sz w:val="20"/>
            <w:u w:val="single"/>
            <w:shd w:val="clear" w:color="auto" w:fill="FFFFFF"/>
            <w:lang w:val="en-US" w:eastAsia="en-US" w:bidi="ar-SA"/>
          </w:rPr>
          <w:t>PlantingSeeds Projects</w:t>
        </w:r>
      </w:hyperlink>
      <w:r>
        <w:rPr>
          <w:rFonts w:ascii="arial" w:eastAsia="arial" w:hAnsi="arial" w:cs="arial"/>
          <w:color w:val="000000"/>
          <w:sz w:val="20"/>
          <w:lang w:val="en-US" w:eastAsia="en-US" w:bidi="ar-SA"/>
        </w:rPr>
        <w:t xml:space="preserve">. The program encourages  school students in New South Wales and Victoria to participate in a citizen science project. It's affiliated with the international </w:t>
      </w:r>
      <w:hyperlink r:id="rId146"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biodiversity network and database and CSIRO's </w:t>
      </w:r>
      <w:hyperlink r:id="rId147" w:history="1">
        <w:r>
          <w:rPr>
            <w:rFonts w:ascii="arial" w:eastAsia="arial" w:hAnsi="arial" w:cs="arial"/>
            <w:i/>
            <w:color w:val="0077CC"/>
            <w:sz w:val="20"/>
            <w:u w:val="single"/>
            <w:shd w:val="clear" w:color="auto" w:fill="FFFFFF"/>
            <w:lang w:val="en-US" w:eastAsia="en-US" w:bidi="ar-SA"/>
          </w:rPr>
          <w:t>Atlas of Living Australia</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are using smartphones and tablets in school playgrounds to capture extraordinary images of insects less than 1cm long, or tiny details of flower parts. There's an online dashboard where students can see and share observations and knowledge. These images then contribute to our knowledge of species distributions and densities.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B&amp;Bs for birds and bees: transform your garden or balcony into a wildlife haven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Focusing on pollinators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B&amp;B Highway program has developed a biodiversity-based curriculum with the NSW Department of Education. The project includes plantings and constructed habitats at schools to form regenerative corridors. It has a target of over 60 hubs by mid-2022 to help counter the </w:t>
      </w:r>
      <w:hyperlink r:id="rId148" w:history="1">
        <w:r>
          <w:rPr>
            <w:rFonts w:ascii="arial" w:eastAsia="arial" w:hAnsi="arial" w:cs="arial"/>
            <w:i/>
            <w:color w:val="0077CC"/>
            <w:sz w:val="20"/>
            <w:u w:val="single"/>
            <w:shd w:val="clear" w:color="auto" w:fill="FFFFFF"/>
            <w:lang w:val="en-US" w:eastAsia="en-US" w:bidi="ar-SA"/>
          </w:rPr>
          <w:t>alarming decline in pollinators</w:t>
        </w:r>
      </w:hyperlink>
      <w:r>
        <w:rPr>
          <w:rFonts w:ascii="arial" w:eastAsia="arial" w:hAnsi="arial" w:cs="arial"/>
          <w:color w:val="000000"/>
          <w:sz w:val="20"/>
          <w:lang w:val="en-US" w:eastAsia="en-US" w:bidi="ar-SA"/>
        </w:rPr>
        <w:t xml:space="preserve"> in Australia and around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B&amp;B Highway program provides training for teachers and students. While students are often more at ease with smart devices and their camera functions than their teachers, separate instructions are given to school administrators to set up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and upload observations. Having a school account ensures students' identities are protected and all observations are listed as the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under the age of 13 cannot create an account or engage directly with many citizen science communities, including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This means an adult needs to upload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observation is regarded as research grade if at least two site users agree on the identification to the taxonomic species level. Observations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are shared with the Atlas of Living Australia.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Want to teach kids about nature? Insects can help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Taxonomists regularly </w:t>
      </w:r>
      <w:hyperlink r:id="rId148" w:history="1">
        <w:r>
          <w:rPr>
            <w:rFonts w:ascii="arial" w:eastAsia="arial" w:hAnsi="arial" w:cs="arial"/>
            <w:i/>
            <w:color w:val="0077CC"/>
            <w:sz w:val="20"/>
            <w:u w:val="single"/>
            <w:shd w:val="clear" w:color="auto" w:fill="FFFFFF"/>
            <w:lang w:val="en-US" w:eastAsia="en-US" w:bidi="ar-SA"/>
          </w:rPr>
          <w:t>report concern</w:t>
        </w:r>
      </w:hyperlink>
      <w:r>
        <w:rPr>
          <w:rFonts w:ascii="arial" w:eastAsia="arial" w:hAnsi="arial" w:cs="arial"/>
          <w:color w:val="000000"/>
          <w:sz w:val="20"/>
          <w:lang w:val="en-US" w:eastAsia="en-US" w:bidi="ar-SA"/>
        </w:rPr>
        <w:t xml:space="preserve"> at the lack of data on the distributions and densities of insect pollinators.  This month's </w:t>
      </w:r>
      <w:hyperlink r:id="rId149" w:history="1">
        <w:r>
          <w:rPr>
            <w:rFonts w:ascii="arial" w:eastAsia="arial" w:hAnsi="arial" w:cs="arial"/>
            <w:i/>
            <w:color w:val="0077CC"/>
            <w:sz w:val="20"/>
            <w:u w:val="single"/>
            <w:shd w:val="clear" w:color="auto" w:fill="FFFFFF"/>
            <w:lang w:val="en-US" w:eastAsia="en-US" w:bidi="ar-SA"/>
          </w:rPr>
          <w:t>addition of 124 Australian species</w:t>
        </w:r>
      </w:hyperlink>
      <w:r>
        <w:rPr>
          <w:rFonts w:ascii="arial" w:eastAsia="arial" w:hAnsi="arial" w:cs="arial"/>
          <w:color w:val="000000"/>
          <w:sz w:val="20"/>
          <w:lang w:val="en-US" w:eastAsia="en-US" w:bidi="ar-SA"/>
        </w:rPr>
        <w:t xml:space="preserve"> to the International Union for Conservation of Nature's (IUCN) Red List of Threatened Species means  urgent strategies - including citizen science - are needed to help regeneration.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observations are important as about </w:t>
      </w:r>
      <w:hyperlink r:id="rId150" w:history="1">
        <w:r>
          <w:rPr>
            <w:rFonts w:ascii="arial" w:eastAsia="arial" w:hAnsi="arial" w:cs="arial"/>
            <w:i/>
            <w:color w:val="0077CC"/>
            <w:sz w:val="20"/>
            <w:u w:val="single"/>
            <w:shd w:val="clear" w:color="auto" w:fill="FFFFFF"/>
            <w:lang w:val="en-US" w:eastAsia="en-US" w:bidi="ar-SA"/>
          </w:rPr>
          <w:t>30% of Australia's threatened species occur in cities</w:t>
        </w:r>
      </w:hyperlink>
      <w:r>
        <w:rPr>
          <w:rFonts w:ascii="arial" w:eastAsia="arial" w:hAnsi="arial" w:cs="arial"/>
          <w:color w:val="000000"/>
          <w:sz w:val="20"/>
          <w:lang w:val="en-US" w:eastAsia="en-US" w:bidi="ar-SA"/>
        </w:rPr>
        <w:t xml:space="preserve">. Yet only about </w:t>
      </w:r>
      <w:hyperlink r:id="rId151" w:history="1">
        <w:r>
          <w:rPr>
            <w:rFonts w:ascii="arial" w:eastAsia="arial" w:hAnsi="arial" w:cs="arial"/>
            <w:i/>
            <w:color w:val="0077CC"/>
            <w:sz w:val="20"/>
            <w:u w:val="single"/>
            <w:shd w:val="clear" w:color="auto" w:fill="FFFFFF"/>
            <w:lang w:val="en-US" w:eastAsia="en-US" w:bidi="ar-SA"/>
          </w:rPr>
          <w:t>5% of citizen science projects</w:t>
        </w:r>
      </w:hyperlink>
      <w:r>
        <w:rPr>
          <w:rFonts w:ascii="arial" w:eastAsia="arial" w:hAnsi="arial" w:cs="arial"/>
          <w:color w:val="000000"/>
          <w:sz w:val="20"/>
          <w:lang w:val="en-US" w:eastAsia="en-US" w:bidi="ar-SA"/>
        </w:rPr>
        <w:t xml:space="preserve"> in Australia are urban-based. With </w:t>
      </w:r>
      <w:hyperlink r:id="rId152" w:history="1">
        <w:r>
          <w:rPr>
            <w:rFonts w:ascii="arial" w:eastAsia="arial" w:hAnsi="arial" w:cs="arial"/>
            <w:i/>
            <w:color w:val="0077CC"/>
            <w:sz w:val="20"/>
            <w:u w:val="single"/>
            <w:shd w:val="clear" w:color="auto" w:fill="FFFFFF"/>
            <w:lang w:val="en-US" w:eastAsia="en-US" w:bidi="ar-SA"/>
          </w:rPr>
          <w:t>three-quarters of Australia's 23.4 million people</w:t>
        </w:r>
      </w:hyperlink>
      <w:r>
        <w:rPr>
          <w:rFonts w:ascii="arial" w:eastAsia="arial" w:hAnsi="arial" w:cs="arial"/>
          <w:color w:val="000000"/>
          <w:sz w:val="20"/>
          <w:lang w:val="en-US" w:eastAsia="en-US" w:bidi="ar-SA"/>
        </w:rPr>
        <w:t xml:space="preserve"> now living in a capital city, the citizen science potential is enormous.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 Nature is hiding in every nook of Australia's cities - just look a little closer and you'll find 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Some tips from the experts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tips drawn from the </w:t>
      </w:r>
      <w:hyperlink r:id="rId153" w:history="1">
        <w:r>
          <w:rPr>
            <w:rFonts w:ascii="arial" w:eastAsia="arial" w:hAnsi="arial" w:cs="arial"/>
            <w:b/>
            <w:i/>
            <w:color w:val="0077CC"/>
            <w:sz w:val="20"/>
            <w:u w:val="single"/>
            <w:shd w:val="clear" w:color="auto" w:fill="FFFFFF"/>
            <w:lang w:val="en-US" w:eastAsia="en-US" w:bidi="ar-SA"/>
          </w:rPr>
          <w:t>iNaturalist</w:t>
        </w:r>
      </w:hyperlink>
      <w:hyperlink r:id="rId153" w:history="1">
        <w:r>
          <w:rPr>
            <w:rFonts w:ascii="arial" w:eastAsia="arial" w:hAnsi="arial" w:cs="arial"/>
            <w:i/>
            <w:color w:val="0077CC"/>
            <w:sz w:val="20"/>
            <w:u w:val="single"/>
            <w:shd w:val="clear" w:color="auto" w:fill="FFFFFF"/>
            <w:lang w:val="en-US" w:eastAsia="en-US" w:bidi="ar-SA"/>
          </w:rPr>
          <w:t xml:space="preserve"> teacher's guide</w:t>
        </w:r>
      </w:hyperlink>
      <w:r>
        <w:rPr>
          <w:rFonts w:ascii="arial" w:eastAsia="arial" w:hAnsi="arial" w:cs="arial"/>
          <w:color w:val="000000"/>
          <w:sz w:val="20"/>
          <w:lang w:val="en-US" w:eastAsia="en-US" w:bidi="ar-SA"/>
        </w:rPr>
        <w:t xml:space="preserve"> will help you get started.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Take identifiable photos.</w:t>
      </w:r>
      <w:r>
        <w:rPr>
          <w:rFonts w:ascii="arial" w:eastAsia="arial" w:hAnsi="arial" w:cs="arial"/>
          <w:color w:val="000000"/>
          <w:sz w:val="20"/>
          <w:lang w:val="en-US" w:eastAsia="en-US" w:bidi="ar-SA"/>
        </w:rPr>
        <w:t xml:space="preserve"> Try to fill the frame with your subject. It may help to use your hand to hold a flower or plant still, but make sure the plant is not dangerous.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Take multiple photos.</w:t>
      </w:r>
      <w:r>
        <w:rPr>
          <w:rFonts w:ascii="arial" w:eastAsia="arial" w:hAnsi="arial" w:cs="arial"/>
          <w:color w:val="000000"/>
          <w:sz w:val="20"/>
          <w:lang w:val="en-US" w:eastAsia="en-US" w:bidi="ar-SA"/>
        </w:rPr>
        <w:t xml:space="preserve"> Many organisms, particularly plants and insects, cannot be identified to species level from a single photo. Take several photos from different angles. For plants, photos of flowers, fruit and leaves are all helpful for ID.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Focus on wild organisms.</w:t>
      </w:r>
      <w:r>
        <w:rPr>
          <w:rFonts w:ascii="arial" w:eastAsia="arial" w:hAnsi="arial" w:cs="arial"/>
          <w:color w:val="000000"/>
          <w:sz w:val="20"/>
          <w:lang w:val="en-US" w:eastAsia="en-US" w:bidi="ar-SA"/>
        </w:rPr>
        <w:t xml:space="preserve"> In general, the iNat community is more interested in wild organisms. Members respond more to pictures of weeds and bugs than cultivated roses and hamsters in cages.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Pay attention to metadata.</w:t>
      </w:r>
      <w:r>
        <w:rPr>
          <w:rFonts w:ascii="arial" w:eastAsia="arial" w:hAnsi="arial" w:cs="arial"/>
          <w:color w:val="000000"/>
          <w:sz w:val="20"/>
          <w:lang w:val="en-US" w:eastAsia="en-US" w:bidi="ar-SA"/>
        </w:rPr>
        <w:t xml:space="preserve"> This is the information associated with a photo that captures when and where (if location services are on) a photo was taken. Screen shots of photos will lose this data, which may result in incorrect data entry. Watch for locations and dates that don't make sense. If your device's time and date settings are wrong, the data will be wrong.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Don't feel pressured to make research grade observations</w:t>
      </w:r>
      <w:r>
        <w:rPr>
          <w:rFonts w:ascii="arial" w:eastAsia="arial" w:hAnsi="arial" w:cs="arial"/>
          <w:color w:val="000000"/>
          <w:sz w:val="20"/>
          <w:lang w:val="en-US" w:eastAsia="en-US" w:bidi="ar-SA"/>
        </w:rPr>
        <w:t xml:space="preserve">. Many organisms cannot be identified to the species level using only photographic evidence so observations of them may never attain research grade.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 aware of copyright.</w:t>
      </w:r>
      <w:r>
        <w:rPr>
          <w:rFonts w:ascii="arial" w:eastAsia="arial" w:hAnsi="arial" w:cs="arial"/>
          <w:color w:val="000000"/>
          <w:sz w:val="20"/>
          <w:lang w:val="en-US" w:eastAsia="en-US" w:bidi="ar-SA"/>
        </w:rPr>
        <w:t xml:space="preserve"> Images should not be copied from books or the internet to illustrate what you observed. Post only your own photos.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Check out Seek.</w:t>
      </w:r>
      <w:hyperlink r:id="rId1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is an educational tool built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It does not actually post observations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but provides tools such as automated species identification (when possible) and nature journalling.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You can read other articles in this series here.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Judy Friedlander is the founder of PlantingSeeds Projects Ltd, a not-for-profit organisation focusing on biodiversity and regeneration. PlantingSeeds' key initiative is the B&amp;B Highway, which has received government and non-government grants.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Joro spiders likely to spread beyond Georgia,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13.24pt;height:110.99pt">
            <v:imagedata r:id="rId1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2022-03-04 15:30:24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04 -- If you live in Georgia, it's hard not to notice the state's latest 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bright yellow, blue-black and red spiders' golden webs will be all over power lines, in trees around town and even on your front porch come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first arrived stateside around 2013 and has since spread across the state and Southeast. But new research from the University of Georgia suggests the invasive arachnids could spread through most of the Eastern Seaboard of the 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nothing we can do to stop them. But that's not necessarily bad news.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Joros don't appear to have much of an effect on local food webs or ecosystems, said Andy Davis, corresponding author of the study and a research scientist in the Odum School of Ecology. They may even serve as an additional food source for native predators like birds.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try to learn to live with them," he said. "If they're literally in your way, I can see taking a web down and moving them to the side, but they're just going to be back next year." "The way I see it, there's no point in excess cruelty where it's not needed," added Benjamin Frick, co-author of the study and an undergraduate researcher in the School of Ecology. "You have people with saltwater guns shooting them out of the trees and things like that, and that's really just unnecessary."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 metabolism, heart rate and ability to withstand cold may help joros spread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in Physiological Entomology, the study contrasts the Joro spider with its relative, the golden silk spider, which first moved to the Southeast from the tropics around 160 years ago. The golden silk spider hasn't been able to spread beyond the Southeast due to its vulnerability to cold.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study, scientists didn't know whether the Joro spider faced similar geographical 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track sightings of the spiders across Georgia throughout the year.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venture from the National Geographic Society and California Academy of Sciences that plots user reports of animals to create location data on a variety of species. They also performed tests to compare the species' cold tolerance, including measuring the arachnids' metabolic, heart and survival rates during a brief freeze.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despite their similarities, the Joro spider has about double the metabolism of its relative, has a 77% higher heart rate and can survive a brief freeze that kills off many of its cousins. These findings mean the Joro spider's body functions better than its relative in a cold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means the Joros can likely exist beyond the borders of the Southeast.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Humans likely to transport Joro beyond current borders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cold-hardiness that makes the Joro likely to spread beyond its current region.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native Japan, Joro spiders colonize most of the country. Japan has a very similar climate to the U.S. and is approximately the same latitude.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"Just by looking at that, it looks like the Joros could probably survive throughout most of the Eastern Seaboard here, which is pretty sobering," Davis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Joros can also use their silks to carry them across the wind to new locations, a behavior called ballooning. It's part of the reason why joros were able to spread so rapidly across the state of Georgia. When hatchlings emerged in the spring, they'd ride along to someplace new. Their offspring did the same the next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humans also factor into the equation.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for these spiders to be spread through people's movements is very high," Frick said. "Anecdotally, right before we published this study, we got a report from a grad student at UGA who had accidentally transported one of these to Oklahoma."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Joros to arrive in the U.S. were likely stowaways on shipping containers. Now that they're here, the chances of Joros hitching a ride to a new locale on a car or in luggage are high.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still no reason to panic. The spiders are relatively harmless to people and pets, making their presence more of a nuisance than dangerous. Joros won't bite unless cornered, and their fangs are often not large enough to break human skin.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 reason to go around actively squishing them," Frick said. "Humans are at the root of their invasion. Don't blame the Joro spider."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Bureau of Land Management resumes annual bald eagle count on Lake Coeur d’Alene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61.98pt;height:80.99pt">
            <v:imagedata r:id="rId1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U S Department of the Interior Bureau of Land Management has issued the following news release: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migration of American bald eagles to Lake Coeur d ’ Alene is fully underway! The Bureau of Land Management has started the weekly bald eagle counts and invites you to follow along at: </w:t>
      </w:r>
      <w:hyperlink r:id="rId171" w:history="1">
        <w:r>
          <w:rPr>
            <w:rFonts w:ascii="arial" w:eastAsia="arial" w:hAnsi="arial" w:cs="arial"/>
            <w:i/>
            <w:color w:val="0077CC"/>
            <w:sz w:val="20"/>
            <w:u w:val="single"/>
            <w:shd w:val="clear" w:color="auto" w:fill="FFFFFF"/>
            <w:lang w:val="en-US" w:eastAsia="en-US" w:bidi="ar-SA"/>
          </w:rPr>
          <w:t>https://on.doi.gov/3FXL6Tf</w:t>
        </w:r>
      </w:hyperlink>
      <w:r>
        <w:rPr>
          <w:rFonts w:ascii="arial" w:eastAsia="arial" w:hAnsi="arial" w:cs="arial"/>
          <w:color w:val="000000"/>
          <w:sz w:val="20"/>
          <w:lang w:val="en-US" w:eastAsia="en-US" w:bidi="ar-SA"/>
        </w:rPr>
        <w:t xml:space="preserve"> Weekly counts are conducted by a wildlife biologist along a set route and will continue through early January.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BLM also invites you to do your own tracking using the free downloadable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for both android and IOS users. This year ’ s migration tracking project can be found by navigating to: </w:t>
      </w:r>
      <w:hyperlink r:id="rId172" w:history="1">
        <w:r>
          <w:rPr>
            <w:rFonts w:ascii="arial" w:eastAsia="arial" w:hAnsi="arial" w:cs="arial"/>
            <w:i/>
            <w:color w:val="0077CC"/>
            <w:sz w:val="20"/>
            <w:u w:val="single"/>
            <w:shd w:val="clear" w:color="auto" w:fill="FFFFFF"/>
            <w:lang w:val="en-US" w:eastAsia="en-US" w:bidi="ar-SA"/>
          </w:rPr>
          <w:t>https://www.</w:t>
        </w:r>
      </w:hyperlink>
      <w:hyperlink r:id="rId172" w:history="1">
        <w:r>
          <w:rPr>
            <w:rFonts w:ascii="arial" w:eastAsia="arial" w:hAnsi="arial" w:cs="arial"/>
            <w:b/>
            <w:i/>
            <w:color w:val="0077CC"/>
            <w:sz w:val="20"/>
            <w:u w:val="single"/>
            <w:shd w:val="clear" w:color="auto" w:fill="FFFFFF"/>
            <w:lang w:val="en-US" w:eastAsia="en-US" w:bidi="ar-SA"/>
          </w:rPr>
          <w:t>inaturalist</w:t>
        </w:r>
      </w:hyperlink>
      <w:hyperlink r:id="rId172" w:history="1">
        <w:r>
          <w:rPr>
            <w:rFonts w:ascii="arial" w:eastAsia="arial" w:hAnsi="arial" w:cs="arial"/>
            <w:i/>
            <w:color w:val="0077CC"/>
            <w:sz w:val="20"/>
            <w:u w:val="single"/>
            <w:shd w:val="clear" w:color="auto" w:fill="FFFFFF"/>
            <w:lang w:val="en-US" w:eastAsia="en-US" w:bidi="ar-SA"/>
          </w:rPr>
          <w:t>.org/projects/north-idaho-eagle-watch-2021-2022</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offers a citizen scientist platform where followers can record their own eagle counts, learn about nature and communicate with other eagle watchers. (The option to utilize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is provided for the benefit of the viewer as a courtesy and does not constitute an official BLM recommendation or endorsement of the link, the company behind the link, or any other third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BLM will not hold in-person eagle watch events this year, the agency recommends several close-in BLM recreation sites for eagle viewing – the Blue Creek Bay picnic area, the Mineral Ridge boat launch parking lot and the Mineral Ridge trailhead. All three sites have parking and viewing options without having to cross busy roadways.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Listen Up! March 8; Backyard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Stirling Community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Stirling Community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want to learn more about the birds in your backyard? On Tuesday, March 8 at 7 p.m., come and enjoy the virtual event: Backyard Birds: Listen Up! with Kyle Blaney.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Kyle Blaney -a skilled birder and nature photographer -will use his photos to describe his obsession with birding: a healthy obsession to have. Blaney will show a sample of birds that might show up at your bird feeder, explain their lifestyles and what feed they prefer, and provide recordings of their sounds. If you want to identify the birds in your yard by their calls: come and listen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Blaney will also describe citizen science programs that are easy to use, and that help him plan his birding vacations. Find out more about his unique birding goals and how they encourage him to travel throughout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Kyle Blaney (</w:t>
      </w:r>
      <w:hyperlink r:id="rId180" w:history="1">
        <w:r>
          <w:rPr>
            <w:rFonts w:ascii="arial" w:eastAsia="arial" w:hAnsi="arial" w:cs="arial"/>
            <w:i/>
            <w:color w:val="0077CC"/>
            <w:sz w:val="20"/>
            <w:u w:val="single"/>
            <w:shd w:val="clear" w:color="auto" w:fill="FFFFFF"/>
            <w:lang w:val="en-US" w:eastAsia="en-US" w:bidi="ar-SA"/>
          </w:rPr>
          <w:t>www.kyleblaney.com</w:t>
        </w:r>
      </w:hyperlink>
      <w:r>
        <w:rPr>
          <w:rFonts w:ascii="arial" w:eastAsia="arial" w:hAnsi="arial" w:cs="arial"/>
          <w:color w:val="000000"/>
          <w:sz w:val="20"/>
          <w:lang w:val="en-US" w:eastAsia="en-US" w:bidi="ar-SA"/>
        </w:rPr>
        <w:t xml:space="preserve">) is an avid birdwatcher, photographer, and a data analyst for Shad Canada, a non-profit that provides unique hands-on learning experiences for youth. Nine years ago, he left a comfortable software career to pursue wilderness exploration and youth engagement. Blaney has contributed over 12,500 images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eBird. His images have been published in birding magazines in Canada and the US. He is also a member of Quinte Field Naturalists.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fifth event in the online Winter Speaker Series co-hosted by Friends of the Salmon River and Friends of the Napanee River. To register at no charge, please visit friendsofsalmonriver.ca or contact </w:t>
      </w:r>
      <w:hyperlink r:id="rId181" w:history="1">
        <w:r>
          <w:rPr>
            <w:rFonts w:ascii="arial" w:eastAsia="arial" w:hAnsi="arial" w:cs="arial"/>
            <w:i/>
            <w:color w:val="0077CC"/>
            <w:sz w:val="20"/>
            <w:u w:val="single"/>
            <w:shd w:val="clear" w:color="auto" w:fill="FFFFFF"/>
            <w:lang w:val="en-US" w:eastAsia="en-US" w:bidi="ar-SA"/>
          </w:rPr>
          <w:t>susan@moorepartners.ca</w:t>
        </w:r>
      </w:hyperlink>
      <w:r>
        <w:rPr>
          <w:rFonts w:ascii="arial" w:eastAsia="arial" w:hAnsi="arial" w:cs="arial"/>
          <w:color w:val="000000"/>
          <w:sz w:val="20"/>
          <w:lang w:val="en-US" w:eastAsia="en-US" w:bidi="ar-SA"/>
        </w:rPr>
        <w:t xml:space="preserve"> Postmedia Staff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fifth event in the online Winter Speaker Series co-hosted by Friends of the Salmon River and Friends of the Napanee River, Backyard Birds: Listen Up! will feature skilled birder and photographer Kyle Blaney.;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GRAB YOUR CAMERA! IT'S TIME FOR THE BIG BUSHFIRE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CAMPBELL, Australia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Commonwealth Scientific and Industrial Research Organisation (CSIRO),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Erin Roger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Jan,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two years since the devastating Australian bushfires of 2019-20. Now we need to find out how the bush is recovering- and you can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two years since the Black Summer 2019-20 bushfires devastated Australia. Those megafires were longer and hotter than the normal cycle of bushfires in Australia. Researchers now need data to find out how the bush is recovering. We need your help with our Big Bushfire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on bushfire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Atlas of Living Australia, in collaboration with the University of New South Wales (UNSW) Centre for Ecosystem Science, Minderoo Foundation's Fire and Flood Resilience Initiative, the Department of Agriculture, Water and the Environment, and the Australian Citizen Science Association, is running three BioBlitz in three different locations affected by the megafires.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BioBlitzes will gather important information on how species are recovering, and therefore help protect the ecosystem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BioBlitz is a citizen science event. People get together for a short period of time to discover, identify and record as many living things as possible in a specific location. For this event, 'BioBlitzers' will meet in three different NSW locations. They will use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mobile app to record their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will be there on the day to help point out plants, animals, and fungi. They will explain how species fit into the ecosystem and the impact of the bushfires. Plus, they will provide tips on how you can become a better 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during BioBlitz will help scientists and land managers. Researchers can find out more about the biodiversity in that location and how it helps protect the ecosystem. For people participating, the BioBlitz provides an opportunity to engage with nature and learn more about the local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participate in the Big Bushfire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three events running in February and March 2022. You can register your interest at the Big Bushfire BioBlitz event page. Following registration, you will receive more information after you have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1: Greater Blue Mountains World Heritage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Dharug and Gundungurra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Friday, 25 February, 6pm to Sunday, 27 February, 4pm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2: Rainforests of the NSW north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Washpool National Park, Gumbaynggirr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Friday, 4 March, 6pm to Sunday, 6 March, 4pm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3: Forests of the NSW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Murramarang National Park, Yuin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Friday 11 March, 6pm to Sunday, 13 March, 4pm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live near these locations? We need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UNSW's Centre for Ecosystem Science runs a project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called the Environment Recovery Project. All species observations uploaded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's app from the locations affected by the 2019-20 megafires will be included. This data can then be used by the UNSW scientists to monitor how species are recovering.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COVID-safe and have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help reduce the risk of spreading COVID-19. We recommend all BioBlitzers social distance and wear masks when participating. All participants must also provide proof of vaccination.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risk of exposure to COVID-19 that exists in any public place, including open air locations where people gather. Please read the COVID-19 disclosure on the event registration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UNSW fieldwork volunteer requirements, this event is only open to ages 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Take a closer look: how more and more students are catching the citizen science bug; Written by Judy FriedlanderTaxonomy was once the domain of white-coated scientists with years of university training. While this expertise is still important, everyday Australians are increasingly helping to identify species through citizen science app...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Indian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Judy Friedlander</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Taxonomy was once the domain of white-coated scientists with years of university training. While this expertise is still important, everyday Australians are increasingly helping to identify species through citizen science apps. Rapid advances in smartphone and tablet cameras are helping to popularise this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researchers are calling on citizen scientists to contribute data to fill information gaps, identify species declines and inform management decisions. And young researchers - some as young as infant school children - are stepping up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Stories such as the experience of 14-year-old Luke Downey, of Canberra, inspire others to record and upload images to biodiversity databases. Earlier this year, Luke found a rare beetle, Castiarina testacea, last seen in the ACT in 1955. His observation was recorded in the Canberra Nature Map, an online repository of rare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put a macro lens on my smartphone and I was hooked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own inspiration to become a citizen scientist was an inexpensive macro lens now permanently affixed to my smartphone. This small portable lens photographs small subjects at very close distances. (Some newer smartphones have built-in lenses that can do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caught the 'bug' of taking detailed close-up images such as the one below of stingless native bees, Tetragonula carbonaria, communing with one another and admiring - or minding - their beeswax. Sharing the images I have taken has converted others to this type of citizen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can now take close-ups of insects, plants and other species to contribute to citizen science databases. The clarity of these images means experts can often determine the species, adding to understandings of distribution and numbers to assist on-ground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Activities like these feature in the B&amp;B Highway program, run by PlantingSeeds Projects. The program encourages school students in New South Wales and Victoria to participate in a citizen science project. It's affiliated with the international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biodiversity network and database and CSIRO's Atlas of Living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are using smartphones and tablets in school playgrounds to capture extraordinary images of insects less than 1cm long, or tiny details of flower parts. There's an online dashboard where students can see and share observations and knowledge. These images then contribute to our knowledge of species distributions and densities.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Focusing on pollinators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B&amp;B Highway program has developed a biodiversity-based curriculum with the NSW Department of Education. The project includes plantings and constructed habitats at schools to form regenerative corridors. It has a target of over 60 hubs by mid-2022 to help counter the alarming decline in pollinators in Australia and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B&amp;B Highway program provides training for teachers and students. While students are often more at ease with smart devices and their camera functions than their teachers, separate instructions are given to school administrators to set up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and upload observations. Having a school account ensures students' identities are protected and all observations are listed as the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under the age of 13 cannot create an account or engage directly with many citizen science communities, including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This means an adult needs to upload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observation is regarded as research grade if at least two site users agree on the identification to the taxonomic species level. Observations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are shared with the Atlas of Living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Taxonomists regularly report concern at the lack of data on the distributions and densities of insect pollinators. This month's addition of 124 Australian species to the International Union for Conservation of Nature's (IUCN) Red List of Threatened Species means urgent strategies - including citizen science - are needed to help regeneration.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observations are important as about 30 per cent of Australia's threatened species occur in cities. Yet only about 5 per cent of citizen science projects in Australia are urban-based. With three-quarters of Australia's 23.4 million people now living in a capital city, the citizen science potential is enormous.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tips from the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tips drawn from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teacher's guide will help you get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identifiable photos. Try to fill the frame with your subject. It may help to use your hand to hold a flower or plant still, but make sure the plant is not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multiple photos. Many organisms, particularly plants and insects, cannot be identified to species level from a single photo. Take several photos from different angles. For plants, photos of flowers, fruit and leaves are all helpful for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Focus on wild organisms. In general, the iNat community is more interested in wild organisms. Members respond more to pictures of weeds and bugs than cultivated roses and hamsters in cages.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Pay attention to metadata. This is the information associated with a photo that captures when and where (if location services are on) a photo was taken. Screen shots of photos will lose this data, which may result in incorrect data entry. Watch for locations and dates that don't make sense. If your device's time and date settings are wrong, the data will be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feel pressured to make research grade observations. Many organisms cannot be identified to the species level using only photographic evidence so observations of them may never attain research 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 aware of copyright. Images should not be copied from books or the internet to illustrate what you observed. Post only your own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*Check out Seek. Seek is an educational tool built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It does not actually post observations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but provides tools such as automated species identification (when possible) and nature journalling.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author is from the University of Technology, Sydney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Joro spiders likely to spread beyond Georgia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Marietta Daily Journal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Marietta Daily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EDUCATION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Damon Poirier</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Georgia, it's hard not to notice the state's latest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bright yellow, blue-black and red spiders' golden webs will be all over power lines, in trees around town and even on your front porch come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Joro spider first arrived stateside around 2013 and has since spread across the state and Southeast. But new research from the University of Georgia suggests the invasive arachnids could spread through most of the Eastern Seaboard of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really nothing we can do to stop them. But that's not necessarily bad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don't appear to have much of an effect on local food webs or ecosystems, said Andy Davis, corresponding author of the study and a research scientist in the Odum School of Ecology. They may even serve as an additional food source for native predators like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should try to learn to live with them," he said. "If they're literally in your way, I can see taking a web down and moving them to the side, but they're just going to be back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I see it, there's no point in excess cruelty where it's not needed," added Benjamin Frick, co-author of the study and an undergraduate researcher in the School of Ecology. "You have people with saltwater guns shooting them out of the trees and things like that, and that's really just unnecessary."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metabolism, heart rate and ability to withstand cold may help joros 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in Physiological Entomology, the study contrasts the Joro spider with its relative, the golden silk spider, which first moved to the Southeast from the tropics around 160 years ago. The golden silk spider hasn't been able to spread beyond the Southeast due to its vulnerability to cold.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study, scientists didn't know whether the Joro spider faced similar geographical limitations.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track sightings of the spiders across Georgia throughout the year.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venture from the National Geographic Society and California Academy of Sciences that plots user reports of animals to create location data on a variety of species. They also performed tests to compare the species' cold tolerance, including measuring the arachnids' metabolic, heart and survival rates during a brief freeze.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despite their similarities, the Joro spider has about double the metabolism of its relative, has a 77% higher heart rate and can survive a brief freeze that kills off many of its cousins. These findings mean the Joro spider's body functions better than its relative in a cold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means the Joros can likely exist beyond the borders of the Southeast.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likely to transport Joro beyond current borders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cold-hardiness that makes the Joro likely to spread beyond its current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native Japan, Joro spiders colonize most of the country. Japan has a very similar climate to the U.S. and is approximately the same latitude.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by looking at that, it looks like the Joros could probably survive throughout most of the Eastern Seaboard here, which is pretty sobering," Davis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can also use their silks to carry them across the wind to new locations, a behavior called ballooning. It's part of the reason why joros were able to spread so rapidly across the state of Georgia. When hatchlings emerged in the spring, they'd ride along to someplace new. Their offspring did the same the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humans also factor into the equation.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these spiders to be spread through people's movements is very high," Frick said. "Anecdotally, right before we published this study, we got a report from a grad student at UGA who had accidentally transported one of these to Oklahoma."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Joros to arrive in the U.S. were likely stowaways on shipping containers. Now that they're here, the chances of Joros hitching a ride to a new locale on a car or in luggage are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still no reason to panic. The spiders are relatively harmless to people and pets, making their presence more of a nuisance than dangerous. Joros won't bite unless cornered, and their fangs are often not large enough to break human skin. "There's really no reason to go around actively squishing them," Frick said. "Humans are at the root of their invasion. Don't blame the Joro spider."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Is the flying, palm-sized Joro spider coming to Louisiana?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(Houma, LA)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March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HOU-Courier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Courier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Taylor Potter, LAFAYETTE DAILY ADVERTISER</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will likely soon have a new eight-legged resident if it isn't here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Joro spider is palm-sized yellow with long, striped black legs and arrived in Georgia in 2013, likely coming stateside aboard a shipping container or in luggage. Since its arrival in Georgia, experts have long predicted the spider would spread across the southeast.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spider has made news again in 2022, with researchers from the University of Georgia saying the spider could spread across the east coast.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looks like the Joros could probably survive throughout most of the Eastern Seaboard here, which is pretty sobering," said Andy Davis, who authored the study and works as a research scientist for the university's Odum School of Ecology, in an article for UGA's news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spider arrived in the U.S. from its native Asia. The spider is commonly found in the Koreas, Japan, China and Taiwan, and looks similar to a type of spider commonly found in the southeastern U.S.  the banana spider.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more defining characteristics of the spider is its webs, which tend to be a golden color and farther off the ground. Another unique aspect of the Joro spider has dominated headlines in recent weeks  it can fly.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spider is able to weave "parachutes," according to the University of Georgia Extension, a UGA body that translates scientific research in easy-to-understand articles, and the spiders can fly between 50 and 100 miles.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unclear whether the spider has made its way to Louisiana just yet. Ansel T. Rankins, assistant commissioner of the Louisiana Office of Agricultural and Environmental Sciences, said in an email he was not aware of any reports of the spider in Louisiana.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 app that allows people to identify plants, animals and insects around them, also shows no reports of Joro spiders in Louisiana. On the app, most of the sightings are concentrated in Northern Georgia with some in South Carolina, Tennessee, North Carolina and Oklahoma.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at UGA believe the spider has the chance to spread further than similar spiders  like the golden silk spider  owing to its high metabolism, high heart rate and its ability to withstand cold temperatures.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are also instrumental in the spider's spread, the researchers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these spiders to be spread through people's movements is very high," said Benjamin Frink, another author of the study and an undergraduate researcher, in the UGA news center article. "Anecdotally, right before we published this study, we got a report from a grad student at UGA who had accidentally transported one of these to Oklahoma."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the spiders likely will not cause substantial harm to the ecosystem and pose no threat to humans. If anything, the spider may provide a new food source for birds. Their fangs are rarely large enough to bite a human.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try to learn to live with them," Davis said in the USA news center article. "If they're literally in your way, I can see taking a web down and moving them to the side, but they're just going to be back next year."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69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a native of Asia, has become a common sight in neighborhoods across Northeast Georgia. provided by Ben Frick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What's On in the Bega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Bega District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Ellouise Bailey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Hash House Harriers run/walk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Sapphire Coast Hash House Harriers run/walk. Meet in Candelo Park near the tennis courts and opposite the Candelo General Store at 2pm. After, Hashers may wish to go to the pub where food and drinks may be purchased. Free camping is available at Candelo Park. Visit Sapphire Coast Hash House Harriers Facebook page for more information. $6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Potoroo Palace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Potoroo Palace is celebrating World Wildlife Day with half price entrance. There will be an Aboriginal culture tour around the park and educational talks all weekend about key species in our environment. The Blue Wren Cafe will be baking and cooking delicious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in our Cemeteries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 11am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Explore the animals, insects and plants that call Bemboka Cemetery home in this citizen science collaboration between the Atlas of Life and Bega Valley Shire Council. 'Walk and talk' with botanical expert Jackie MIles and document findings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Also learn more of the history of the area from Fiona Firth. Register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Trash and Treasure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Assist's Trash and Treasure Sale is returning after two-years. The sale is one of the charity organisation's major fundraisers. It will take place at the Bega Showground Pavilion, 8am start. If you would like to donate an item for sale, they can be dropped off at the showground on Friday, March 18, between 9am and 1pm. If you can't get it there, call 0439 321 945 to make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Triangle Youth Event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day of music, creativity and food at the Cobargo skate park hosted by Triangle Youth Events. The first of three events for youth, in the "Triangle" area of Brogo to Tilba. Entry and activities free, with food and drink subsidised for youth. Buses running from Brogo and Tilba. Further details at Cobargo Green Recovery on Facebook and @triangle_youth_events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in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Georgiadis will appear in conversation with Councillor Karen Wright at Tulgeen Riverside Nursery, in collaboration with Eat Dirt Permaculture. They will discuss his book and talk about gardening and sustainability. Event starts at 10.30am- tickets free- register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Homecoming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Dignams Creek's Cody Munro Moore has invited Julia Jacklin to do a show at the Candelo Hall. He will join Cobargo's Stella McMahon on stage as supporting acts. Tickets are $46.95.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Is the flying, palm-sized Joro spider coming to Louisiana?; Experts: Invasive species spreading but no threat to humans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Advertiser (Lafayette, Louisiana)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Daily Advertiser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Taylor Potter, Lafayette Daily Advertiser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will likely soon have a new eight-legged resident - if it isn't here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is palm-sized yellow with long, striped black legs and arrived in Georgia in 2013, likely coming stateside aboard a shipping container or in luggage. Since its arrival in Georgia, experts have long predicted the spider would spread across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 has made news again in 2022, with researchers from the University of Georgia saying the spider could spread across the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looks like the Joros could probably survive throughout most of the Eastern Seaboard here, which is pretty sobering," said Andy Davis, who authored the study and works as a research scientist for the university's Odum School of Ecology, in an article for UGA's news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 arrived in the U.S. from its native Asia. The spider is commonly found in the Koreas, Japan, China and Taiwan, and looks similar to a type of spider commonly found in the southeastern U.S. - the banana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more defining characteristics of the spider is its webs, which tend to be a golden color and farther off the ground. Another unique aspect of the Joro spider has dominated headlines in recent weeks - it can fly.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 is able to weave "parachutes," according to the University of Georgia Extension, a UGA body that translates scientific research in easy-to-understand articles, and the spiders can fly between 50 and 100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unclear whether the spider has made its way to Louisiana just yet. Ansel T. Rankins, assistant commissioner of the Louisiana Office of Agricultural and Environmental Sciences, said in an email he was not aware of any reports of the spider in Louisiana.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an app that allows people to identify plants, animals and insects around them, also shows no reports of Joro spiders in Louisiana. On the app, most of the sightings are concentrated in Northern Georgia with some in South Carolina, Tennessee, North Carolina and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at UGA believe the spider has the chance to spread further than similar spiders - like the golden silk spider - owing to its high metabolism, high heart rate and its ability to withstand cold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Humans are also instrumental in the spider's spread,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for these spiders to be spread through people's movements is very high," said Benjamin Frink, another author of the study and an undergraduate researcher, in the UGA news center article. "Anecdotally, right before we published this study, we got a report from a grad student at UGA who had accidentally transported one of these to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that the spiders likely will not cause substantial harm to the ecosystem and pose no threat to humans. If anything, the spider may provide a new food source for birds. Their fangs are rarely large enough to bite a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try to learn to live with them," Davis said in the USA news center article. "If they're literally in your way, I can see taking a web down and moving them to the side, but they're just going to be back next year."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a native of Asia, has become a common sight in neighborhoods across Northeast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 by Ben Frick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COUNTING OUR BLESSINGS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Mercury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TasWeekend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Stackhouse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is very popular, even more so since the advent of Covid-19 and associated lockdowns. One fun science-based activity for gardeners last year was the Wild Pollinator Count, which was held in autumn and spring. Participants were asked to spend 10 minutes counting the number of pollinating insects that visited a flower in their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of the Wild Pollinator Count have just delivered the results from the spring 2021 count saying it attracted the biggest response to date. One of the organisers, Karen Reta, says there were 3500 count submissions and 43,600 insects counted this past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weather was challenging in many parts of Australia during the count week in mid-November so we are grateful to everyone who undertook a count (or several) and to those who wanted to, but weather conditions thwarted their plans," says Karen. "We received more than 3300 photos via email and our online form, more than 170 records were added to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and many shared images via social media. Thank you!" The response from Tasmanians was particularly good with strong counts in both the north and south of the state. Bees were the most commonly sighted pollinators followed by native bees (and bumblebees in Tassie), hoverflies (pictured), ladybirds and other beetles, and butterflies and moths. Lots of flies were also counted.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HOWARD COUNTY HONORS "BUSINESS RECYCLING AND WASTE REDUCTION" AND "GREEN COMMUNITY LEADERSHIP" AWARD WINNERS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ELLICOTT CITY, MD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Howard County (Maryland):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Howard County's 15th annual GreenFest event this past Saturday, April 9th, the County's Department of Public Works' Bureau of Environmental Services announced the winners of its fourth annual "Business Recycling and Waste Reduction" and "Green Community Leadership" awards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Howard County's 15th annual GreenFest event this past Saturday, April 9th, the County's Department of Public Works' Bureau of Environmental Services announced the winners of its fourth annual "Business Recycling and Waste Reduction" and "Green Community Leadership" awards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contributions of these organizations to our community is significant. Actions taken by our award winners reinforces that there is a role everyone can play to preserve and protect our environment. We appreciate and applaud the dedication of the many businesses and organizations that make Howard County a leader in tackling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Calvin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Howard County Executive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 Business Recycling and Waste Reduction" award category, which recognizes Howard County businesses for their recycling and waste reduction efforts, the winners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Upcycled, Inc. Upcycled, Inc. identified an opportunity to manufacture plastic lumber from recycled items, including building a picnic bench, park bench and garden bed for a County beautification program. Through its efforts, the company has thus far collected and recycled more than 1,070 pounds of plastic and removed 500 pounds of litter and waste from County parks and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Indigo Ink Digital Printing, Inc. Indigo Ink Digital Printing, Inc. is a recipient of the Forest Stewardship Council certification, which assures the company's products either come from recycled material, forest material that meets environmental and social standards, or a combination of both. They have also partnered with PrintReleaf to track paper usage and participate in reforestation projects for the equivalent of trees they have used. As of January 1, 2022, the company has planted 9,309 trees via PrintReleaf.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RepaintUSA RepaintUSA is a latex paint recycler based out of Elkton, Maryland. In 2021, the company recycled more than 14,000 gallons of paint, some of which the company collected from the County's Household Hazardous Waste program. Through a partnership it has with the Loading Dock in Baltimore, after RepaintUSA processes the recycled latex paint, it is sold again to consumers at a discounted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Community Leadership Award recognizes groups and organizations that demonstrate efforts, projects or programs that help protect Howard County's natural environment and preserve its resources. This year's winners of the Green Community Leadership Award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Emerson Community Association Emerson Community Association consistently considers the environmental impact of their programs for their community association. A Bee City Program participant, the association has hosted a number of restoration projects, tree plants, collected pumpkins for animal consumption at a local Howard County non-profit farm, and collaborated with the Office of the County Executive on the Green Infrastructure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Wilde Lake CARES Launched in 2015, Wilde Lake CARES is a grassroots environmental committee in Wilde Lake Village. Since its inception, the committee has given away more than 200 native trees, installed native plantings in common areas of Wilde Lake, recruited volunteers for invasive species removal projects, held bi-annual neighborhood clean-up events, hosted three plant swaps and advocated to Columbia Association for installation of three Bioretention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Friends of Patapsco Valley State Park To educate Patapsco Valley State Park visitors about water quality and pollution, river and bay knowledge, and appreciation, benefits and methods for reducing plastic disposables, the Friends of Patapsco Valley State Park created a mobile visitor center. Utilizing the onboard Wi-Fi, park rangers and naturalists are able to share web-based information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web application that maps and shares biodiversity observations around the world, showing Patapsco based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VolunTeens VolunTeens is a non-profit organization that teaches teens about the importance of environmentalism and sustainability by pairing them with service projects throughout Howard County. To help feed the homeless, VolunTeens hosts cooking classes using bumper vegetable crops it receives through a partnership with the Community Ecology Institute, as well as fresh ingredients from Freetown Farm. Through a partnership with the County's Office of Community Sustainability, VolunTeens has helped provide reusable lunch bags to students, avoiding the need for single-use plastics in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 winners received handmade trophies crafted by a local sculptor, using recycled metal components, as well as a signed certificate from Ball. "Business Recycling and Waste Reduction" award winners will also become certified through the County's Work Green Howard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JORO SPIDERS LIKELY TO SPREAD BEYOND GEORGIA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Athens, GA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Leigh Beeson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suggests the spiders could colonize the entire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Georgia, it's hard not to notice the state's latest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bright yellow, blue-black and red spiders' golden webs will be all over power lines, in trees around town and even on your front porch come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first arrived stateside around 2013 and has since spread across the state and Southeast. But new research from the University of Georgia suggests the invasive arachnids could spread through most of the Eastern Seaboard of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nothing we can do to stop them. But that's not necessarily bad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Joros don't appear to have much of an effect on local food webs or ecosystems, said Andy Davis, corresponding author of the study and a research scientist in the Odum School of Ecology. They may even serve as an additional food source for native predators like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try to learn to live with them," he said. "If they're literally in your way, I can see taking a web down and moving them to the side, but they're just going to be back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I see it, there's no point in excess cruelty where it's not needed," added Benjamin Frick, co-author of the study and an undergraduate researcher in the School of Ecology. "You have people with saltwater guns shooting them out of the trees and things like that, and that's really just unnecessary."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metabolism, heart rate and ability to withstand cold may help Joros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in Physiological Entomology, the study contrasts the Joro spider with its relative, the golden silk spider, which first moved to the Southeast from the tropics around 160 years ago. The golden silk spider hasn't been able to spread beyond the Southeast due to its vulnerability to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study, scientists didn't know whether the Joro spider faced similar geographical 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track sightings of the spiders across Georgia throughout the year.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venture from the National Geographic Society and California Academy of Sciences that plots user reports of animals to create location data on a variety of species. They also performed tests to compare the species' cold tolerance, including measuring the arachnids' metabolic, heart and survival rates during a brief freeze.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despite their similarities, the Joro spider has about double the metabolism of its relative, has a 77% higher heart rate and can survive a brief freeze that kills off many of its cousins. These findings mean the Joro spider's body functions better than its relative in a cold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means the Joros can likely exist beyond the borders of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Humans likely to transport Joro beyond current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cold-hardiness that makes the Joro likely to spread beyond its current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native Japan, Joro spiders colonize most of the country. Japan has a very similar climate to the U.S. and is approximately the same latitude.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by looking at that, it looks like the Joros could probably survive throughout most of the Eastern Seaboard here, which is pretty sobering," Davis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Joros can also use their silks to carry them across the wind to new locations, a behavior called ballooning. It's part of the reason why Joros were able to spread so rapidly across the state of Georgia. When hatchlings emerged in the spring, they'd ride along to someplace new. Their offspring did the same the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humans also factor into the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for these spiders to be spread through people's movements is very high," Frick said. "Anecdotally, right before we published this study, we got a report from a grad student at UGA who had accidentally transported one of these to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Joros to arrive in the U.S. were likely stowaways on shipping containers. Now that they're here, the chances of Joros hitching a ride to a new locale on a car or in luggage are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still no reason to panic. The spiders are relatively harmless to people and pets, making their presence more of a nuisance than dangerous. Joros won't bite unless cornered, and their fangs are often not large enough to break human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 reason to go around actively squishing them," Frick said. "Humans are at the root of their invasion. Don't blame the Joro spider."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Plant thought to be extinct in Ohio found in Ottawa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Sandusky Register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Sandusky Register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MARBLEHEAD Local botanists discovered three rare plants in Ottawa County last year, including one plant thought to be extinct in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found another plant in Ottawa County not previously known to be native to 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Botanists from the Ohio Department of Natural Resources confirmed the discovery of a trio of rare plants in Ottawa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now know Ottawa County has the curved tortella moss (Tortella inclinata). The plant had been believed to be extinct in Ohio and had not been seen since the 1990s.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moss is native to the northern part of North America and the Marblehead Peninsula in Ohio is apparently as far south as it gets.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Ottawa County also is home to Provancher's fleabane (Erigeron philadelphicus var. provancheri). It is one of five plants that are now known to be native to Ohio, thanks to discoveries made last year. The other four are Dodge's hawthorn, Hairy Lip fern, Lovely shadbush and Yellowish-white bladderwort, which were found in other areas of 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Ottawa County is now confirmed as having a population of small white lady's slipper orchids, Cypripedium candidum.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Rick Gardner, chief botanist for the Ohio Department of Natural Resources, said a man named Michael Papay spotted the Provancher's fleabane and reported it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Andrew Gibson, an assistant state botanist, confirmed the plant's identity and found some of the plants in the Marblehead area. It's suspected some of the Lake Erie islands may have the plant, too, but that hasn't been confirmed yet,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Provancher's fleabane is only known to exist in the Great Lakes region and grows in thin soil,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only a small population of small white lady's slipper orchids, and it's considered a threatened species in Ohio, Gardner said. It's been found on private property in the Marblehead area,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discovery of rare plants in Ohio is always exciting, whether the plants are found by professional scientists or by knowledgeable amateurs,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bright, enthusiastic botanical community searching the state,"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Joro spiders likely to spread beyond Georgia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Jackson Progress-Argus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Jackson Progress-Argus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Leigh Beeson UGA News Service</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Georgia, it's hard not to notice the state's latest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bright yellow, blue-black and red spiders' golden webs will be all over power lines, in trees around town and even on your front porch come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Joro spider first arrived stateside around 2013 and has since spread across the state and Southeast. But new research from the University of Georgia suggests the invasive arachnids could spread through most of the Eastern Seaboard of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really nothing we can do to stop them. But that's not necessarily bad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don't appear to have much of an effect on local food webs or ecosystems, said Andy Davis, corresponding author of the study and a research scientist in the Odum School of Ecology. They may even serve as an additional food source for native predators like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should try to learn to live with them," he said. "If they're literally in your way, I can see taking a web down and moving them to the side, but they're just going to be back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I see it, there's no point in excess cruelty where it's not needed," added Benjamin Frick, co-author of the study and an undergraduate researcher in the School of Ecology. "You have people with saltwater guns shooting them out of the trees and things like that, and that's really just unnecessary."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metabolism, heart rate and ability to withstand cold may help Joros 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in Physiological Entomology, the study contrasts the Joro spider with its relative, the golden silk spider, which first moved to the Southeast from the tropics around 160 years ago. The golden silk spider hasn't been able to spread beyond the Southeast due to its vulnerability to cold.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study, scientists didn't know whether the Joro spider faced similar geographical limitations.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looks like the Joros could probably survive throughout most of the Eastern Seaboard here, which is pretty sobering." Andy Davis, Odum School of Ecology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track sightings of the spiders across Georgia throughout the year.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venture from the National Geographic Society and California Academy of Sciences that plots user reports of animals to create location data on a variety of species. They also performed tests to compare the species' cold tolerance, including measuring the arachnids' metabolic, heart and survival rates during a brief freeze.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despite their similarities, the Joro spider has about double the metabolism of its relative, has a 77% higher heart rate and can survive a brief freeze that kills off many of its cousins. These findings mean the Joro spider's body functions better than its relative in a cold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means the Joros can likely exist beyond the borders of the Southeast.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likely to transport Joro beyond current borders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cold-hardiness that makes the Joro likely to spread beyond its current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native Japan, Joro spiders colonize most of the country. Japan has a very similar climate to the U.S. and is approximately the same latitude.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by looking at that, it looks like the Joros could probably survive throughout most of the Eastern Seaboard here, which is pretty sobering," Davis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can also use their silks to carry them across the wind to new locations, a behavior called ballooning. It's part of the reason why Joros were able to spread so rapidly across the state of Georgia. When hatchlings emerged in the spring, they'd ride along to someplace new. Their offspring did the same the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are at the root of their invasion. Don't blame the Joro spider." Benjamin Frick, undergraduate researcher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humans also factor into the equation.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these spiders to be spread through people's movements is very high," Frick said. "Anecdotally, right before we published this study, we got a report from a grad student at UGA who had accidentally transported one of these to Oklahoma."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Joros to arrive in the U.S. were likely stowaways on shipping containers. Now that they're here, the chances of Joros hitching a ride to a new locale on a car or in luggage are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still no reason to panic. The spiders are relatively harmless to people and pets, making their presence more of a nuisance than dangerous. Joros won't bite unless cornered, and their fangs are often not large enough to break human skin.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really no reason to go around actively squishing them," Frick said. "Humans are at the root of their invasion. Don't blame the Joro spider."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 Joro spiders likely to spread beyond Georgia appeared first on UGA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Nature in the Neighborhood - Cold Moon rising, get out and enjoy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Swampscott Reporter (MA)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December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FRA-SwampscottReporter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CP Media Inc. d.b.a. Community Newspaper Company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Toni Bandrowicz</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full moon of the year will rise on Saturday, Dec. 18. One of its traditional names, as noted in the Old Farmer's Almanac, is the "Cold Moon," no reason to wonder why it's called that. December has traditionally been a cold month. (Although, as I sit here writing this article, the temperature is predicted to be in the 60s today. The seasons are changing in more ways than one because of climate change.) December's full moon has also been called the "Long Night's Moon." Again, no surprises as the shortest day of the year occurs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December is usually a dark and cold month. But that doesn't mean we shouldn't be getting outdoors and enjoying nature in our neighborhood, whether it be on one of the Northshore's nature trails or your own back yard. Nearby places for hiking include Harold King Forest (off Nichols Street), the Forest River Connector (behind the cemetery and near the dog park), Jackson Woods (above the High School) and Ewing Woods (near the Stanley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Conservancy will be coordinating hikes this winter, so be sure to check our website at swampscottconservancy.org for upcoming events, or get on our email mailing list. Audubon and the Trustees also organize outdoor winter activities, including Full Moon Hikes at several of their properties.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Winter is a great time for birding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seems counterintuitive, winter is actually a great time to go birding. Without the foliage on the trees, birds are easier to spot. Some winter favorites you may see are chickadees, dark eyed juncos, tufted titmouse, nuthatches, red-tailed hawks, and cardinals, to name a few. If you're lucky, in Nahant you may just spy a snowy owl. The winter also brings migrating seabirds which spend most of the year as far north as the Arctic, but then vacation in Massachusetts in the winter. The migration brings, among others, bufflehead ducks, white winged scoters, common eiders, black ducks, brants, and loons.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grab your binoculars and head out to the forest or shore. To help you identify what you see, bring along a field guide or use the free Merlin app from the Cornell Lab of Ornithology.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don't forget to bring your camera. Snap some winter scenes of nature in our neighborhood and submit one to the Conservancy at </w:t>
      </w:r>
      <w:hyperlink r:id="rId266" w:history="1">
        <w:r>
          <w:rPr>
            <w:rFonts w:ascii="arial" w:eastAsia="arial" w:hAnsi="arial" w:cs="arial"/>
            <w:i/>
            <w:color w:val="0077CC"/>
            <w:sz w:val="20"/>
            <w:u w:val="single"/>
            <w:shd w:val="clear" w:color="auto" w:fill="FFFFFF"/>
            <w:lang w:val="en-US" w:eastAsia="en-US" w:bidi="ar-SA"/>
          </w:rPr>
          <w:t>swampscottconservancy@gmail.com</w:t>
        </w:r>
      </w:hyperlink>
      <w:r>
        <w:rPr>
          <w:rFonts w:ascii="arial" w:eastAsia="arial" w:hAnsi="arial" w:cs="arial"/>
          <w:color w:val="000000"/>
          <w:sz w:val="20"/>
          <w:lang w:val="en-US" w:eastAsia="en-US" w:bidi="ar-SA"/>
        </w:rPr>
        <w:t xml:space="preserve"> It may be chosen as the photo of the month and run in the Swampscott Reporter and on the Conservancy's website and Facebook pages.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Contribute to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Swampscott Conservancy also encourages you to share the fauna and flora you see by contributing your photos to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What's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It's one of the world's most popular nature apps and it helps you identify the plants and animals around you. It's a great way to get kids (not to mention adults) interested and enjoying nature. To get started, create a free account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or via the smartphone app. Then, upload your photos. If you don't know what it is you're looking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will give you suggestions on what it thinks is in your photo. Wonder what people have been observing in Swampscott? Go to the Swampscott Biodiversity Project page at: </w:t>
      </w:r>
      <w:hyperlink r:id="rId267" w:history="1">
        <w:r>
          <w:rPr>
            <w:rFonts w:ascii="arial" w:eastAsia="arial" w:hAnsi="arial" w:cs="arial"/>
            <w:i/>
            <w:color w:val="0077CC"/>
            <w:sz w:val="20"/>
            <w:u w:val="single"/>
            <w:shd w:val="clear" w:color="auto" w:fill="FFFFFF"/>
            <w:lang w:val="en-US" w:eastAsia="en-US" w:bidi="ar-SA"/>
          </w:rPr>
          <w:t>https://www.</w:t>
        </w:r>
      </w:hyperlink>
      <w:hyperlink r:id="rId267" w:history="1">
        <w:r>
          <w:rPr>
            <w:rFonts w:ascii="arial" w:eastAsia="arial" w:hAnsi="arial" w:cs="arial"/>
            <w:b/>
            <w:i/>
            <w:color w:val="0077CC"/>
            <w:sz w:val="20"/>
            <w:u w:val="single"/>
            <w:shd w:val="clear" w:color="auto" w:fill="FFFFFF"/>
            <w:lang w:val="en-US" w:eastAsia="en-US" w:bidi="ar-SA"/>
          </w:rPr>
          <w:t>inaturalist</w:t>
        </w:r>
      </w:hyperlink>
      <w:hyperlink r:id="rId267" w:history="1">
        <w:r>
          <w:rPr>
            <w:rFonts w:ascii="arial" w:eastAsia="arial" w:hAnsi="arial" w:cs="arial"/>
            <w:i/>
            <w:color w:val="0077CC"/>
            <w:sz w:val="20"/>
            <w:u w:val="single"/>
            <w:shd w:val="clear" w:color="auto" w:fill="FFFFFF"/>
            <w:lang w:val="en-US" w:eastAsia="en-US" w:bidi="ar-SA"/>
          </w:rPr>
          <w:t>.org/projects/swampscott-biodiversity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you'll plan to get out to observe and enjoy nature this winter and, if the skies are clear, don't forget to look up and take in the magic of one of the season's full moons.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word from the Conservancy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2021 comes to a close, I'd like to thank everyone who has supported the Conservancy by becoming a member. Despite the pandemic, it been a busy year for us and, with the community's and town's help, we've accomplished a lot this past year,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Partnering with the Girl Scouts to open the new more accessible "Ridge Trail" at Harold King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Ongoing trail maintenance, clean-up, and marking at Harold King Forest, the Forest River Conservation Area, and other town conservation 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Leading hikes in Harold King Forest, Salem's Forest River Conservation Area, Lynn Woods, Breakheart Reservation, and Salem Woods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Organizing a walk exploring the history of open space in Swampscott and Salem with David Townsend, author of "Retracing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Educational talks by: Doug Tallamy, author of "Bringing Home Nature"; Richard Primack, author of "Walden Warming"; David Meshoulam from Speak for the Trees Boston spoke on tree equity; and Melanie Garate from Mystic River Watershed spoke on climate justice issues in the Mystic River Watershed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Holding our annual Native Plant Sale at the Swampscott Farmers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Sponsoring the building of bat houses by Swampscott Middle School students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in the Reach Arts Garden Walks to showcase the Conservancy's pollinator garden at Town Hall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Designing and assisting in the planting of a woodland garden at the Unitarian Universalist Church of Swampscott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Pollinator plantings at the Swampscott cemetery entrance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Organizing clean-ups at Muskrat Pond, Ewing Woods, and Forest River Connector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Conservancy is also the proud recipient of a 2021 grant from the Massachusetts Plant Something Beautiful program!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planning exciting new community-building activities this coming year that will include educational, habitat improvement, and trail exploration programs. Please continue your support of our efforts by renewing your membership for 2022, or, if you're not a member, by joining. This can be done on our website, </w:t>
      </w:r>
      <w:hyperlink r:id="rId268" w:history="1">
        <w:r>
          <w:rPr>
            <w:rFonts w:ascii="arial" w:eastAsia="arial" w:hAnsi="arial" w:cs="arial"/>
            <w:i/>
            <w:color w:val="0077CC"/>
            <w:sz w:val="20"/>
            <w:u w:val="single"/>
            <w:shd w:val="clear" w:color="auto" w:fill="FFFFFF"/>
            <w:lang w:val="en-US" w:eastAsia="en-US" w:bidi="ar-SA"/>
          </w:rPr>
          <w:t>https://swampscottconservancy.org/</w:t>
        </w:r>
      </w:hyperlink>
      <w:r>
        <w:rPr>
          <w:rFonts w:ascii="arial" w:eastAsia="arial" w:hAnsi="arial" w:cs="arial"/>
          <w:color w:val="000000"/>
          <w:sz w:val="20"/>
          <w:lang w:val="en-US" w:eastAsia="en-US" w:bidi="ar-SA"/>
        </w:rPr>
        <w:t xml:space="preserve">, under Make a Donation or Join Us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Wishing everyone in the neighborhood a happy and healthy New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Backyard Birds: Listen Up! March 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Belleville Intelligencer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Belleville Intelligencer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Postmedia Staff, Postmedia Staff</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want to learn more about the birds in your backyard? On Tuesday, March 8 at 7 p.m., come and enjoy the virtual event: Backyard Birds: Listen Up! with Kyle Blaney.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Kyle Blaney -a skilled birder and nature photographer -will use his photos to describe his obsession with birding: a healthy obsession to have. Blaney will show a sample of birds that might show up at your bird feeder, explain their lifestyles and what feed they prefer, and provide recordings of their sounds. If you want to identify the birds in your yard by their calls: come and listen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Blaney will also describe citizen science programs that are easy to use, and that help him plan his birding vacations. Find out more about his unique birding goals and how they encourage him to travel throughout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Kyle Blaney (</w:t>
      </w:r>
      <w:hyperlink r:id="rId180" w:history="1">
        <w:r>
          <w:rPr>
            <w:rFonts w:ascii="arial" w:eastAsia="arial" w:hAnsi="arial" w:cs="arial"/>
            <w:i/>
            <w:color w:val="0077CC"/>
            <w:sz w:val="20"/>
            <w:u w:val="single"/>
            <w:shd w:val="clear" w:color="auto" w:fill="FFFFFF"/>
            <w:lang w:val="en-US" w:eastAsia="en-US" w:bidi="ar-SA"/>
          </w:rPr>
          <w:t>www.kyleblaney.com</w:t>
        </w:r>
      </w:hyperlink>
      <w:r>
        <w:rPr>
          <w:rFonts w:ascii="arial" w:eastAsia="arial" w:hAnsi="arial" w:cs="arial"/>
          <w:color w:val="000000"/>
          <w:sz w:val="20"/>
          <w:lang w:val="en-US" w:eastAsia="en-US" w:bidi="ar-SA"/>
        </w:rPr>
        <w:t xml:space="preserve">) is an avid birdwatcher, photographer, and a data analyst for Shad Canada, a non-profit that provides unique hands-on learning experiences for youth. Nine years ago, he left a comfortable software career to pursue wilderness exploration and youth engagement. Blaney has contributed over 12,500 images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eBird. His images have been published in birding magazines in Canada and the US. He is also a member of Quinte Field Naturalists.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fifth event in the online Winter Speaker Series co-hosted by Friends of the Salmon River and Friends of the Napanee River. To register at no charge, please visit friendsofsalmonriver.ca or contact </w:t>
      </w:r>
      <w:hyperlink r:id="rId181" w:history="1">
        <w:r>
          <w:rPr>
            <w:rFonts w:ascii="arial" w:eastAsia="arial" w:hAnsi="arial" w:cs="arial"/>
            <w:i/>
            <w:color w:val="0077CC"/>
            <w:sz w:val="20"/>
            <w:u w:val="single"/>
            <w:shd w:val="clear" w:color="auto" w:fill="FFFFFF"/>
            <w:lang w:val="en-US" w:eastAsia="en-US" w:bidi="ar-SA"/>
          </w:rPr>
          <w:t>susan@moorepartners.ca</w:t>
        </w:r>
      </w:hyperlink>
      <w:r>
        <w:rPr>
          <w:rFonts w:ascii="arial" w:eastAsia="arial" w:hAnsi="arial" w:cs="arial"/>
          <w:color w:val="000000"/>
          <w:sz w:val="20"/>
          <w:lang w:val="en-US" w:eastAsia="en-US" w:bidi="ar-SA"/>
        </w:rPr>
        <w:t xml:space="preserve"> Postmedia Staff !@COPYRIGHT=© 2022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Joro spiders likely to spread beyond Georgia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Clayton News Daily (Jonesboro,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Clayton News Daily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Leigh Beeson UGA News Service</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Georgia, it's hard not to notice the state's latest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bright yellow, blue-black and red spiders' golden webs will be all over power lines, in trees around town and even on your front porch come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Joro spider first arrived stateside around 2013 and has since spread across the state and Southeast. But new research from the University of Georgia suggests the invasive arachnids could spread through most of the Eastern Seaboard of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really nothing we can do to stop them. But that's not necessarily bad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don't appear to have much of an effect on local food webs or ecosystems, said Andy Davis, corresponding author of the study and a research scientist in the Odum School of Ecology. They may even serve as an additional food source for native predators like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should try to learn to live with them," he said. "If they're literally in your way, I can see taking a web down and moving them to the side, but they're just going to be back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I see it, there's no point in excess cruelty where it's not needed," added Benjamin Frick, co-author of the study and an undergraduate researcher in the School of Ecology. "You have people with saltwater guns shooting them out of the trees and things like that, and that's really just unnecessary."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metabolism, heart rate and ability to withstand cold may help Joros 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in Physiological Entomology, the study contrasts the Joro spider with its relative, the golden silk spider, which first moved to the Southeast from the tropics around 160 years ago. The golden silk spider hasn't been able to spread beyond the Southeast due to its vulnerability to cold.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study, scientists didn't know whether the Joro spider faced similar geographical limitations.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looks like the Joros could probably survive throughout most of the Eastern Seaboard here, which is pretty sobering." Andy Davis, Odum School of Ecology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track sightings of the spiders across Georgia throughout the year.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joint venture from the National Geographic Society and California Academy of Sciences that plots user reports of animals to create location data on a variety of species. They also performed tests to compare the species' cold tolerance, including measuring the arachnids' metabolic, heart and survival rates during a brief freeze.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despite their similarities, the Joro spider has about double the metabolism of its relative, has a 77% higher heart rate and can survive a brief freeze that kills off many of its cousins. These findings mean the Joro spider's body functions better than its relative in a cold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means the Joros can likely exist beyond the borders of the Southeast.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likely to transport Joro beyond current borders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cold-hardiness that makes the Joro likely to spread beyond its current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native Japan, Joro spiders colonize most of the country. Japan has a very similar climate to the U.S. and is approximately the same latitude.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by looking at that, it looks like the Joros could probably survive throughout most of the Eastern Seaboard here, which is pretty sobering," Davis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Joros can also use their silks to carry them across the wind to new locations, a behavior called ballooning. It's part of the reason why Joros were able to spread so rapidly across the state of Georgia. When hatchlings emerged in the spring, they'd ride along to someplace new. Their offspring did the same the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are at the root of their invasion. Don't blame the Joro spider." Benjamin Frick, undergraduate researcher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humans also factor into the equation.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these spiders to be spread through people's movements is very high," Frick said. "Anecdotally, right before we published this study, we got a report from a grad student at UGA who had accidentally transported one of these to Oklahoma."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Joros to arrive in the U.S. were likely stowaways on shipping containers. Now that they're here, the chances of Joros hitching a ride to a new locale on a car or in luggage are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still no reason to panic. The spiders are relatively harmless to people and pets, making their presence more of a nuisance than dangerous. Joros won't bite unless cornered, and their fangs are often not large enough to break human skin.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really no reason to go around actively squishing them," Frick said. "Humans are at the root of their invasion. Don't blame the Joro spider."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 Joro spiders likely to spread beyond Georgia appeared first on UGA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Take a closer look: how more and more students are catching the citizen science bug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EveningReport.nz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Multimedia Investments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Conversation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The Conversation (Au and NZ) - By Judy Friedlander, Adjunct Fellow, Institute for Sustainable Futures, University of Technology Sydney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Judy Friedlander, Author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part of a series explaining how readers can learn the skills to take part in activities that academics love doing as part of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Taxonomy was once the domain of white-coated scientists with years of university training. While this expertise is still important, everyday Australians are increasingly helping to identify species through citizen science apps. Rapid advances in smartphone and tablet cameras are helping to popularise this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researchers are calling on citizen scientists to contribute data to fill information gaps, identify species declines and inform management decisions. And young researchers - some as young as infant school children - are stepping up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Stories such as the experience of 14-year-old Luke Downey, of Canberra, inspire others to record and upload images to biodiversity databases. Earlier this year, Luke found a rare beetle, Castiarinatestacea, last seen in the ACT in 1955. His observation was recorded in the Canberra Nature Map, an online repository of rare plants and animals.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 put a macro lens on my smartphone and I was hooked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own inspiration to become a citizen scientist was an inexpensive macro lens now permanently affixed to my smartphone. This small portable lens photographs small subjects at very close distances. (Some newer smartphones have built-in lenses that can do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caught the "bug" of taking detailed close-up images such as the one below of stingless native bees, Tetragonula carbonaria, communing with one another and admiring - or minding - their beeswax. Sharing the images I have taken has converted others to this type of citizen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attaching a macro lens to your smartphone (some have close-up cameras built in), you can take photos like this one of the native stingless bee, Tetragonula carbonaria.                Photo: Judy Friedlander, Author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can now take close-ups of insects, plants and other species to contribute to citizen science databases. The clarity of these images means experts can often determine the species, adding to understandings of distribution and numbers to assist on-ground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Activities like these feature in the B&amp;B Highway program, run by PlantingSeeds Projects. The program encourages  school students in New South Wales and Victoria to participate in a citizen science project. It's affiliated with the international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biodiversity network and database and CSIRO's Atlas of Living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are using smartphones and tablets in school playgrounds to capture extraordinary images of insects less than 1cm long, or tiny details of flower parts. There's an online dashboard where students can see and share observations and knowledge. These images then contribute to our knowledge of species distributions and densities.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B&amp;Bs for birds and bees: transform your garden or balcony into a wildlife haven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Focusing on pollinators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B&amp;B Highway program has developed a biodiversity-based curriculum with the NSW Department of Education. The project includes plantings and constructed habitats at schools to form regenerative corridors. It has a target of over 60 hubs by mid-2022 to help counter the alarming decline in pollinators in Australia and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B&amp;B Highway program provides training for teachers and students. While students are often more at ease with smart devices and their camera functions than their teachers, separate instructions are given to school administrators to set up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and upload observations. Having a school account ensures students' identities are protected and all observations are listed as the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under the age of 13 cannot create an account or engage directly with many citizen science communities, including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This means an adult needs to upload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observation is regarded as research grade if at least two site users agree on the identification to the taxonomic species level. Observations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are shared with the Atlas of Living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Want to teach kids about nature? Insects can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photos you take can help fill the gaps in knowledge about the distribution and abundance of pollinators and the flowers they visit.                Photo: Judy Friedlander, Author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Taxonomists regularly report concern at the lack of data on the distributions and densities of insect pollinators.  This month's addition of 124 Australian species to the International Union for Conservation of Nature's (IUCN) Red List of Threatened Species means  urgent strategies - including citizen science - are needed to help regeneration.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observations are important as about 30% of Australia's threatened species occur in cities. Yet only about 5% of citizen science projects in Australia are urban-based. With three-quarters of Australia's 23.4 million people now living in a capital city, the citizen science potential is enormous.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Nature is hiding in every nook of Australia's cities - just look a little closer and you'll find 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Some tips from the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tips drawn from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teacher's guide will help you get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identifiable photos. Try to fill the frame with your subject. It may help to use your hand to hold a flower or plant still, but make sure the plant is not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Observations of wild species, like this King Parrot, Alisterus scapularis, are of more scientific value.                Author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multiple photos. Many organisms, particularly plants and insects, cannot be identified to species level from a single photo. Take several photos from different angles. For plants, photos of flowers, fruit and leaves are all helpful for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on wild organisms. In general, the iNat community is more interested in wild organisms. Members respond more to pictures of weeds and bugs than cultivated roses and hamsters in cages.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 attention to metadata. This is the information associated with a photo that captures when and where (if location services are on) a photo was taken. Screen shots of photos will lose this data, which may result in incorrect data entry. Watch for locations and dates that don't make sense. If your device's time and date settings are wrong, the data will be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feel pressured to make research grade observations. Many organisms cannot be identified to the species level using only photographic evidence so observations of them may never attain research 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aware of copyright. Images should not be copied from books or the internet to illustrate what you observed. Post only your own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Check out Seek.Seek is an educational tool built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It does not actually post observations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but provides tools such as automated species identification (when possible) and nature journalling.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read other articles in this series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Judy Friedlander is the founder of PlantingSeeds Projects Ltd, a not-for-profit organisation focusing on biodiversity and regeneration. PlantingSeeds' key initiative is the B&amp;B Highway, which has received government and non-government grants.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 Take a closer look: how more and more students are catching the citizen science bug - </w:t>
      </w:r>
      <w:hyperlink r:id="rId290" w:history="1">
        <w:r>
          <w:rPr>
            <w:rFonts w:ascii="arial" w:eastAsia="arial" w:hAnsi="arial" w:cs="arial"/>
            <w:i/>
            <w:color w:val="0077CC"/>
            <w:sz w:val="20"/>
            <w:u w:val="single"/>
            <w:shd w:val="clear" w:color="auto" w:fill="FFFFFF"/>
            <w:lang w:val="en-US" w:eastAsia="en-US" w:bidi="ar-SA"/>
          </w:rPr>
          <w:t>https://theconversation.com/take-a-closer-look-how-more-and-more-students-are-catching-the-citizen-science-bug-171746</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Young scientists plant redcedars to study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 Industry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redcedar is an iconic Pacific Northwest tree, but it may need human help to stay healthy.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 1 p.m. Saturday, March 19, volunteers will plant young redcedars at Tacoma’s Swan Creek Park in a grassroots, classroom-focused effort to learn how these distinctive, beautiful giants can stand up to our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Valued for its natural beauty and soft, red timber, which resists decay and repels insects, redcedars can reach nearly 200 feet in height and live for more than a thousand years. Western redcedars have been historically found throughout the Northwest due to their tolerance for shade, flooding, and poor soils, thriving where other trees cannot.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few years, however, scientists have observed an increasing number of dead and dying trees. Mortality begins with dieback, in which the tops and branches die from the tips. Some specimens survive, but the condition can also kill. Researchers believe the problem is spurred by longer, hotter droughts.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Enlisting   </w:t>
      </w:r>
      <w:hyperlink r:id="rId298" w:history="1">
        <w:r>
          <w:rPr>
            <w:rFonts w:ascii="arial" w:eastAsia="arial" w:hAnsi="arial" w:cs="arial"/>
            <w:i/>
            <w:color w:val="0077CC"/>
            <w:sz w:val="20"/>
            <w:u w:val="single"/>
            <w:shd w:val="clear" w:color="auto" w:fill="FFFFFF"/>
            <w:lang w:val="en-US" w:eastAsia="en-US" w:bidi="ar-SA"/>
          </w:rPr>
          <w:t>community scientists in understanding the dieback</w:t>
        </w:r>
      </w:hyperlink>
      <w:r>
        <w:rPr>
          <w:rFonts w:ascii="arial" w:eastAsia="arial" w:hAnsi="arial" w:cs="arial"/>
          <w:color w:val="000000"/>
          <w:sz w:val="20"/>
          <w:lang w:val="en-US" w:eastAsia="en-US" w:bidi="ar-SA"/>
        </w:rPr>
        <w:t xml:space="preserve"> , Joseph Hulbert, postdoctoral fellow in WSU’s Department of Plant Pathology, launched the   </w:t>
      </w:r>
      <w:hyperlink r:id="rId299" w:history="1">
        <w:r>
          <w:rPr>
            <w:rFonts w:ascii="arial" w:eastAsia="arial" w:hAnsi="arial" w:cs="arial"/>
            <w:i/>
            <w:color w:val="0077CC"/>
            <w:sz w:val="20"/>
            <w:u w:val="single"/>
            <w:shd w:val="clear" w:color="auto" w:fill="FFFFFF"/>
            <w:lang w:val="en-US" w:eastAsia="en-US" w:bidi="ar-SA"/>
          </w:rPr>
          <w:t>Forest Health Watch</w:t>
        </w:r>
      </w:hyperlink>
      <w:r>
        <w:rPr>
          <w:rFonts w:ascii="arial" w:eastAsia="arial" w:hAnsi="arial" w:cs="arial"/>
          <w:color w:val="000000"/>
          <w:sz w:val="20"/>
          <w:lang w:val="en-US" w:eastAsia="en-US" w:bidi="ar-SA"/>
        </w:rPr>
        <w:t xml:space="preserve">   program to document healthy and unhealthy trees using the   </w:t>
      </w:r>
      <w:hyperlink r:id="rId300"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citizen-science platform.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observations are really helpful for identifying environmental factors linked to dieback," Hulbert said. “Another approach for learning to keep redcedar healthy is to explore its genetic 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a partnership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premise behind a new project, the Open Redcedar Adaptation Network, which Hulbert is developing in partnership with local foundations and city park programs. The Network is organizing a series of research plantings in the Puget Sound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Redcedar plantings will help public school educators bring climate adaptation research into their lessons, and learn whether trees adapted to climate in Oregon are better suited for a drier, warmer environment. Educators and students can measure trees, compare growth between Oregon and Washington seed zones, and then share the data with classes throughout the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redcedar is a critical component of the cultural legacy and industrial heritage of the Pacific Northwest, and the dieback of this keystone species is a tragedy," Hulbert said. “More information is urgently needed, and the contributions of community scientists are our best hope for finding a solution quickly. Together, we can learn how to keep these trees healthy for our communities and future generations."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Trees were planted earlier this winter in Seattle’s Discovery Park; additional plantings are in being considered elsewhere.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can register for the March 19 Tacoma plantings   </w:t>
      </w:r>
      <w:hyperlink r:id="rId301"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 Hulbert encourages anyone interested in becoming a Forest Health Watch observer to sign up at the   </w:t>
      </w:r>
      <w:hyperlink r:id="rId302" w:history="1">
        <w:r>
          <w:rPr>
            <w:rFonts w:ascii="arial" w:eastAsia="arial" w:hAnsi="arial" w:cs="arial"/>
            <w:i/>
            <w:color w:val="0077CC"/>
            <w:sz w:val="20"/>
            <w:u w:val="single"/>
            <w:shd w:val="clear" w:color="auto" w:fill="FFFFFF"/>
            <w:lang w:val="en-US" w:eastAsia="en-US" w:bidi="ar-SA"/>
          </w:rPr>
          <w:t>Forest Health Project website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Washington State University,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Finding stuff a key part of landcare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Queensland Country Life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Lisette Mill, landcare facilitator and agvocate, SW Victoria</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when I am asked what I "do" for a job I do some mental logistics on who is asking before I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my answer would be a lot like that 2018 Toyota Hilux advertisement with the dad talking about his work to his daughter's class for parents'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mum - and in my other roles - I find stuff, hunt stuff, build stuff, break stuff, kill stuff, drive - lots of driving - write stuff, identify stuff, talk about stuff, carry stuff, pick stuff off that wants to bite/kill/adopt me and whip stuff into shapes it forgot it needed to be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hard to convey all this variety.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person asking me what I "do" is a degree-trained scientist, I might emphasize the "find stuff" part because I am proud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I was invited to an ecological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wasn't allowed to set fire to anything, but I was allowed to walk behind it and see what the fire had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was examining movements in the ashy residues and marveling at how this burn had skipped over so many native creatures (by design) I had a reason to reflect on why I might treat my finding stuff like it's a school talk, instead of what it is -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think it's because so often people like me without a specific science degree downgrade themselves and their knowledge because we are trained by society to think we are less "sciencey".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 we are the amateur naturalist, self-taught, hobbyist, citizen scientist, landcarer, retiree, farmer, bush walker and bird spotter.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labelling is wrong, and it diminishes people and their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degree - in arts (so I can spell) - and other science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now I diss myself when I am asked about the science roles I am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from today I'm going to stop doing this to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if I was a science study and someone was assessing the evidence that I find stuff and get it properly verified and into the science databases that direct the Planning Act and Biodiversity Response Planning - the evidence would be clear. 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recent example is the Entrecasteaux's Skink Pseudemoia entrecasteauxii, which is native to south eastern Australia - including islands in Bass Strait.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that I found is a new record for the Parks Victoria-managed Pretty Hill Flora Reserve at Orford,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17 years since anyone officially recorded this native reptile within four kilometres of this reserve, and never in it until I was walking through behind the ecological burn last month - and it 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photograph was then shared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so that experts in reptiles could identify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identification from three experts then became a verified identification which gets added to the Victorian Biodiversity Atlas.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becomes a legacy that, should they ever want to widen the highway beside the reserve, will mean the welfare and future needs of these reptiles will have to be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Pretty important work in anyone's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Lisette Mill, landcare facilitator and agvocate based in south west Victoria.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'Citizen scientists' wanted; Conservation Commission seeks public to update Natural Resource Inventory, help 'count what's out there'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Ridgefield Press (Connecticut)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Hersam Acorn Newspapers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A001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Alyssa Seidman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Conservation Commission is recounting the birds and the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update the town's Natural Resource Inventory, first published in April 2012, members will study local wildlife and plant life over the next several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NRI catalogs the mammals, birds, insects, reptiles, amphibians, trees and flowers that inhabit Ridgefield, providing a blueprint to chart a more sustainable future, according to the commission's website.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existing inventory is due for an update, Commissioner Kitsey Snow said, which will require volunteers to act as "citizen scientists" alongside commission members as they "count what's out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(part of) the first one in 2012 . and we had lots of people help us do the counting," she added. "That process really gets people out into nature and the open spaces, and you get to look at things in a different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will conduct studies in Ridgefield's open space areas and state parks, as well as at Weir Farm and Woodcock Nature Center, to see how species have responded to certain changes over the past 10 years. Areas that saw increased development, for example, may have less ecological activity now, Snow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topic of development and the effects it has on nature in Ridgefield is one of the main themes of the NRI, and I believe it requires data, which will develop as we go through this process,"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climate change has likely impacted the catalog, too, the commission plans to test the water temperature, salinity and pH levels of Ridgefield's vernal pools, which wasn't done 10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Vernal pools are depressions in woodland areas that have no inlet and outlet, essentially "a big puddle," home to salamanders and frogs, Snow said. Measuring these factors is important to understanding if a given species can survive an evolving ecosystem.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has also partnered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give local nature lovers an active role in updating the NRI. Using the mobile app, residents can upload a picture of any species in Ridgefield - be it a tree, a flower, an insect or a mammal - which will automatically be recorded in the NRI's database.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has already completed an assessment of river bugs in inland streams and had Harbor Watch conduct water quality tests in the Great Swamp and the Norwalk River. Bird migration sightings are also on the books, including a waterfowl count at Bennetts Pond this weekend.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ephemerals such as trout lily, trillium, Solomon's seal and bloodroot will be counted on the third Saturday in April, Snow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nesting bird count is planned for June, and a "bio blitz" program to assess the insects of Weir Pond is planned for June 11. Local moths and butterflies will be studied in July and August,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 members collect data with the help of students from Western Connecticut State University and Pace University. Seniors enrolled in environmental studies at Ridgefield High School also lend a hand.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Snow encouraged residents to contact the commission at </w:t>
      </w:r>
      <w:hyperlink r:id="rId317" w:history="1">
        <w:r>
          <w:rPr>
            <w:rFonts w:ascii="arial" w:eastAsia="arial" w:hAnsi="arial" w:cs="arial"/>
            <w:i/>
            <w:color w:val="0077CC"/>
            <w:sz w:val="20"/>
            <w:u w:val="single"/>
            <w:shd w:val="clear" w:color="auto" w:fill="FFFFFF"/>
            <w:lang w:val="en-US" w:eastAsia="en-US" w:bidi="ar-SA"/>
          </w:rPr>
          <w:t>conservation@ridgefieldct.org</w:t>
        </w:r>
      </w:hyperlink>
      <w:r>
        <w:rPr>
          <w:rFonts w:ascii="arial" w:eastAsia="arial" w:hAnsi="arial" w:cs="arial"/>
          <w:color w:val="000000"/>
          <w:sz w:val="20"/>
          <w:lang w:val="en-US" w:eastAsia="en-US" w:bidi="ar-SA"/>
        </w:rPr>
        <w:t xml:space="preserve"> if they're interested in becoming citizen scientists.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contributing to the history of the town if they help, and that's kind of a cool thing," she said.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the NRI and a full list of upcoming programs, visit </w:t>
      </w:r>
      <w:hyperlink r:id="rId318" w:history="1">
        <w:r>
          <w:rPr>
            <w:rFonts w:ascii="arial" w:eastAsia="arial" w:hAnsi="arial" w:cs="arial"/>
            <w:i/>
            <w:color w:val="0077CC"/>
            <w:sz w:val="20"/>
            <w:u w:val="single"/>
            <w:shd w:val="clear" w:color="auto" w:fill="FFFFFF"/>
            <w:lang w:val="en-US" w:eastAsia="en-US" w:bidi="ar-SA"/>
          </w:rPr>
          <w:t>www.ridgefieldct.org</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alyssa.seidman@hearstmediact.com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Ridgefield seeks ‘citizen scientists’ to study local plants, wildlife: ‘count what’s out there’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Ridgefield Press (CT)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Hearst Newspapers, a division of Hearst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NATURE NEWS &amp; CLIMATE CHANGE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Alyssa Seidman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RIDGEFIELD — The Conservation Commission is re-counting the birds and the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update the town’s Natural Resource Inventory, first published in April 2012, members will study local wildlife and plant life over the next several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NRI catalogs the mammals, birds, insects, reptiles, amphibians, trees and flowers that inhabit Ridgefield, providing a blueprint to chart a more sustainable future, according to the commission’s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existing inventory is due for an update, Commissioner Kitsey Snow said, which will require volunteers to act as “citizen scientists” alongside commission members as they “count what’s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(part of) the first one in 2012 … and we had lots of people help us do the counting,” she added. “That process really gets people out into nature and the open spaces, and you get to look at things in a different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will conduct studies in Ridgefield’s open space areas and state parks, as well as at Weir Farm and Woodcock Nature Center, to see how species have responded to certain changes over the past 10 years. Areas that saw increased development, for example, may have less ecological activity now, Snow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topic of development and the effects it has on nature in Ridgefield is one of the main themes of the NRI, and I believe it requires data, which will develop as we go through this process,”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climate change has likely impacted the catalog, too, the commission plans to test the water temperature, salinity and pH levels of Ridgefield’s vernal pools, which wasn’t done 10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Vernal pools are depressions in woodland areas that have no inlet and outlet, essentially “a big puddle,” home to salamanders and frogs, Snow said. Measuring these factors is important to understanding if a given species can survive an evolving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has also partnered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to give local nature lovers an active role in updating the NRI. Using the mobile app, residents can upload a picture of any species in Ridgefield — be it a tree, a flower, an insect or a mammal — which will automatically be recorded in the NRI’s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has already completed an assessment of river bugs in inland streams and had Harbor Watch conduct water quality tests in the Great Swamp and the Norwalk River. Bird migration sightings are also on the books, including a waterfowl count at Bennetts Pond this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Spring ephemerals such as trout lily, trillium, Solomon’s seal and bloodroot will be counted on the third Saturday in April, Snow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nesting bird count is planned for June, and a “bio blitz” program to assess the insects of Weir Pond is planned for June 11. Local moths and butterflies will be studied in July and August,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 members collect data with the help of students from Western Connecticut State University and Pace University. Seniors enrolled in environmental studies at Ridgefield High School also lend a hand.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Snow encouraged residents to contact the commission at </w:t>
      </w:r>
      <w:hyperlink r:id="rId327" w:history="1">
        <w:r>
          <w:rPr>
            <w:rFonts w:ascii="arial" w:eastAsia="arial" w:hAnsi="arial" w:cs="arial"/>
            <w:i/>
            <w:color w:val="0077CC"/>
            <w:sz w:val="20"/>
            <w:u w:val="single"/>
            <w:shd w:val="clear" w:color="auto" w:fill="FFFFFF"/>
            <w:lang w:val="en-US" w:eastAsia="en-US" w:bidi="ar-SA"/>
          </w:rPr>
          <w:t>conservation@ridgefieldct.org</w:t>
        </w:r>
      </w:hyperlink>
      <w:r>
        <w:rPr>
          <w:rFonts w:ascii="arial" w:eastAsia="arial" w:hAnsi="arial" w:cs="arial"/>
          <w:color w:val="000000"/>
          <w:sz w:val="20"/>
          <w:lang w:val="en-US" w:eastAsia="en-US" w:bidi="ar-SA"/>
        </w:rPr>
        <w:t xml:space="preserve"> if they’re interested in becoming citizen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contributing to the history of the town if they help, and that’s kind of a cool thing,”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the NRI and a full list of upcoming programs, visit </w:t>
      </w:r>
      <w:hyperlink r:id="rId328" w:history="1">
        <w:r>
          <w:rPr>
            <w:rFonts w:ascii="arial" w:eastAsia="arial" w:hAnsi="arial" w:cs="arial"/>
            <w:i/>
            <w:color w:val="0077CC"/>
            <w:sz w:val="20"/>
            <w:u w:val="single"/>
            <w:shd w:val="clear" w:color="auto" w:fill="FFFFFF"/>
            <w:lang w:val="en-US" w:eastAsia="en-US" w:bidi="ar-SA"/>
          </w:rPr>
          <w:t>www.ridgefieldct.org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SHAKE OFF THE FROST WITH EIGHT ACTIVE APRIL EVENTS AT PARKS AND REC SITES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PHILADELPHIA, PA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the Mayor of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Muldoon Philadelphia Parks and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Philadelphia's parks are brimming with events as we enter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marks that start of a series of exercise activities at parks across the city. Some recur weekly or monthly. Whether you're comfortable walking, jogging, or running there's an event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 up your game with these options this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Birdwatching Walk with Jason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Sunday, April 3, 2022 8 a.m. 10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Shofuso Japanese and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partner: Fairmount Park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in and learn about birds from a bird lover and science communicator. Along the way you'll hear about the wonderful birds who call our city home and those birds that only make pit stops in Philadelphia on their migration! Look for more information and updates on the event Facebook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Fairmount Park Trailrunning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Wednesdays in April (6, 13, 20, 27) 5:30 p.m.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Various locations throughout Fairmount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partner: Fairmount Park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Training for Broad Street? Just want to get to know Fairmount Park's trails a bit better? Training on Trails runs, led by Barry Lewis and avid runners from the Conservancy staff, will be 3-7 miles in length and run at an approximately 10-11 minute mile pace. Important: Check the event Facebook page for details on where to meet for each runlocations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Run with Me at Tacony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Tuesdays, Thursdays, and Saturdays in April (Details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Tacony Creek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partner: TTF Watershed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to the paved trails of Tacony Creek Park in April and get active this Spring. Bikers are welcome to join in too! Check out the event Facebook page for RSVP information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Tuesdays and Thursdays: Groups welcome to start between 5:00 a.m.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mornings: Groups welcome to start between 7:30 a.m. 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afternoons: Bring your kids for our family specific runs starting at 4:00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Tree Tour and Hike at FDR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Saturday, April 09, 2022 9 a.m. to 12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FDR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partner: Fairmount Park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you know that there are over 100 species of trees in the Fairmount Park system? Take a hike to meet a few! Join arborist Robert Heiskell for a tree huggers hike through the FDR Park. Learn to identify trees usually found in Philly's urban forest from the leaves and the bark. You'll finish the tour a bit more empowered to care about Philly's trees. This easier hike is approximately a 2-mile walk. Meet in front of the FDR Park gazebo, on the lake. View ticket pricing, purchase tickets, and view the COVID policy and other event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Morning Bird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Saturday, April 9, 2022 8 a.m. 11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Pennypack Environmental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our Environmental Educators at Pennypack Environmental Center to see some beautiful local wildlife. Binoculars are provided by staff, so come equipped with your curiosity and a notebook! Look for more information and updates on the event Facebook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Early Spring Wildflower Walk at Morris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Saturday, April 23, 2022 9:30 a.m. 11:30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Morris Park / Papa Playground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Parks and Rec's Environmental Educators from Cobbs Creek Community Environmental Center for a Saturday morning walk. We'll explore Morris Park and look for early spring ephemeral wildflowers. Read more event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Trolley Trail Hike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Saturday, April 23, 2022 10 a.m. 12:30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West Fairmount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partner: Fairmount Park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Hike through the history of Fairmount Park this April. This nearly four mile loop winds through tunnels and alongside tracks from the trolley system last operational in 1946. See ticket prices, purchase tickets, and view the COVID policy and additional event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Twilight Pond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Friday, April 29 5:30 p.m.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Wissahickon Environmental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Parks and Rec's Environmental Educators from the Wissahickon Environmental Center for the City Nature Challenge . Help us to record,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all of the species we find as we witness the biodiversity that has found its way to our ponds. Life cycles will be in full swing and it's possible that we'll find seeds sprouting, grasses growing, insects buzzing, amphibians singing, and more as the daytime blends into night.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Finding stuff key part of caring for the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and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Lisette Mill, landcare facilitator and agvocate, SW Victoria</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when I am asked what I 'do' for a job I do some mental logistics on who is asking before I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my answer would be a lot like that 2018 Toyota Hilux advertisement with the dad talking about his work to his daughter's class for parents'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mum - and in my other roles - I find stuff, hunt stuff, build stuff, break stuff, kill stuff, drive - lots of driving - write stuff, identify stuff, talk about stuff, carry stuff, pick stuff off that wants to bite/kill/adopt me and whip stuff into shapes it forgot it needed to be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hard to convey all this variety.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person asking me what I 'do' is a degree-trained scientist, I might emphasise the 'find stuff' part because I am proud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good at finding stuff, whether it is people, crime, dead animals, live animals, ferals, soon-to-be-dead animals, rare things, things that haven't been reported for decades, scarred trees and mosquitos.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I was invited to an ecological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wasn't allowed to set fire to anything, but I was allowed to walk behind it and see what the fire had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was examining movements in the ashy residues and marveling at how this burn had skipped over so many native creatures (by design) I had a reason to reflect on why I might treat my finding stuff like it's a school talk, instead of what it is -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think it's because so often people like me without a specific science degree downgrade themselves and their knowledge because we are trained by society to think we are less 'sciencey'.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 we are the amateur naturalist, self-taught, hobbyist, citizen scientist, landcarer, retiree, farmer, bush walker and bird spotter.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labelling is wrong, and it diminishes people and their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degree - in arts (so I can spell) - and other science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now I diss myself when I am asked about the science roles I am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from today I'm going to stop doing this to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if I was a science study and someone was assessing the evidence that I find stuff and get it verified and into science databases that direct the Planning Act and Biodiversity Response Planning - the evidence would be clear - 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recent example is the Entrecasteaux's Skink Pseudemoia entrecasteauxii, which is native to south-eastern Australia - including islands in Bass Straight.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that I found is a new record for the Parks Victoria-managed Pretty Hill Flora Reserve at Orford.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17 years since anyone officially recorded this native reptile within four kilometres of this reserve, and never in it until I was walking through behind the ecological burn last month - and it 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photograph was then shared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so that experts in reptiles could identify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identification from three experts then became a verified identification which gets added to the Victorian Biodiversity Atlas.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Pretty important work in anyone's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Lisette Mill, Basalt to Bay Landcare Network facilitator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Earth Week, Farmers' Market, City Nature Challenge and more in Wildsight's April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Kimberley Daily Bulletin (Cranbrook)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cold snap aside, spring has mostly sprung here in the East Kootenay and Wildsight has a lot on for the month of April to start the season off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CLEANUP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to 24 is Earth Week, and Wildsight is celebrating the occasion by launching the first-annual Kimberley Community Cleanup. This all-ages affair is to be hosted in partnership with Mountain Phoenix and the City of Kimberley, and will be a great way to get some fresh air with some friends and family, all while helping give the city a good spring cleaning.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calling on community residents, schools, and organizations to come together and rejuvenate local neighbourhoods, green spaces, and urban engagement areas," Wildsight said in a press release.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take part in one of two ways. From April 17 to 23 you can contact the City of Kimberley at </w:t>
      </w:r>
      <w:hyperlink r:id="rId350" w:history="1">
        <w:r>
          <w:rPr>
            <w:rFonts w:ascii="arial" w:eastAsia="arial" w:hAnsi="arial" w:cs="arial"/>
            <w:i/>
            <w:color w:val="0077CC"/>
            <w:sz w:val="20"/>
            <w:u w:val="single"/>
            <w:shd w:val="clear" w:color="auto" w:fill="FFFFFF"/>
            <w:lang w:val="en-US" w:eastAsia="en-US" w:bidi="ar-SA"/>
          </w:rPr>
          <w:t>operations@kimberley.ca</w:t>
        </w:r>
      </w:hyperlink>
      <w:r>
        <w:rPr>
          <w:rFonts w:ascii="arial" w:eastAsia="arial" w:hAnsi="arial" w:cs="arial"/>
          <w:color w:val="000000"/>
          <w:sz w:val="20"/>
          <w:lang w:val="en-US" w:eastAsia="en-US" w:bidi="ar-SA"/>
        </w:rPr>
        <w:t xml:space="preserve"> or 250-427-9660 to register for Operation Clean Sweep. Pick up your bags and find a time that fits your schedule to work on your designated location either on your own or with a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on Saturday, April 23, you can join forces for the Kimberley Community Cleanup. This will commence with a meetup at the Civic Centre at 10 a.m. where you will receive routes and garbage bags. A waste bin will be provided at the Civic Centre at the end of the cleaning process.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contact </w:t>
      </w:r>
      <w:hyperlink r:id="rId351" w:history="1">
        <w:r>
          <w:rPr>
            <w:rFonts w:ascii="arial" w:eastAsia="arial" w:hAnsi="arial" w:cs="arial"/>
            <w:i/>
            <w:color w:val="0077CC"/>
            <w:sz w:val="20"/>
            <w:u w:val="single"/>
            <w:shd w:val="clear" w:color="auto" w:fill="FFFFFF"/>
            <w:lang w:val="en-US" w:eastAsia="en-US" w:bidi="ar-SA"/>
          </w:rPr>
          <w:t>community@mountainphoenix.ca</w:t>
        </w:r>
      </w:hyperlink>
      <w:r>
        <w:rPr>
          <w:rFonts w:ascii="arial" w:eastAsia="arial" w:hAnsi="arial" w:cs="arial"/>
          <w:color w:val="000000"/>
          <w:sz w:val="20"/>
          <w:lang w:val="en-US" w:eastAsia="en-US" w:bidi="ar-SA"/>
        </w:rPr>
        <w:t xml:space="preserve"> to volunteer or get involved. Wildsight recommends walking or biking to enhance the greenness of your endeavour and to wear bright clothing for better roadside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NATURE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April 29 to May 2, the City Nature Challenge BioBlitz will take place, organized by the Invasive Species Council of 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international challenge is a fun and educational opportunity for individuals to help protect the B.C.'s immense biodiversity that last year saw around 50,000 people from 400 cities participate. Members of the community are asked to take photos of all the species they encounter in the East Kootenay region between April 29 and May 2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"Snapping local plants and animals on a walk, hike, or a self-organized BioBlitz adventure is a fun and helpful way to make a difference," Wildsight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MARKET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for the Kimberley Farmers' Market, which takes place every Thursday night throughout the summer, is now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 welcomes applications from vendors of locally grown, made, baked or raised products, and this year, emerging vendors with new ideas or experienced vendors with a new product line, can benefit from the new Hatch and Hype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This season's Farmers' Market to feature 'Hatch &amp; Hype' initiative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interested in becoming a vendor, visit the Vendor Information Page here: </w:t>
      </w:r>
      <w:hyperlink r:id="rId352" w:history="1">
        <w:r>
          <w:rPr>
            <w:rFonts w:ascii="arial" w:eastAsia="arial" w:hAnsi="arial" w:cs="arial"/>
            <w:i/>
            <w:color w:val="0077CC"/>
            <w:sz w:val="20"/>
            <w:u w:val="single"/>
            <w:shd w:val="clear" w:color="auto" w:fill="FFFFFF"/>
            <w:lang w:val="en-US" w:eastAsia="en-US" w:bidi="ar-SA"/>
          </w:rPr>
          <w:t>https://wildsight.ca/branches/kimcran/kimberley-farmers-market/vendor-information/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 RIVER FIELD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summer, Wildsight's Columbia River Field school is back after a two-year hiatus due to the pandemic. Youth aged 15 to 18 from the Columbia Basin are invited to take part in an immersive summer adventure down the Columbia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"Sixteen students and four leaders will travel the Canadian section of the Columbia River by canoe while exploring important aspects of the river's story through interactive lessons, site visits, and guest experts," Wildsight explained. "Participants can expect to gain new friends, rich memories, and a holistic understanding of the river that flows through the place they call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are due May 15 and more information can be found here: </w:t>
      </w:r>
      <w:hyperlink r:id="rId353" w:history="1">
        <w:r>
          <w:rPr>
            <w:rFonts w:ascii="arial" w:eastAsia="arial" w:hAnsi="arial" w:cs="arial"/>
            <w:i/>
            <w:color w:val="0077CC"/>
            <w:sz w:val="20"/>
            <w:u w:val="single"/>
            <w:shd w:val="clear" w:color="auto" w:fill="FFFFFF"/>
            <w:lang w:val="en-US" w:eastAsia="en-US" w:bidi="ar-SA"/>
          </w:rPr>
          <w:t>https://wildsight.ca/programs/crfs/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is also now open for Camp Odyssey, Wildsight's nature-based summer day camp that offers week-long day camps in Kimberley and Cranbrook throughout July and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aged 5 to 8 or 7 to 12 are welcome to spend their summer days hiking, exploring, gardening, learning wilderness survival skills, crafting, playing and more, all in a safe, structure and fun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Camps are available for two different activity levels this year: Nearby Naturalists who will stay closer to home and spend more time focused on crafting and games, and Happy Hikers, who will explore a bit further at about four to six kilometers per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limited number of spots available and registration may be found here: </w:t>
      </w:r>
      <w:hyperlink r:id="rId354" w:history="1">
        <w:r>
          <w:rPr>
            <w:rFonts w:ascii="arial" w:eastAsia="arial" w:hAnsi="arial" w:cs="arial"/>
            <w:i/>
            <w:color w:val="0077CC"/>
            <w:sz w:val="20"/>
            <w:u w:val="single"/>
            <w:shd w:val="clear" w:color="auto" w:fill="FFFFFF"/>
            <w:lang w:val="en-US" w:eastAsia="en-US" w:bidi="ar-SA"/>
          </w:rPr>
          <w:t>https://wildsight.ca/branches/kimcran/camp/</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GARDEN PLOTS WANTED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a little bit of extra space in your yard, you may want to consider volunteering it to the Backyard Farmers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Piloted by Wildsight last year and done in partnership with the Healthy Food Recovery Depot, 250 pounds of produce was grown in nine raised beds in five backyards, all of which was donated back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Wildsight's goal is to produce even more healthy, locally grown food. If you volunteer, you will receive regular visitors from Wildsight's team of volunteers and you will get to have fresh vegetables growing in your own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don't have space but are interested in helping out and learning from Wildsight's experienced urban farmers, you can also volunteer.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contact </w:t>
      </w:r>
      <w:hyperlink r:id="rId355" w:history="1">
        <w:r>
          <w:rPr>
            <w:rFonts w:ascii="arial" w:eastAsia="arial" w:hAnsi="arial" w:cs="arial"/>
            <w:i/>
            <w:color w:val="0077CC"/>
            <w:sz w:val="20"/>
            <w:u w:val="single"/>
            <w:shd w:val="clear" w:color="auto" w:fill="FFFFFF"/>
            <w:lang w:val="en-US" w:eastAsia="en-US" w:bidi="ar-SA"/>
          </w:rPr>
          <w:t>kimcrangarden@wildsight.ca</w:t>
        </w:r>
      </w:hyperlink>
      <w:r>
        <w:rPr>
          <w:rFonts w:ascii="arial" w:eastAsia="arial" w:hAnsi="arial" w:cs="arial"/>
          <w:color w:val="000000"/>
          <w:sz w:val="20"/>
          <w:lang w:val="en-US" w:eastAsia="en-US" w:bidi="ar-SA"/>
        </w:rPr>
        <w:t xml:space="preserve"> or call Chad at 250-432-5954</w:t>
      </w:r>
    </w:p>
    <w:p>
      <w:pPr>
        <w:keepNext w:val="0"/>
        <w:spacing w:before="240" w:after="0" w:line="260" w:lineRule="atLeast"/>
        <w:ind w:left="0" w:right="0" w:firstLine="0"/>
        <w:jc w:val="both"/>
        <w:rPr>
          <w:lang w:val="en-US" w:eastAsia="en-US" w:bidi="ar-SA"/>
        </w:rPr>
      </w:pPr>
      <w:hyperlink r:id="rId356" w:history="1">
        <w:r>
          <w:rPr>
            <w:rFonts w:ascii="arial" w:eastAsia="arial" w:hAnsi="arial" w:cs="arial"/>
            <w:i/>
            <w:color w:val="0077CC"/>
            <w:sz w:val="20"/>
            <w:u w:val="single"/>
            <w:shd w:val="clear" w:color="auto" w:fill="FFFFFF"/>
            <w:lang w:val="en-US" w:eastAsia="en-US" w:bidi="ar-SA"/>
          </w:rPr>
          <w:t>paul.rodgers@kimberleybulletin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Kimberley Bulletin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BUREAU OF LAND MANAGEMENT RESUMES ANNUAL BALD EAGLE COUNT ON LAKE COEUR D'ALENE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2021 Tuesday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30 -- The U.S. Department of the Interior's Bureau of Land Management issued the following press release: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COEUR D'ALENE, Idaho- The annual migration of American bald eagles to Lake Coeur d'Alene is fully underway! The Bureau of Land Management has started the weekly bald eagle counts and invites you to follow along at: </w:t>
      </w:r>
      <w:hyperlink r:id="rId171" w:history="1">
        <w:r>
          <w:rPr>
            <w:rFonts w:ascii="arial" w:eastAsia="arial" w:hAnsi="arial" w:cs="arial"/>
            <w:i/>
            <w:color w:val="0077CC"/>
            <w:sz w:val="20"/>
            <w:u w:val="single"/>
            <w:shd w:val="clear" w:color="auto" w:fill="FFFFFF"/>
            <w:lang w:val="en-US" w:eastAsia="en-US" w:bidi="ar-SA"/>
          </w:rPr>
          <w:t>https://on.doi.gov/3FXL6Tf</w:t>
        </w:r>
      </w:hyperlink>
      <w:r>
        <w:rPr>
          <w:rFonts w:ascii="arial" w:eastAsia="arial" w:hAnsi="arial" w:cs="arial"/>
          <w:color w:val="000000"/>
          <w:sz w:val="20"/>
          <w:lang w:val="en-US" w:eastAsia="en-US" w:bidi="ar-SA"/>
        </w:rPr>
        <w:t xml:space="preserve"> Weekly counts are conducted by a wildlife biologist along a set route and will continue through early January.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BLM also invites you to do your own tracking using the free downloadable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for both android and IOS users. This year's migration tracking project can be found by navigating to: </w:t>
      </w:r>
      <w:hyperlink r:id="rId172" w:history="1">
        <w:r>
          <w:rPr>
            <w:rFonts w:ascii="arial" w:eastAsia="arial" w:hAnsi="arial" w:cs="arial"/>
            <w:i/>
            <w:color w:val="0077CC"/>
            <w:sz w:val="20"/>
            <w:u w:val="single"/>
            <w:shd w:val="clear" w:color="auto" w:fill="FFFFFF"/>
            <w:lang w:val="en-US" w:eastAsia="en-US" w:bidi="ar-SA"/>
          </w:rPr>
          <w:t>https://www.</w:t>
        </w:r>
      </w:hyperlink>
      <w:hyperlink r:id="rId172" w:history="1">
        <w:r>
          <w:rPr>
            <w:rFonts w:ascii="arial" w:eastAsia="arial" w:hAnsi="arial" w:cs="arial"/>
            <w:b/>
            <w:i/>
            <w:color w:val="0077CC"/>
            <w:sz w:val="20"/>
            <w:u w:val="single"/>
            <w:shd w:val="clear" w:color="auto" w:fill="FFFFFF"/>
            <w:lang w:val="en-US" w:eastAsia="en-US" w:bidi="ar-SA"/>
          </w:rPr>
          <w:t>inaturalist</w:t>
        </w:r>
      </w:hyperlink>
      <w:hyperlink r:id="rId172" w:history="1">
        <w:r>
          <w:rPr>
            <w:rFonts w:ascii="arial" w:eastAsia="arial" w:hAnsi="arial" w:cs="arial"/>
            <w:i/>
            <w:color w:val="0077CC"/>
            <w:sz w:val="20"/>
            <w:u w:val="single"/>
            <w:shd w:val="clear" w:color="auto" w:fill="FFFFFF"/>
            <w:lang w:val="en-US" w:eastAsia="en-US" w:bidi="ar-SA"/>
          </w:rPr>
          <w:t>.org/projects/north-idaho-eagle-watch-2021-2022</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offers a citizen scientist platform where followers can record their own eagle counts, learn about nature and communicate with other eagle watchers. (The option to utilize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is provided for the benefit of the viewer as a courtesy and does not constitute an official BLM recommendation or endorsement of the link, the company behind the link, or any other third party.)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BLM will not hold in-person eagle watch events this year, the agency recommends several close-in BLM recreation sites for eagle viewing - the Blue Creek Bay picnic area, the Mineral Ridge boat launch parking lot and the Mineral Ridge trailhead. All three sites have parking and viewing options without having to cross busy roadways.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Young scientists plant redcedars to study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Southwest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redcedar is an iconic Pacific Northwest tree, but it may need human help to stay healthy.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 1 p.m. Saturday, March 19, volunteers will plant young redcedars at Tacoma’s Swan Creek Park in a grassroots, classroom-focused effort to learn how these distinctive, beautiful giants can stand up to our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Valued for its natural beauty and soft, red timber, which resists decay and repels insects, redcedars can reach nearly 200 feet in height and live for more than a thousand years. Western redcedars have been historically found throughout the Northwest due to their tolerance for shade, flooding, and poor soils, thriving where other trees cannot.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few years, however, scientists have observed an increasing number of dead and dying trees. Mortality begins with dieback, in which the tops and branches die from the tips. Some specimens survive, but the condition can also kill. Researchers believe the problem is spurred by longer, hotter droughts.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Enlisting   </w:t>
      </w:r>
      <w:hyperlink r:id="rId298" w:history="1">
        <w:r>
          <w:rPr>
            <w:rFonts w:ascii="arial" w:eastAsia="arial" w:hAnsi="arial" w:cs="arial"/>
            <w:i/>
            <w:color w:val="0077CC"/>
            <w:sz w:val="20"/>
            <w:u w:val="single"/>
            <w:shd w:val="clear" w:color="auto" w:fill="FFFFFF"/>
            <w:lang w:val="en-US" w:eastAsia="en-US" w:bidi="ar-SA"/>
          </w:rPr>
          <w:t>community scientists in understanding the dieback</w:t>
        </w:r>
      </w:hyperlink>
      <w:r>
        <w:rPr>
          <w:rFonts w:ascii="arial" w:eastAsia="arial" w:hAnsi="arial" w:cs="arial"/>
          <w:color w:val="000000"/>
          <w:sz w:val="20"/>
          <w:lang w:val="en-US" w:eastAsia="en-US" w:bidi="ar-SA"/>
        </w:rPr>
        <w:t xml:space="preserve"> , Joseph Hulbert, postdoctoral fellow in WSU’s Department of Plant Pathology, launched the   </w:t>
      </w:r>
      <w:hyperlink r:id="rId299" w:history="1">
        <w:r>
          <w:rPr>
            <w:rFonts w:ascii="arial" w:eastAsia="arial" w:hAnsi="arial" w:cs="arial"/>
            <w:i/>
            <w:color w:val="0077CC"/>
            <w:sz w:val="20"/>
            <w:u w:val="single"/>
            <w:shd w:val="clear" w:color="auto" w:fill="FFFFFF"/>
            <w:lang w:val="en-US" w:eastAsia="en-US" w:bidi="ar-SA"/>
          </w:rPr>
          <w:t>Forest Health Watch</w:t>
        </w:r>
      </w:hyperlink>
      <w:r>
        <w:rPr>
          <w:rFonts w:ascii="arial" w:eastAsia="arial" w:hAnsi="arial" w:cs="arial"/>
          <w:color w:val="000000"/>
          <w:sz w:val="20"/>
          <w:lang w:val="en-US" w:eastAsia="en-US" w:bidi="ar-SA"/>
        </w:rPr>
        <w:t xml:space="preserve">   program to document healthy and unhealthy trees using the   </w:t>
      </w:r>
      <w:hyperlink r:id="rId300"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citizen-science platform.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observations are really helpful for identifying environmental factors linked to dieback," Hulbert said. “Another approach for learning to keep redcedar healthy is to explore its genetic 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a partnership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premise behind a new project, the Open Redcedar Adaptation Network, which Hulbert is developing in partnership with local foundations and city park programs. The Network is organizing a series of research plantings in the Puget Sound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Redcedar plantings will help public school educators bring climate adaptation research into their lessons, and learn whether trees adapted to climate in Oregon are better suited for a drier, warmer environment. Educators and students can measure trees, compare growth between Oregon and Washington seed zones, and then share the data with classes throughout the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redcedar is a critical component of the cultural legacy and industrial heritage of the Pacific Northwest, and the dieback of this keystone species is a tragedy," Hulbert said. “More information is urgently needed, and the contributions of community scientists are our best hope for finding a solution quickly. Together, we can learn how to keep these trees healthy for our communities and future generations."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Trees were planted earlier this winter in Seattle’s Discovery Park; additional plantings are in being considered elsewhere.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can register for the March 19 Tacoma plantings   </w:t>
      </w:r>
      <w:hyperlink r:id="rId301"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 Hulbert encourages anyone interested in becoming a Forest Health Watch observer to sign up at the   </w:t>
      </w:r>
      <w:hyperlink r:id="rId302" w:history="1">
        <w:r>
          <w:rPr>
            <w:rFonts w:ascii="arial" w:eastAsia="arial" w:hAnsi="arial" w:cs="arial"/>
            <w:i/>
            <w:color w:val="0077CC"/>
            <w:sz w:val="20"/>
            <w:u w:val="single"/>
            <w:shd w:val="clear" w:color="auto" w:fill="FFFFFF"/>
            <w:lang w:val="en-US" w:eastAsia="en-US" w:bidi="ar-SA"/>
          </w:rPr>
          <w:t>Forest Health Project website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Washington State University,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Reclaiming another city green lung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on Saturday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Duncan Guy</w:t>
      </w:r>
    </w:p>
    <w:p>
      <w:pPr>
        <w:keepNext w:val="0"/>
        <w:spacing w:before="240" w:after="0" w:line="260" w:lineRule="atLeast"/>
        <w:ind w:left="0" w:right="0" w:firstLine="0"/>
        <w:jc w:val="left"/>
        <w:rPr>
          <w:lang w:val="en-US" w:eastAsia="en-US" w:bidi="ar-SA"/>
        </w:rPr>
      </w:pPr>
      <w:r>
        <w:rPr>
          <w:lang w:val="en-US" w:eastAsia="en-US" w:bidi="ar-SA"/>
        </w:rPr>
        <w:br/>
      </w:r>
      <w:hyperlink r:id="rId379" w:history="1">
        <w:r>
          <w:rPr>
            <w:rFonts w:ascii="arial" w:eastAsia="arial" w:hAnsi="arial" w:cs="arial"/>
            <w:i/>
            <w:color w:val="0077CC"/>
            <w:sz w:val="20"/>
            <w:u w:val="single"/>
            <w:shd w:val="clear" w:color="auto" w:fill="FFFFFF"/>
            <w:lang w:val="en-US" w:eastAsia="en-US" w:bidi="ar-SA"/>
          </w:rPr>
          <w:t>duncan.guy@inl.co.za</w:t>
        </w:r>
      </w:hyperlink>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BURMAN Bush, which became notorious for crime in recent years, is well on the mend.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erection of the new clearVu fence and beef-up of security, we have had zero crime reports,” eThekwini Municipality spokeswoman Lindiwe Khuzwayo told the Independent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are zero vagrants.”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is encouraged to participate in the management of the reserve; this helps the community take ownership of their environment and activities within,”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open for community involvement and we are even looking at options of creating groups like a Friends of Burman Bush, and other close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ball has already started rolling in the direction of creating such a group, said local environmentalist Margaret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took a group through during the southern bioblitz last October to collect data for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community that allows naturalists all over the world to connect and share their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protected with clear-view fencing and patrolled by guards with a canine complement, the 55ha pristine dune forest is on its way out of its dark years of being a no-go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started a decade ago when picnickers, runners and hikers faced armed hold-ups. Then, in 2018 KZN Philharmonic Orchestra double bassist Simon Milliken was murdered while birding; and vagrants ransacked the scouts centre, where generations of scouts and cubs have camped out and undergone leadership courses since its establishment in 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centre, occupying 1.5ha deep in the bush and named after scout movement founder Lord Robert Baden-Powell, following his visit to Durban, only one building remains in its war-zone state, stripped of everything from its roof to its electric wiring.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 have since been transformed from ruins into comfortable training facilities, solar powered and versatile enough to provide businesses with conference facilities during the week to earn the scouts extra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newly-completed, 64-bed hostel has replaced a bare camp ground, with builders moving on site this week to start the finishing touches. About 40 000 scouts, boys and girls, are already able to access the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old quartermaster’s storeroom houses a library and a museum of scouting in KZN, adorned with memorabilia.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Camp, chairperson of the First Hillcrest Scout Group, spent the lockdown hauling them out of boxes and sorting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Lighting comes from chandelier-style ornaments he bought at the Kloof and Highway SPCA charity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whose volunteer services also include project managing the renovation of the “B-P Camp”, said the looting began about eight years ago, with the theft of copper piping.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it was smashing the toilets to take out the cisterns, the window frames. They even uplifted a 30-foot (9m) container. It was heartbreaking.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appealed to the local politicians and the police. I think there were efforts to try to slow down the damage and destruction, but within four months all our buildings at B-P Camp looked like this (the last ruin).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nothing we could do. It was just unbelievable. A lot of hope was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remaining ruin does not have much of a future in its sorry state. It is about to become a state-of-the-art dining room and kitchen complex to match the other renovated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this has come out of thin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German couple, Dorothée and Dr Michael Boecker, who grew up in scouting and met as Rovers – a scouting programme for adults aged between 18 and 30 – came to the rescue after falling in love with Burman Bush on a visit to Durban about 12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committed then to kindly do some fund-raising for us, to build some extra facilities here. That’s really what germinated this rejuvenation of B-P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found a wonderful builder, and local architect Bill Williams, who is also an ex-Springbok scout. Together we’ve been building this for the last three years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artists Su’ Knight and Linda Angus have added their bit with mosaics, stain-glass windows and metal work showing the scouts’ Fleur-de-lis insignia.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said the scouts had always applied an environmental bent in their approach to B-P Camp, including planting indigenous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forest legend has it that a yellowwood planted by Baden- Powell withered away when he died in 1941. Another, planted by his wife, Lady Olave St Clair Baden-Powell, still stands.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try to manage the centre in the sense that it is part of a bigger nature reserve,” said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really want to make this a living classroom, not just another scout camp. One that provides hands-on educational activities for scouts and training opportunities for leaders, equipping them with an enthusiasm for nature and a desire to do something positive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back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front, residents of eThekwini Municipality are encouraged to participate in the City Nature Challenge 2022 – between April 29 and May 2 – by observing wildlife across the municipality and loading information on to an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Burman Bush will be among the parks, beaches and other areas in which people can collect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eThekwini Municipality employs two field guides who can take groups, preferably between 10 and 20 people, on hikes ranging from 30 minutes to two hours, along the park’s intersecting trails. The free service is available between 7.30am and 4pm. The park closes at 6pm. To book guides, phone 031 322 8774.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picnic facilities. Cycling, dog walking and the consumption of alcohol are forbidden.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BUREAU OF LAND MANAGEMENT RESUMES ANNUAL BALD EAGLE COUNT ON LAKE COEUR D'ALENE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COEUR D'ALENE, Idaho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Bureau of Land Management: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migration of American bald eagles to Lake Coeur d'Alene is fully underway! The Bureau of Land Management has started the weekly bald eagle counts and invites you to follow along at: </w:t>
      </w:r>
      <w:hyperlink r:id="rId171" w:history="1">
        <w:r>
          <w:rPr>
            <w:rFonts w:ascii="arial" w:eastAsia="arial" w:hAnsi="arial" w:cs="arial"/>
            <w:i/>
            <w:color w:val="0077CC"/>
            <w:sz w:val="20"/>
            <w:u w:val="single"/>
            <w:shd w:val="clear" w:color="auto" w:fill="FFFFFF"/>
            <w:lang w:val="en-US" w:eastAsia="en-US" w:bidi="ar-SA"/>
          </w:rPr>
          <w:t>https://on.doi.gov/3FXL6Tf</w:t>
        </w:r>
      </w:hyperlink>
      <w:r>
        <w:rPr>
          <w:rFonts w:ascii="arial" w:eastAsia="arial" w:hAnsi="arial" w:cs="arial"/>
          <w:color w:val="000000"/>
          <w:sz w:val="20"/>
          <w:lang w:val="en-US" w:eastAsia="en-US" w:bidi="ar-SA"/>
        </w:rPr>
        <w:t xml:space="preserve"> Weekly c ounts are conducted by a wildlife biologist along a set route and will continue through early January.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BLM also invites you to do your own tracking using the free downloadable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for both android and IOS users. This year's migration tracking project can be found by navigating to: </w:t>
      </w:r>
      <w:hyperlink r:id="rId172" w:history="1">
        <w:r>
          <w:rPr>
            <w:rFonts w:ascii="arial" w:eastAsia="arial" w:hAnsi="arial" w:cs="arial"/>
            <w:i/>
            <w:color w:val="0077CC"/>
            <w:sz w:val="20"/>
            <w:u w:val="single"/>
            <w:shd w:val="clear" w:color="auto" w:fill="FFFFFF"/>
            <w:lang w:val="en-US" w:eastAsia="en-US" w:bidi="ar-SA"/>
          </w:rPr>
          <w:t>https://www.</w:t>
        </w:r>
      </w:hyperlink>
      <w:hyperlink r:id="rId172" w:history="1">
        <w:r>
          <w:rPr>
            <w:rFonts w:ascii="arial" w:eastAsia="arial" w:hAnsi="arial" w:cs="arial"/>
            <w:b/>
            <w:i/>
            <w:color w:val="0077CC"/>
            <w:sz w:val="20"/>
            <w:u w:val="single"/>
            <w:shd w:val="clear" w:color="auto" w:fill="FFFFFF"/>
            <w:lang w:val="en-US" w:eastAsia="en-US" w:bidi="ar-SA"/>
          </w:rPr>
          <w:t>inaturalist</w:t>
        </w:r>
      </w:hyperlink>
      <w:hyperlink r:id="rId172" w:history="1">
        <w:r>
          <w:rPr>
            <w:rFonts w:ascii="arial" w:eastAsia="arial" w:hAnsi="arial" w:cs="arial"/>
            <w:i/>
            <w:color w:val="0077CC"/>
            <w:sz w:val="20"/>
            <w:u w:val="single"/>
            <w:shd w:val="clear" w:color="auto" w:fill="FFFFFF"/>
            <w:lang w:val="en-US" w:eastAsia="en-US" w:bidi="ar-SA"/>
          </w:rPr>
          <w:t>.org/projects/north-idaho-eagle-watch-2021-2022</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offers a citizen scientist platform where followers can record their own eagle counts, learn about nature and communicate with other eagle watchers. (The option to utilize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is provided for the benefit of the viewer as a courtesy and does not constitute an official BLM recommendation or endorsement of the link, the company behind the link, or any other third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BLM will not hold in-person eagle watch events this year, the agency recommends several close-in BLM recreation sites for eagle viewing the Blue Creek Bay picnic area, the Mineral Ridge boat launch parking lot and the Mineral Ridge trailhead. All three sites have parking and viewing options without having to cross busy roadways.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we invite everyone to reimagine your public lands as we celebrate 75 years of the BLM's stewardship and service to the American people. The BLM manages approximately 245 million acres of public land located primarily in 12 Western states, including Alaska. The BLM also administers 700 million acres of sub-surface mineral estate throughout the nation. The agency's mission is to sustain the health, diversity, and productivity of America's public lands for the use and enjoyment of present and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Young scientists plant redcedars to study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Delta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redcedar is an iconic Pacific Northwest tree, but it may need human help to stay healthy.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 1 p.m. Saturday, March 19, volunteers will plant young redcedars at Tacoma’s Swan Creek Park in a grassroots, classroom-focused effort to learn how these distinctive, beautiful giants can stand up to our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Valued for its natural beauty and soft, red timber, which resists decay and repels insects, redcedars can reach nearly 200 feet in height and live for more than a thousand years. Western redcedars have been historically found throughout the Northwest due to their tolerance for shade, flooding, and poor soils, thriving where other trees cannot.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few years, however, scientists have observed an increasing number of dead and dying trees. Mortality begins with dieback, in which the tops and branches die from the tips. Some specimens survive, but the condition can also kill. Researchers believe the problem is spurred by longer, hotter droughts.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Enlisting   </w:t>
      </w:r>
      <w:hyperlink r:id="rId298" w:history="1">
        <w:r>
          <w:rPr>
            <w:rFonts w:ascii="arial" w:eastAsia="arial" w:hAnsi="arial" w:cs="arial"/>
            <w:i/>
            <w:color w:val="0077CC"/>
            <w:sz w:val="20"/>
            <w:u w:val="single"/>
            <w:shd w:val="clear" w:color="auto" w:fill="FFFFFF"/>
            <w:lang w:val="en-US" w:eastAsia="en-US" w:bidi="ar-SA"/>
          </w:rPr>
          <w:t>community scientists in understanding the dieback</w:t>
        </w:r>
      </w:hyperlink>
      <w:r>
        <w:rPr>
          <w:rFonts w:ascii="arial" w:eastAsia="arial" w:hAnsi="arial" w:cs="arial"/>
          <w:color w:val="000000"/>
          <w:sz w:val="20"/>
          <w:lang w:val="en-US" w:eastAsia="en-US" w:bidi="ar-SA"/>
        </w:rPr>
        <w:t xml:space="preserve"> , Joseph Hulbert, postdoctoral fellow in WSU’s Department of Plant Pathology, launched the   </w:t>
      </w:r>
      <w:hyperlink r:id="rId299" w:history="1">
        <w:r>
          <w:rPr>
            <w:rFonts w:ascii="arial" w:eastAsia="arial" w:hAnsi="arial" w:cs="arial"/>
            <w:i/>
            <w:color w:val="0077CC"/>
            <w:sz w:val="20"/>
            <w:u w:val="single"/>
            <w:shd w:val="clear" w:color="auto" w:fill="FFFFFF"/>
            <w:lang w:val="en-US" w:eastAsia="en-US" w:bidi="ar-SA"/>
          </w:rPr>
          <w:t>Forest Health Watch</w:t>
        </w:r>
      </w:hyperlink>
      <w:r>
        <w:rPr>
          <w:rFonts w:ascii="arial" w:eastAsia="arial" w:hAnsi="arial" w:cs="arial"/>
          <w:color w:val="000000"/>
          <w:sz w:val="20"/>
          <w:lang w:val="en-US" w:eastAsia="en-US" w:bidi="ar-SA"/>
        </w:rPr>
        <w:t xml:space="preserve">   program to document healthy and unhealthy trees using the   </w:t>
      </w:r>
      <w:hyperlink r:id="rId300"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citizen-science platform.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observations are really helpful for identifying environmental factors linked to dieback," Hulbert said. “Another approach for learning to keep redcedar healthy is to explore its genetic 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a partnership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premise behind a new project, the Open Redcedar Adaptation Network, which Hulbert is developing in partnership with local foundations and city park programs. The Network is organizing a series of research plantings in the Puget Sound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Redcedar plantings will help public school educators bring climate adaptation research into their lessons, and learn whether trees adapted to climate in Oregon are better suited for a drier, warmer environment. Educators and students can measure trees, compare growth between Oregon and Washington seed zones, and then share the data with classes throughout the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redcedar is a critical component of the cultural legacy and industrial heritage of the Pacific Northwest, and the dieback of this keystone species is a tragedy," Hulbert said. “More information is urgently needed, and the contributions of community scientists are our best hope for finding a solution quickly. Together, we can learn how to keep these trees healthy for our communities and future generations."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Trees were planted earlier this winter in Seattle’s Discovery Park; additional plantings are in being considered elsewhere.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can register for the March 19 Tacoma plantings   </w:t>
      </w:r>
      <w:hyperlink r:id="rId301"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 Hulbert encourages anyone interested in becoming a Forest Health Watch observer to sign up at the   </w:t>
      </w:r>
      <w:hyperlink r:id="rId302" w:history="1">
        <w:r>
          <w:rPr>
            <w:rFonts w:ascii="arial" w:eastAsia="arial" w:hAnsi="arial" w:cs="arial"/>
            <w:i/>
            <w:color w:val="0077CC"/>
            <w:sz w:val="20"/>
            <w:u w:val="single"/>
            <w:shd w:val="clear" w:color="auto" w:fill="FFFFFF"/>
            <w:lang w:val="en-US" w:eastAsia="en-US" w:bidi="ar-SA"/>
          </w:rPr>
          <w:t>Forest Health Project website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Washington State University,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Botanists find plant thought to be extinct in Ohio in Ottawa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(Findlay,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Courier, The (Findlay, OH)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Jackson, TOMJACKSON@SANDUSKYREGISTER.COM</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MARBLEHEAD Local botanists discovered three rare plants in Ottawa County last year, including one plant thought to be extinct in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found another plant in Ottawa County not previously known to be native to 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Botanists from the Ohio Department of Natural Resources confirmed the discovery of a trio of rare plants in Ottawa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now know Ottawa County has the curved tortella moss (Tortella inclinata). The plant had been believed to be extinct in Ohio and had not been seen since the 1990s.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moss is native to the northern part of North America and the Marblehead Peninsula in Ohio is apparently as far south as it gets.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Ottawa County also is home to Provancher's fleabane (Erigeron philadelphicus var. provancheri). It is one of five plants that are now known to be native to Ohio, thanks to discoveries made last year. The other four are Dodge's hawthorn, Hairy Lip fern, Lovely shadbush and Yellowish-white bladderwort, which were found in other areas of 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Ottawa County is now confirmed as having a population of small white lady's slipper orchids, Cypripedium candidum.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Rick Gardner, chief botanist for the Ohio Department of Natural Resources, said a man named Michael Papay spotted the Provancher's fleabane and reported it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Andrew Gibson, an assistant state botanist, confirmed the plant's identity and found some of the plants in the Marblehead area. It's suspected some of the Lake Erie islands may have the plant, too, but that hasn't been confirmed yet,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Provancher's fleabane is only known to exist in the Great Lakes region and grows in thin soil,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only a small population of small white lady's slipper orchids, and it's considered a threatened species in Ohio, Gardner said. It's been found on private property in the Marblehead area,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discovery of rare plants in Ohio is always exciting, whether the plants are found by professional scientists or by knowledgeable amateurs, Gardner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bright, enthusiastic botanical community searching the state,"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Lost South American Wildflower Named 'Extinctus' Rediscovered (But Still Endangered)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Buzz Future LLC Provided by Syndigate Media Inc.</w:t>
      </w:r>
      <w:r>
        <w:rPr>
          <w:rFonts w:ascii="arial" w:eastAsia="arial" w:hAnsi="arial" w:cs="arial"/>
          <w:i/>
          <w:color w:val="000000"/>
          <w:sz w:val="16"/>
          <w:lang w:val="en-US" w:eastAsia="en-US" w:bidi="ar-SA"/>
        </w:rPr>
        <w:t xml:space="preserve"> </w:t>
      </w:r>
      <w:hyperlink r:id="rId40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157.52pt;height:84.01pt">
            <v:imagedata r:id="rId4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Eurasia Review</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Scientific names get chosen for lots of reasons- they can honor an important person, or hint at what an organism looks like or where it's from. For a tropical wildflower first described by scientists in 2000, the scientific name "extinctus" was a warning. The orange wildflower had been found 15 years earlier in an Ecuadorian forest that had since been largely destroyed; the scientists who named it suspected that by the time they named it, it was already extinct. But in a new paper in PhytoKeys, researchers report the first confirmed sightings of Gasteranthus extinctus in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"Extinctus was given its striking name in light of the extensive deforestation in western Ecuador," says Dawson White, a postdoctoral researcher at Chicago's Field Museum and co-lead author of the paper. "But if you claim something's gone, then no one is really going to go out and look for it anymore. There are still a lot of important species that are still out there, even though overall, we're in this age of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rediscovered plant is a small forest floor-dweller with flamboyant neon-orange flowers. "The genus name, Gasteranthus, is Greek for 'belly flower.' Their flowers have a big pouch on the underside with a little opening top where pollinators can enter and exit," says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extinctus is found in the foothills of the Andes mountains, where the land flattens to a plane that was once covered in cloud forest. The region, called the Centinela Ridge, is notorious among biologists for being home to a unique set of plants that vanished when its forests were almost completely destroyed in the 1980s. The late biologist E. O. Wilson even named the phenomenon of organisms instantly going extinct when their small habitat is destroyed "Centinelan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story of Centinela was also an alarm to draw attention to the fact that over 97% of the forests in the western half of Ecuador have been felled and converted to farmland. What remains is a fine mosaic of tiny islands of forest within a sea of bananas and a handful of other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"Centinela is a mythical place for tropical botanists," says Pitman. "But because it was described by the top people in the field, no one really double-checked the science. No one went back to confirm that the forest was gone and those things were extinct."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around the time that Gasteranthus extinctus was first described in 2000, scientists were already showing that some victims of Centinelan extinction weren't really extinct. Since 2009, a few scientists have mounted expeditions looking for G. extinctus was still around, but they weren't successful. But when White and Pitman received funding from the Field Museum's Women's Board to visit the Centinela Ridge, the team had a chance to check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the summer of 2021, they began combing through satellite images trying to identify primary rainforest that was still intact (which was difficult, White recalls, because most of the images of the region were obscured by clouds). They found a few contenders and assembled a team of ten botanists from six different institutions in Ecuador, the US, and France, including Juan Guevara, Thomas Couvreur, Nicolás Zapata, Xavier Cornejo, and Gonzalo Rivas. In November of 2021, they arrived at Centinela.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my first time planning an expedition where we weren't sure we'd even enter a forest," says Pitman. "But as soon as we got on the ground we found remnants of intact cloud forest, and we spotted G. extinctus on the first day, within the first couple hours of searching. We didn't have a photo to compare it to, we only had images of dried herbarium specimens, a line drawing, and a written description, but we were pretty sure that we'd found it based on its poky little hairs and showy "pot-bellied"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Pitman recalls mixed emotions upon the team finding the flower. "We were really excited, but really tentative in our excitement- we thought, 'Was it really that easy?'" he says. "We knew we needed to check with a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took photos and collected some fallen flowers, not wanting to harm the plants if they were the only ones remaining on Earth. They sent the photos to taxonomic expert John Clark, who confirmed that, yes, the flowers were the not-so-extinct G. extinctus. Thankfully, the team found many more individuals as they visited other forest fragments, and they collected museum specimens to voucher the discovery and leaves for DNA analysis. The team was also able to validate some unidentified photos posted on the community science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as also being G. extinctus.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will keep its name, says Pitman, because biology's code of nomenclature has very specific rules around renaming an organism, and G. extinctus's resurrection doesn't make the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flower remains highly endangered, the expedition found plenty of reasons for hope, the researchers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walked into Centinela thinking it was going to break our heart, and instead we ended up falling in love," says Pitman. "Finding G. extinctus was great, but what we're even more excited about is finding some spectacular forest in a place where scientists had feared everything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is now working with Ecuadorian conservationists to protect some of the remaining fragments where G. extinctus and the rest of the spectacular Centinelan flora lives on. "Rediscovering this flower shows that it's not too late to turn around even the worst-case biodiversity scenarios, and it shows that there's value in conserving even the smallest, most degraded areas," says White. "It's an important piece of evidence that it's not too late to be exploring and inventorying plants and animals in the heavily degraded forests of western Ecuador. New species are still being found, and we can still save many things that are on the brink of extinction."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Field Museum: Lost South American Wildflower Named 'Extinctus' Rediscovered But Still Endangered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Illinois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The Field Museum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Scientific names get chosen for lots of reasons - they can honor an important person, or hint at what an organism looks like or where it's from. For a tropical wildflower first described by scientists in 2000, the scientific name "extinctus" was a warning. The orange wildflower had been found 15 years earlier in an Ecuadorian forest that had since been largely destroyed; the scientists who named it suspected that by the time they named it, it was already extinct. But in a new paper in PhytoKeys, researchers report the first confirmed sightings of Gasteranthus extinctus in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"Extinctus was given its striking name in light of the extensive deforestation in western Ecuador," says Dawson White, a postdoctoral researcher at Chicago's Field Museum and co-lead author of the paper. "But if you claim something's gone, then no one is really going to go out and look for it anymore. There are still a lot of important species that are still out there, even though overall, we're in this age of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rediscovered plant is a small forest floor-dweller with flamboyant neon-orange flowers. "The genus name, Gasteranthus, is Greek for 'belly flower.' Their flowers have a big pouch on the underside with a little opening top where pollinators can enter and exit," says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extinctus is found in the foothills of the Andes mountains, where the land flattens to a plane that was once covered in cloud forest. The region, called the Centinela Ridge, is notorious among biologists for being home to a unique set of plants that vanished when its forests were almost completely destroyed in the 1980s. The late biologist E. O. Wilson even named the phenomenon of organisms instantly going extinct when their small habitat is destroyed "Centinelan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story of Centinela was also an alarm to draw attention to the fact that over 97% of the forests in the western half of Ecuador have been felled and converted to farmland. What remains is a fine mosaic of tiny islands of forest within a sea of bananas and a handful of other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"Centinela is a mythical place for tropical botanists," says Pitman. "But because it was described by the top people in the field, no one really double-checked the science. No one went back to confirm that the forest was gone and those things were extinct."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around the time that Gasteranthus extinctus was first described in 2000, scientists were already showing that some victims of Centinelan extinction weren't really extinct. Since 2009, a few scientists have mounted expeditions looking for G. extinctus was still around, but they weren't successful. But when White and Pitman received funding from the Field Museum's Women's Board to visit the Centinela Ridge, the team had a chance to check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the summer of 2021, they began combing through satellite images trying to identify primary rainforest that was still intact (which was difficult, White recalls, because most of the images of the region were obscured by clouds). They found a few contenders and assembled a team of ten botanists from six different institutions in Ecuador, the US, and France, including Juan Guevara, Thomas Couvreur, Nicolas Zapata, Xavier Cornejo, and Gonzalo Rivas. In November of 2021, they arrived at Centinela.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my first time planning an expedition where we weren't sure we'd even enter a forest," says Pitman. "But as soon as we got on the ground we found remnants of intact cloud forest, and we spotted G. extinctus on the first day, within the first couple hours of searching. We didn't have a photo to compare it to, we only had images of dried herbarium specimens, a line drawing, and a written description, but we were pretty sure that we'd found it based on its poky little hairs and showy "pot-bellied"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Pitman recalls mixed emotions upon the team finding the flower. "We were really excited, but really tentative in our excitement-- we thought, 'Was it really that easy?'" he says. "We knew we needed to check with a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took photos and collected some fallen flowers, not wanting to harm the plants if they were the only ones remaining on Earth. They sent the photos to taxonomic expert John Clark, who confirmed that, yes, the flowers were the not-so-extinct G. extinctus. Thankfully, the team found many more individuals as they visited other forest fragments, and they collected museum specimens to voucher the discovery and leaves for DNA analysis. The team was also able to validate some unidentified photos posted on the community science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as also being G. extinctus.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will keep its name, says Pitman, because biology's code of nomenclature has very specific rules around renaming an organism, and G. extinctus's resurrection doesn't make the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flower remains highly endangered, the expedition found plenty of reasons for hope, the researchers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walked into Centinela thinking it was going to break our heart, and instead we ended up falling in love," says Pitman. "Finding G. extinctus was great, but what we're even more excited about is finding some spectacular forest in a place where scientists had feared everything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is now working with Ecuadorian conservationists to protect some of the remaining fragments where G. extinctus and the rest of the spectacular Centinelan flora lives on. "Rediscovering this flower shows that it's not too late to turn around even the worst-case biodiversity scenarios, and it shows that there's value in conserving even the smallest, most degraded areas," says White. "It's an important piece of evidence that it's not too late to be exploring and inventorying plants and animals in the heavily degraded forests of western Ecuador. New species are still being found, and we can still save many things that are on the brink of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Arts/Cultural]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null-7810754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Young scientists plant redcedars to study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Southeast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redcedar is an iconic Pacific Northwest tree, but it may need human help to stay healthy.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 1 p.m. Saturday, March 19, volunteers will plant young redcedars at Tacoma’s Swan Creek Park in a grassroots, classroom-focused effort to learn how these distinctive, beautiful giants can stand up to our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Valued for its natural beauty and soft, red timber, which resists decay and repels insects, redcedars can reach nearly 200 feet in height and live for more than a thousand years. Western redcedars have been historically found throughout the Northwest due to their tolerance for shade, flooding, and poor soils, thriving where other trees cannot.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few years, however, scientists have observed an increasing number of dead and dying trees. Mortality begins with dieback, in which the tops and branches die from the tips. Some specimens survive, but the condition can also kill. Researchers believe the problem is spurred by longer, hotter droughts.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Enlisting   </w:t>
      </w:r>
      <w:hyperlink r:id="rId298" w:history="1">
        <w:r>
          <w:rPr>
            <w:rFonts w:ascii="arial" w:eastAsia="arial" w:hAnsi="arial" w:cs="arial"/>
            <w:i/>
            <w:color w:val="0077CC"/>
            <w:sz w:val="20"/>
            <w:u w:val="single"/>
            <w:shd w:val="clear" w:color="auto" w:fill="FFFFFF"/>
            <w:lang w:val="en-US" w:eastAsia="en-US" w:bidi="ar-SA"/>
          </w:rPr>
          <w:t>community scientists in understanding the dieback</w:t>
        </w:r>
      </w:hyperlink>
      <w:r>
        <w:rPr>
          <w:rFonts w:ascii="arial" w:eastAsia="arial" w:hAnsi="arial" w:cs="arial"/>
          <w:color w:val="000000"/>
          <w:sz w:val="20"/>
          <w:lang w:val="en-US" w:eastAsia="en-US" w:bidi="ar-SA"/>
        </w:rPr>
        <w:t xml:space="preserve"> , Joseph Hulbert, postdoctoral fellow in WSU’s Department of Plant Pathology, launched the   </w:t>
      </w:r>
      <w:hyperlink r:id="rId299" w:history="1">
        <w:r>
          <w:rPr>
            <w:rFonts w:ascii="arial" w:eastAsia="arial" w:hAnsi="arial" w:cs="arial"/>
            <w:i/>
            <w:color w:val="0077CC"/>
            <w:sz w:val="20"/>
            <w:u w:val="single"/>
            <w:shd w:val="clear" w:color="auto" w:fill="FFFFFF"/>
            <w:lang w:val="en-US" w:eastAsia="en-US" w:bidi="ar-SA"/>
          </w:rPr>
          <w:t>Forest Health Watch</w:t>
        </w:r>
      </w:hyperlink>
      <w:r>
        <w:rPr>
          <w:rFonts w:ascii="arial" w:eastAsia="arial" w:hAnsi="arial" w:cs="arial"/>
          <w:color w:val="000000"/>
          <w:sz w:val="20"/>
          <w:lang w:val="en-US" w:eastAsia="en-US" w:bidi="ar-SA"/>
        </w:rPr>
        <w:t xml:space="preserve">   program to document healthy and unhealthy trees using the   </w:t>
      </w:r>
      <w:hyperlink r:id="rId300" w:history="1">
        <w:r>
          <w:rPr>
            <w:rFonts w:ascii="arial" w:eastAsia="arial" w:hAnsi="arial" w:cs="arial"/>
            <w:b/>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citizen-science platform.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observations are really helpful for identifying environmental factors linked to dieback," Hulbert said. “Another approach for learning to keep redcedar healthy is to explore its genetic 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a partnership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premise behind a new project, the Open Redcedar Adaptation Network, which Hulbert is developing in partnership with local foundations and city park programs. The Network is organizing a series of research plantings in the Puget Sound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Redcedar plantings will help public school educators bring climate adaptation research into their lessons, and learn whether trees adapted to climate in Oregon are better suited for a drier, warmer environment. Educators and students can measure trees, compare growth between Oregon and Washington seed zones, and then share the data with classes throughout the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redcedar is a critical component of the cultural legacy and industrial heritage of the Pacific Northwest, and the dieback of this keystone species is a tragedy," Hulbert said. “More information is urgently needed, and the contributions of community scientists are our best hope for finding a solution quickly. Together, we can learn how to keep these trees healthy for our communities and future generations."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Trees were planted earlier this winter in Seattle’s Discovery Park; additional plantings are in being considered elsewhere.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can register for the March 19 Tacoma plantings   </w:t>
      </w:r>
      <w:hyperlink r:id="rId301"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 Hulbert encourages anyone interested in becoming a Forest Health Watch observer to sign up at the   </w:t>
      </w:r>
      <w:hyperlink r:id="rId302" w:history="1">
        <w:r>
          <w:rPr>
            <w:rFonts w:ascii="arial" w:eastAsia="arial" w:hAnsi="arial" w:cs="arial"/>
            <w:i/>
            <w:color w:val="0077CC"/>
            <w:sz w:val="20"/>
            <w:u w:val="single"/>
            <w:shd w:val="clear" w:color="auto" w:fill="FFFFFF"/>
            <w:lang w:val="en-US" w:eastAsia="en-US" w:bidi="ar-SA"/>
          </w:rPr>
          <w:t>Forest Health Project website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Washington State University,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Polar position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AustralianFeatureG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Cruise news by Jana Frawley</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John Kirkwood has been involved in polar and marine research for more than 30 years, studying creatures from the microscopic (crustaceans) to the gigantic (whales). As an expedition leader for Aurora Expeditions, the naturalist and academic invites guests to do their part in preserving the planet via the company's citizen-science program. T+L asked him for the lowdown on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citizen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involvement of non-specialists in collecting data for scientific research. In a world in which some people seem committed to misrepresenting or even demonising science, citizen science demystifies the scientific process and supports communication among scientists and the general community. Aurora ensures careful data collection by linking our citizen scientists with experienced researchers and conducting well-designed, peer-reviewed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us about the partnership with Happywhale.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"Happywhale follows movements or changes in populations of whales by using photographs to identify individual animals and their individual markings. We can follow the movement of an individual to determine information such as when and where animals migrate, or gain information on longevity."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Aurora's partnership with eBird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"eBird is an open-access database of bird sightings from all over the planet. We conduct bird counts while we are at sea and in colonies on land to provide data to monitor the distribution and abundance of birds, and monitor changes, that may reflect changes in environmental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operate in a similar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 global citizen-science project that works as a social network, linking people who are interested in the natural world. People share their observations to build up a database, map species distributions and record other biological phenomena. Aurora chose to participate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so we could share information about polar species and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Aurora also works with The FjordPhyto Project and The Big Microplastic Survey. "These two projects enable people to become involved in research about organisms and phenomena they would normally never see. Phytoplankton provide the primary source of nutrition for Antarctic marine food webs - including species such as penguins, the great baleen whales and even the leopard seal. Microplastics, on the other hand, result from pollution of our oceans through plastic waste. Plastics in the ocean may take centuries to break down, often persisting as tiny pieces that may be ingested by seabirds, krill or fish, and thus enter the food web. Citizen scientists can provide valuable data on the extent of this issue and help identify the areas most impacted by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unique about Aurora's expedition 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Greg Mortimer was the first passenger ship in the world to use the Ulstein X-bow design, enabling us to ride more smoothly through heavy seas and reduce our fuel consumption. The bow of our ship dips below the wave and then rises to the surface using buoyancy. Beyond this, we are certified 100 per cent carbon neutral, where our emissions are offset by investment in important climate action projects such as the Mount Sandy Conservation on South Australia's Limestone Coast." auroraexpeditions.com.au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 VOYAGE Discover the charms of French Polynesia - including Tahiti, the Society Islands and the Tuamotus - on Ponant's annual Chairman's Cruise in June. Exclusive to Australia and New Zealand guests, the 11-night voyage aboard the newly refurbished Le Paul Gauguin will offer a blissful and eventful itinerary, sailing through the idyllic islands framed by stunning clear-water lagoons and exceptional coral reefs. Ponant's Asia Pacific chairman, Sarina Bratton, selected the voyage to showcase the region's knockout beauty. Le Paul Gauguin is a small ship with just 165 cabins and suites, and its elegant decoration that pays tribute to Polynesian culture. au.ponant.com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VIKING VISION The Drake Shake sounds like the latest cult dance move from the Canadian hip-hop artist. But it refers to the nausea-inducing seas faced on the passage between Argentina and Antarctica. Viking has a solution. The company's expedition ship, Octantis, is equipped with state-of-the-art stabilisers to ensure the crossing is more like a waltz than a mosh pit. The Hangar, an undercover space in the hull of the ship, is another design innovation that allows passengers to get in and out of Zodiacs and a six-person submarine in a sheltered and stable environment, before a conveyor belt ferries them to the water. The area also houses facilities for climate, ocean and biological research created in conjunction with the University of Cambridge and other specialist academic partners such as the Cornell Lab of Ornithology.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upper decks of Octantis, with space for 378 guests, are in keeping with Viking's nifty Nordic aesthetic. New additions include outdoor lounge areas with lava-rock fire pits, hot-and-cold inside-out pools, and the Aula, an auditorium for guest speakers and expedition leaders. Panoramic floor-to-ceiling windows offer maximum views of the dramatic naturescape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Octantis has just completed its maiden voyage. Next it will sail to Antarctica, the US's Great Lakes area, and Canada. It will be joined later in the year by the new Viking Polaris. vikingcruises.com.au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PROTECTION Back in the day, Charles Darwin visited the GalÃ¡pagos Islands on HMS Beagle and went on to pen On the Origin of Species. Herman Melville was similarly awestruck by the pristine ecosystem after his visit and wrote Enchanted Isles. Fastforward to 2022 and governments are finally catching up with the archipelago's rare status. Ecuador's President Guillermo Lasso recently announced the creation of the Hermandad Marine Reserve, a 60,000-square-kilometre protected zone that safeguards the migration routes of vital species such as whale sharks and sea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islands are a key destination for Lindblad Expeditions. In the late '60s Lars-Eric Lindblad, a passionate conservationist, pioneered tourism to the area. His son, Sven, was at the January announcement of the expansion of the marine park. "This is a really valuable and important step for marine protection," he said. "And hopefully these extensions will only get larger and larger over time." Lindblad Expeditions, in alliance with National Geographic, offers a range of seven- to 16-day itineraries hosted by experts, including a certified wildlife photographer, to help you capture the magic. au.expeditions.com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IS CALLING ON THIS SMALL LUXE SHIP It's too late to be on the inaugural sailing of Emerald Azzurra in the Red Sea next month, but there's still time to book a 15-day jaunt around the Mediterranean in April, or an eight-day French and Italian Riviera trip in October. This slick superyacht from the Scenic group, with capacity for a hundred guests only, redefines affordable luxury with coolly contemporary design. emeraldcruises.com.au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LAPS OF LUXURY A new collection of wellness offerings on Oceania cruises deliver peak rejuvenation. Aquamar Spa + Vitality Center is extending its on-board pampering services to the shore with activities ranging from reflexology on a rice barge in Thailand to an Ayurveda consultation in India's Mangalore, and meditation in Peru. oceaniacruises.com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Outdoors calendar, 4/10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Lincoln Journal Star (NE)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 Pg. 004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Lincoln Journal Star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out upcoming outdoors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Shooting event  .22-caliber or centerfire precision pistol matches, 1-7 p.m., Nebraska Game and Parks Outdoor Education Center, 4703 N. 44th St. Cost: $20 first entry, $10 second; $5 discount for registering by April 10. Also April 16. Information and registration: </w:t>
      </w:r>
      <w:hyperlink r:id="rId438" w:history="1">
        <w:r>
          <w:rPr>
            <w:rFonts w:ascii="arial" w:eastAsia="arial" w:hAnsi="arial" w:cs="arial"/>
            <w:i/>
            <w:color w:val="0077CC"/>
            <w:sz w:val="20"/>
            <w:u w:val="single"/>
            <w:shd w:val="clear" w:color="auto" w:fill="FFFFFF"/>
            <w:lang w:val="en-US" w:eastAsia="en-US" w:bidi="ar-SA"/>
          </w:rPr>
          <w:t>https://bit.ly/3qdIaN1</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light goose conservation order in East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Shooting event  .22-caliber or centerfire precision pistol matches, 1-7 p.m., Nebraska Game and Parks Outdoor Education Center, 4703 N. 44th St. Cost: $20 first entry, $10 second; $5 discount for registering by April 10. Information and registration: </w:t>
      </w:r>
      <w:hyperlink r:id="rId438" w:history="1">
        <w:r>
          <w:rPr>
            <w:rFonts w:ascii="arial" w:eastAsia="arial" w:hAnsi="arial" w:cs="arial"/>
            <w:i/>
            <w:color w:val="0077CC"/>
            <w:sz w:val="20"/>
            <w:u w:val="single"/>
            <w:shd w:val="clear" w:color="auto" w:fill="FFFFFF"/>
            <w:lang w:val="en-US" w:eastAsia="en-US" w:bidi="ar-SA"/>
          </w:rPr>
          <w:t>https://bit.ly/3qdIaN1</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spring turkey shotgun.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29-MAY 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Nebraska City Nature Challenge  See and document urban wildlife in Lincoln, uploading your observations and photos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 help other participants identify what they see. Contact: Alie Mayes, </w:t>
      </w:r>
      <w:hyperlink r:id="rId439" w:history="1">
        <w:r>
          <w:rPr>
            <w:rFonts w:ascii="arial" w:eastAsia="arial" w:hAnsi="arial" w:cs="arial"/>
            <w:i/>
            <w:color w:val="0077CC"/>
            <w:sz w:val="20"/>
            <w:u w:val="single"/>
            <w:shd w:val="clear" w:color="auto" w:fill="FFFFFF"/>
            <w:lang w:val="en-US" w:eastAsia="en-US" w:bidi="ar-SA"/>
          </w:rPr>
          <w:t>alie.mayes@nebraska.gov</w:t>
        </w:r>
      </w:hyperlink>
      <w:r>
        <w:rPr>
          <w:rFonts w:ascii="arial" w:eastAsia="arial" w:hAnsi="arial" w:cs="arial"/>
          <w:color w:val="000000"/>
          <w:sz w:val="20"/>
          <w:lang w:val="en-US" w:eastAsia="en-US" w:bidi="ar-SA"/>
        </w:rPr>
        <w:t xml:space="preserve"> More info: </w:t>
      </w:r>
      <w:hyperlink r:id="rId440" w:history="1">
        <w:r>
          <w:rPr>
            <w:rFonts w:ascii="arial" w:eastAsia="arial" w:hAnsi="arial" w:cs="arial"/>
            <w:i/>
            <w:color w:val="0077CC"/>
            <w:sz w:val="20"/>
            <w:u w:val="single"/>
            <w:shd w:val="clear" w:color="auto" w:fill="FFFFFF"/>
            <w:lang w:val="en-US" w:eastAsia="en-US" w:bidi="ar-SA"/>
          </w:rPr>
          <w:t>https://bit.ly/3DV5y7r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Boating safety course  9 a.m.-3:30 p.m., Sand Bucket Restaurant, Ashland. Cost: $10. Registration required. Contact: Marie Carsey, Coast Guard Auxiliary, by email (</w:t>
      </w:r>
      <w:hyperlink r:id="rId441" w:history="1">
        <w:r>
          <w:rPr>
            <w:rFonts w:ascii="arial" w:eastAsia="arial" w:hAnsi="arial" w:cs="arial"/>
            <w:i/>
            <w:color w:val="0077CC"/>
            <w:sz w:val="20"/>
            <w:u w:val="single"/>
            <w:shd w:val="clear" w:color="auto" w:fill="FFFFFF"/>
            <w:lang w:val="en-US" w:eastAsia="en-US" w:bidi="ar-SA"/>
          </w:rPr>
          <w:t>carseymb@cox.net</w:t>
        </w:r>
      </w:hyperlink>
      <w:r>
        <w:rPr>
          <w:rFonts w:ascii="arial" w:eastAsia="arial" w:hAnsi="arial" w:cs="arial"/>
          <w:color w:val="000000"/>
          <w:sz w:val="20"/>
          <w:lang w:val="en-US" w:eastAsia="en-US" w:bidi="ar-SA"/>
        </w:rPr>
        <w:t xml:space="preserve">) or text (402-415-6400).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spring archery turkey (includes youth), spring turkey youth shotgun, spring turkey shotgun.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early antlerless elk, squirrel.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archery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archery deer, archery bull elk, cottontail, jackrabbit (only west of U.S. 81), prairie grouse, mourning dove, white-winged dove, Eurasian-collared doves, snipe, Virginia and sora rail; Virginia opossum.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early teal, High and Low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early teal, High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fall turkey.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muzzleloader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early teal, Low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firearm bull elk.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youth waterfowl, Zone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muzzleloader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youth waterfowl, Zone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firearm antelope, woodcock.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opens  statewide white-fronted goose, statewide light goose; duck and coot, Zone 2 (Low and High Plains); youth waterfowl (Zone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youth waterfowl, Zone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dark goose, north central unit.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crow.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duck and coot, Zone 1; youth waterfowl, Zone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youth waterfowl, Zone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22-23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youth pheasant, quail and partridge.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duck and coot, Zone 3; youth waterfowl, Zone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firearm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youth waterfowl, Zone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dark goose, Platte River and Niobrara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pheasant, quail and partridge.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mourning, white-winged and Eurasian-collared dove.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duck and coot, Zone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archery bull elk, firearm bull elk, early antlerless elk, Virginia opossum.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late antlerless elk, late season doe/fawn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Trapping seasons open  river otter (through Feb. 28 or 75 harvested statewide), muskrat, beaver.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and trapping seasons open  badger, mink, bobcat, Virginia opossum, long-tailed weasel, red and gray fox.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5-7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special landowner deer.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Virginia and sora rail.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November firearm deer.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November firearm deer.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woodcock.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bighorn sheep.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muzzleloader deer.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statewide white-fronted goose.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crow.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snipe.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duck and coot, Zone 2 (Low and High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bighorn sheep.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duck and coot, Zone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archery deer, muzzleloader deer, archery antelope.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duck and coot, Zone 3 and Zone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duck and coot, Zone 2 (High Plains) and Zone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statewide light goose.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duck and coot, Zone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crow.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open  statewide white-fronted goose, statewide light goose.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duck and coot, Zone 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fall turkey, late antlerless elk, late season doe/fawn antelope, squirrel, prairie grouse, pheasant, quail and partridge.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dark goose, North Platte and Niobrara units; statewide white-fronted goose, statewide light goose.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opens  light goose conservation order, East, Rainwater Basin and West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cottontail, jackrabbit (only west of U.S. 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Trapping season closes  river otter (closes earlier if 75 are harvested first).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and trapping seasons close  badger, mink, bobcat, Virginia opossum, long-tailed weasel, red and gray fox.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 closes  crow.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Trapping seasons close  muskrat, beaver.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Hunting seasons close  light goose conservation order, Rainwater Basin and West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Hunting season closes  light goose conservation order, East Zone.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Medina County Parks District wildflower challenge is a bouquet of outdoor fun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Plain Dealer, The: Web Edition Articles (Cleveland,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Advance Publications,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Jane Brewer, special to cleveland.com</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MEDINA, Ohio -- One of the Medina County Park District's most popular programs is back this year to lure residents out of the house and into the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Spring Native Wildflower Challenge offers the perfect reason to get outside, walk and enjoy the unfolding of the season as you search for common native spring wildflowers. Searching for the flowers will enhance your hiking experience, because you must become more aware of your surroundings.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who photograph 20 wildflowers from the checklist between March 1 and June 1 will earn a prize, have fun, learn about flowers and feel a sense of accomplishment.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in the challenge, simply print a brochure from </w:t>
      </w:r>
      <w:hyperlink r:id="rId449" w:history="1">
        <w:r>
          <w:rPr>
            <w:rFonts w:ascii="arial" w:eastAsia="arial" w:hAnsi="arial" w:cs="arial"/>
            <w:i/>
            <w:color w:val="0077CC"/>
            <w:sz w:val="20"/>
            <w:u w:val="single"/>
            <w:shd w:val="clear" w:color="auto" w:fill="FFFFFF"/>
            <w:lang w:val="en-US" w:eastAsia="en-US" w:bidi="ar-SA"/>
          </w:rPr>
          <w:t>www.MedinaCountyParks.com</w:t>
        </w:r>
      </w:hyperlink>
      <w:r>
        <w:rPr>
          <w:rFonts w:ascii="arial" w:eastAsia="arial" w:hAnsi="arial" w:cs="arial"/>
          <w:color w:val="000000"/>
          <w:sz w:val="20"/>
          <w:lang w:val="en-US" w:eastAsia="en-US" w:bidi="ar-SA"/>
        </w:rPr>
        <w:t xml:space="preserve"> or pick one up at the Oenslager Nature Center, 6100 Ridge Road in Sharon Center; the Susan Hambley Nature Center, 1473 Parshen Blvd. in Brunswick; or at Park Headquarters, 6364 Deerview Lane, Medina.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checklist from the brochure, look for native wildflowers in any Medina County Park District park or preserve. A photo catalogue of common wildflowers found in the county is available on the website.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best diversity of spring wildflowers can be found at Allardale Park, Hubbard Valley Park, Plum Creek Park, River Styx Park, the Oenslager Nature Center and the Susan Hambley Nature Center. Park addresses are available on the district's website.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encourages participants to visit a variety of parks to complete the task.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find a wildflower from the checklist, take a clear picture of it with the "I Found It!" hanger from the brochure.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 not pick wildflowers and remember to stay on the trails when photographing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have completed your checklist, bring it and the photos on your phone or camera to the Oenslager Nature Center to claim your prize -- no later than June 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Don't forget to share your wildflower discoveries on Instagram using the tag #medinacountyparks. You can also document your finds, along with other citizen scientists, by posting your photos on </w:t>
      </w:r>
      <w:hyperlink r:id="rId450" w:history="1">
        <w:r>
          <w:rPr>
            <w:rFonts w:ascii="arial" w:eastAsia="arial" w:hAnsi="arial" w:cs="arial"/>
            <w:i/>
            <w:color w:val="0077CC"/>
            <w:sz w:val="20"/>
            <w:u w:val="single"/>
            <w:shd w:val="clear" w:color="auto" w:fill="FFFFFF"/>
            <w:lang w:val="en-US" w:eastAsia="en-US" w:bidi="ar-SA"/>
          </w:rPr>
          <w:t>www.</w:t>
        </w:r>
      </w:hyperlink>
      <w:hyperlink r:id="rId450" w:history="1">
        <w:r>
          <w:rPr>
            <w:rFonts w:ascii="arial" w:eastAsia="arial" w:hAnsi="arial" w:cs="arial"/>
            <w:b/>
            <w:i/>
            <w:color w:val="0077CC"/>
            <w:sz w:val="20"/>
            <w:u w:val="single"/>
            <w:shd w:val="clear" w:color="auto" w:fill="FFFFFF"/>
            <w:lang w:val="en-US" w:eastAsia="en-US" w:bidi="ar-SA"/>
          </w:rPr>
          <w:t>iNaturalist</w:t>
        </w:r>
      </w:hyperlink>
      <w:hyperlink r:id="rId450"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under the Medina County Biodiversity Project.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Highly poisonous and deadly mushroom identified in Idaho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Idaho State Journal (Pocatello, Idaho)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APG West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MADISON GUERNSEY Idaho Press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mushroom never before detected in Idaho is popping up around Boise.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 warned: You don’t want to chop this one up and throw it in your stir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Amanita phalloides, also known as the “death cap,” has been found on Harrison Boulevard in Boise’s North End, according to Mickey Myhre, a retired physician and current mycologist. The Idaho Department of Health and Welfare later said the mushroom was found under an oak tree “in an established neighborhood in Boise.” Myhre said the mushroom has also been found “in some locations in the North 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highly poisonous and responsible for more than 90 percent of mushroom poisoning deaths worldwide, according to the Centers for Disease Control and Prevention.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won’t get sick from touching the fungi. But if it’s ingested, the death cap causes flu-like symptoms, before a brief reprieve provides false hope and precedes organ failure, specifically the liver and kidneys. Death can occur 7 to 10 days after ingestion.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average, one person a year has died in North America from ingesting death caps, though that number is rising as the mushroom spreads, The Atlantic reported in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cap is native to Europe, but has spread to several continents, and likely reached North America “many decades ago,” according to the British Columbia Centre for Disease Contro 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spokesperson for the Idaho Department of Health and Welfare confirmed to the Idaho Press that Amanita phalloides has been identified in Boise. “It may be present and undetected in other places (in Idaho) and it may not be,” the spokesperson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encourages anyone who believes they found a death cap on their property to dispose of it in the garbage, not their yard debris can or compost pile, and to clean and disinfect any gardening tools, gloves or clothing that touched the mushroom.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mushroom is also deadly if eaten by dogs, the spokesperson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who believes they found a death cap can take a photo and upload it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where they can discuss their findings with fellow naturalists. Additional information is available at the Southern Idaho Mycological Association’s website, idahomushroomclub.org, and the North Idaho Mushroom Club Mycological Association’s Facebook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caps’ journey to Idaho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did it end up in the City of Trees? Most likely, via the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Myhre, the retired physician-turned mycologist, said some of Boise’s trees are transplanted from Northern California, Oregon, Washington and British Columbia, all locations that have been infected by death caps.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fungus lives in and around the trees’ roots,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trees that we have here lining our yards and boulevards were largely imported from West Coast sources, mostly Oregon and Northern California. So it’s not a matter of if, it’s a matter of when this mushroom will show up,” Myhre said. “Once a tree is transplanted that carries the fungus, it can take 60 years to produce a mushroom. It’s been about that long since a lot of the older trees in the city have been planted.”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was a doctor, Myhre’s titles included chairman of the Saint Alphonsus pathology department, president of the Ada County Medical Society, president of the Idaho Medical Association and owner/founder of Idx Pathology. Since retiring, he’s taken an interest in mycology  the study of fungi  and is a member of the Southern Idaho Mycological Association. He and his wife are booked for a trip to Nepal, where they’ll work with fellow mycologists to find mushrooms that have yet to be identified on their way to Mount Everest’s south base camp.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Southern Idaho Mycological Association meeting in September, a fellow member presented Myhre with mushrooms she found on Harrison Boulevard that bared a close resemblance to death caps. But the only way to know for sure was to perform a DNA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Myhre set up a DNA barcoding lab.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ran the Amanita phalloides DNA through, it came through as a 99.85 percent match,”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Dos and don’ts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 1 rule with any kind of mushroom is don’t eat anything unless you’re absolutely sure of what it is,”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caps look similar to the paddy straw mushroom used extensively in Asian cuisine, Myhre said. But you likely won’t find those in Idaho. Additionally, cooking or freezing death caps won’t eliminate their toxicity.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see one, dig it out of the ground by its 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Myhre said, that no eradication method has worked. Spraying fungicide or other pesticides on death caps won’t kill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 mushrooms are found near imported trees in gardens, parks, and urban areas but can spread to wild areas over time,” according to a release from the Department of Health and Welfare. “In other regions, death cap mushrooms appear in late summer through December, or year-round. Seasonal risk in Idaho is unknown.”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or your child has eaten an unidentified wild mushroom, call the poison center at 800-222-1222 right away, call your healthcare provider, or to go the emergency room, the release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pet has eaten a wild mushroom, call the ASPCA Animal Poison Control Center’s 24-hour hotline at 888-426-4435, the release added, or your veterinarian or veterinary emergency clinic.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cap mushrooms like the ones pictured were recently discovered in Boise.   Used with permission from Paul Kroeger, courtesy of the Beaty Biodiversity Museum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Finding stuff a key part of landcare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and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Lisette Mill, landcare facilitator and agvocate, SW Victoria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when I am asked what I "do" for a job I do some mental logistics on who is asking before I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my answer would be a lot like that 2018 Toyota Hilux advertisement with the dad talking about his work to his daughter's class for parents'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mum - and in my other roles - I find stuff, hunt stuff, build stuff, break stuff, kill stuff, drive - lots of driving - write stuff, identify stuff, talk about stuff, carry stuff, pick stuff off that wants to bite/kill/adopt me and whip stuff into shapes it forgot it needed to be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hard to convey all this variety.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person asking me what I "do" is a degree-trained scientist, I might emphasize the "find stuff" part because I am proud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good at finding stuff, whether it is people, crime, dead animals, live animals, ferals, soon-to-be-dead animals, rare things, things that haven't been reported for decades, scarred trees and mosquitos.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I was invited to an ecological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wasn't allowed to set fire to anything, but I was allowed to walk behind it and see what the fire had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was examining movements in the ashy residues and marveling at how this burn had skipped over so many native creatures (by design) I had a reason to reflect on why I might treat my finding stuff like it's a school talk, instead of what it is -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think it's because so often people like me without a specific science degree downgrade themselves and their knowledge because we are trained by society to think we are less "sciencey".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 we are the amateur naturalist, self-taught, hobbyist, citizen scientist, landcarer, retiree, farmer, bush walker and bird spotter.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labelling is wrong, and it diminishes people and their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stop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degree - in arts (so I can spell) - and other science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now I diss myself when I am asked about the science roles I am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from today I'm going to stop doing this to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if I was a science study and someone was assessing the evidence that I find stuff and get it properly verified and into the science databases that direct the Planning Act and Biodiversity Response Planning - the evidence would be clear. 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recent example is the Entrecasteaux's Skink Pseudemoia entrecasteauxii, which is native to south eastern Australia - including islands in Bass Straight.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that I found is a new record for the Parks Victoria-managed Pretty Hill Flora Reserve at Orford,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17 years since anyone officially recorded this native reptile within four kilometres of this reserve, and never in it until I was walking through behind the ecological burn last month - and it 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photograph was then shared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so that experts in reptiles could identify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identification from three experts then became a verified identification which gets added to the Victorian Biodiversity Atlas.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becomes a legacy that, should VicRoads ever want to widen the highway beside the reserve, will mean the welfare and future needs of these reptiles will have to be considered.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Pretty important work in anyone's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Lisette Mill, landcare facilitator and agvocate based in south west Victoria.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Northern river otters stage a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Frances Figart, Word from the Smokies | Guest Columnist</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Intriguing, humorous, and stealthy, river otters are seldom seen. But after being gone for 50 years, they have reclaimed their place as denizens of the Southern Appalachians.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make their homes in many watersheds in and around our mountain region and in Great Smoky Mountains National Park," said Supervisory Wildlife Biologist Bill Stiver. "I have seen them swimming in the creek and climbing on the rocks on several occasions while I was working in the Hazel Creek drainage."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lived alongside humans in the United States for thousands of years before European settlers nearly drove them to extinction for economic gain in the fur trade within the span of a few hundred years. In the days before the park was formed, otter populations had already declined due to both this unregulated harvest and deterioration of their habitat. Up until 1986, the last recorded sighting of a Northern river otter in the Smokies had been 50 years earlier in 1936.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these charismatic little critters were reintroduced into the Smokies 36 years ago thanks to a National Park Service policy that allows for and encourages the reintroduction of native species when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early 1980s, several state wildlife agencies were actively reintroducing river otters," Stiver explained. "To learn what might be possible for the park, an analysis of potential river otter habitat was conducted by the Uplands Field Research lab at Twin Creeks Science and Education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1984, representatives from the Tennessee Valley Authority, Tennessee Wildlife Resources Agency, The University of Tennessee, and Great Smoky Mountains National Park met discuss reintroducing Lontra canadensis in the park. As a result, Feb. 27, 1986, saw the first reintroduction when 11 river otters were released into Abrams Creek. A similar project released 14 river otters into the Little River between 1988 and 1990. Finally, from 1992 to 1994, 112 more otters were released in watersheds throughout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release, some of these nimble creatures traveled up to 118 miles to find their new homes, a remarkable distance over rough terrain. One was even observed by a ranger along the Appalachian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like secluded, wooded streams with abundant bank debris such as rocks and logs. These members of the weasel family have actually benefited from the resurgence of beavers in the Southeast because beaver ponds also provide ideal otter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skilled predators, river otters are integral to our aquatic ecosystems because they exert top-down control of prey populations," said Erin Canter, manager of science literacy and research with park partner Great Smoky Mountains Institute at Tremont. "Since they have a low tolerance for polluted waters, their presence is an indication of a healthy ecosystem, and they are therefore one of many 'indicator species' we can find within the Great Smoky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Canter manages community science programs that engage community members in regional and national ecological monitoring projects, one of which is "Otter Spotter." It encourages park visitors to upload sightings of otters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so researchers and park managers can assess their distribution in the park since reintroduction.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"Mammals of the Smokies," otters can dive to a depth of 60 feet and swim for distances of up to a quarter of a mile without coming up for air. They have an acute sense of smell and highly developed tactile senses. Their hearing is good, but they are nearsighted, an adaptation for underwater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"Reintroduced otters have had no significant impact on trout populations within the park," said Canter. "Their primary food source is crayfish, which is supplemented with native fish species such as hogfish and stonerollers as well as amphibians such as salamanders and frogs. They've even been spotted snacking on our largest salamander species: the Hellbender! While they are impressive fishers, they do not pose significant competition to human fishermen."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 Fisheries Biologist Matt Kulp adds that "our long-term monitoring data (some of which spans 20 to 30 years) indicates no changes in trout or non-gamefish abundance following the introduction of otters. These mammals are opportunistic, and would eat fish if readily available, but do not eat enough fish to impact the natural variation observed in populations associated with winter floods, summer droughts, and natural annual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being integral to the Southern Appalachian ecosystem in which they evolved, these curious and playful mammals also bring joy to anyone who is lucky enough to watch them tumble and chase one another in the water or on the banks of our mountain streams and rivers. If you are up for the challenge, the most likely places to find them are the larger streams in the lower elevations - waterways like Little River, Abrams Creek, Middle Prong Little River, Hazel Creek, Deep Creek, and Little Pigeon River. Of course, there are many other places to see otters both East Tennessee and Western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and dusk are the best times to spy otters in our local rivers and creeks, though it is not unusual to catch a glimpse of them swimming even during the day. Be alert for their distinctive chirping sounds and keep an eye out for quick fluid movements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learn more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 Spotter at gsmit.org/community-science/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otter-spotter and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.org/projects/otter-spotter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-in-great-smoky-mountains-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Figart is the editor of "Smokies Life" magazine and the Creative Services Director for the 29,000-member Great Smoky Mountains Association, an educational nonprofit partner of Great Smoky Mountains National Park. Email her at </w:t>
      </w:r>
      <w:hyperlink r:id="rId472" w:history="1">
        <w:r>
          <w:rPr>
            <w:rFonts w:ascii="arial" w:eastAsia="arial" w:hAnsi="arial" w:cs="arial"/>
            <w:i/>
            <w:color w:val="0077CC"/>
            <w:sz w:val="20"/>
            <w:u w:val="single"/>
            <w:shd w:val="clear" w:color="auto" w:fill="FFFFFF"/>
            <w:lang w:val="en-US" w:eastAsia="en-US" w:bidi="ar-SA"/>
          </w:rPr>
          <w:t>frances@gsmassoc.org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 otters in the wild, be alert for their distinctive chirping sounds and keep an eye out for quick fluid movements in large low-elevation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 by Jonathan 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see otter tracks near secluded, wooded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 by Millie Rosenberg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Trail talk 213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Goderich Signal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Goderich Signal Star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Capper, Goderich Signal Star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Trail Talk column the bench was one of three benches in the John and Marylo Graham Nature Conservancy Property. This used to be part of the Goud property and the Maitland Trail Association was very relieved that the Nature Conservancy bought the part of the property that included the Maitland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the earlier owners were the Millers.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 to the side of the trail are two gravestones, one for Ira Ivan Miller: Feb. 19, 1925 - Sept. 13, 1975 and another for his son Jonathan Paul Miller: Jan. 10, 1951 -May 19, 1971.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following Tuesday, March 22 I saw a turkey vulture flying overhead -the first one seen this year. I have also seen some periwinkle blossoms, and expect to see some coltsfoot before too long, as they are also one of the earliest spring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winged blackbirds are now a common sight along with robins, Canada geese, gulls and crows. I was surprised that some red winged blackbirds were quite close to the GART even when people were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Trompers had planned a hike on the Goderich Boardwalk, however much of it was coated with ice, and even the Menesetung Bridge was hazardous with a thin coating of ice which had partly melted when I hiked there at 11 a.m. The Sifto loop had only small patches of fresh snow/ice.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March 23 three "Uneven" hikers managed well-timed hikes between the rain showers. On the Mavis Trail we found an ash tree that had fallen across the trail during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had to change the plan to hike Bannockburn Tract, as the Bannockburn Line was closed South of Pavilion road, so instead we hiked the Bannockburn Trails.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happy to find them in better shape than expected with only a very short patch of ice that could not be avoided, the rest of the trail being bare or with short stretches of avoidable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trails are generally in good shape apart from wet and muddy areas and there is still a very deep snowdrift of over sixfeet at the top of the hill on the Maitland Trail at 31.5 km.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hike on Front Road Trail slightly to the side of the trail was a dead opossum, only the second one I have seen. Thyra was not sure it was actually dead so I returned two days later and found it was still where we had seen it. The first opossum I saw was a live one at the edge of the GART.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March 24 just before setting out for a hike, I saw my first spring caterpillar by our garage. Reporting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indicated it was a Giant Leopard Moth caterpillar.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Lambton Museum on March 21 reported no swans, and only one on March 22, so it seems they have all moved north. Questions or something of interest for Trail Talk email Patrick Capper: </w:t>
      </w:r>
      <w:hyperlink r:id="rId480" w:history="1">
        <w:r>
          <w:rPr>
            <w:rFonts w:ascii="arial" w:eastAsia="arial" w:hAnsi="arial" w:cs="arial"/>
            <w:i/>
            <w:color w:val="0077CC"/>
            <w:sz w:val="20"/>
            <w:u w:val="single"/>
            <w:shd w:val="clear" w:color="auto" w:fill="FFFFFF"/>
            <w:lang w:val="en-US" w:eastAsia="en-US" w:bidi="ar-SA"/>
          </w:rPr>
          <w:t>pcapper99@gmail.com</w:t>
        </w:r>
      </w:hyperlink>
      <w:r>
        <w:rPr>
          <w:rFonts w:ascii="arial" w:eastAsia="arial" w:hAnsi="arial" w:cs="arial"/>
          <w:color w:val="000000"/>
          <w:sz w:val="20"/>
          <w:lang w:val="en-US" w:eastAsia="en-US" w:bidi="ar-SA"/>
        </w:rPr>
        <w:t xml:space="preserve"> Saturday, April 9 at 2 p.m. -A Bayfield River Valley Trail Hike: Agriculture and Nature in Harmony, Linfield Wildlife Area, with farmer Wayne Cantelon and ABCA Lands Manager Nathan Schoelier Sunday, April 10 at 1.30 p.m. -Hike the Morris Tract and River Bend area Maitland trails with Patrick Capper.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expect to take about 2.5 hours if the weather is good, or just over an hour if the weather is poor. This section has two big hills to go up and down, but is in a lovely forested area.Saturday, April 16 at 11 a.m. -A Bayfield River Valley Trail Hike: The Woods are Waking Up, Woodland Trail, with environmentalist Michele MartinThe Hullett blue trail parking lot at 80602 was still closed on March 21 as some of the logs had not yet been removed. The Wawanosh Nature Centre trails are now open to the public. The Falls Reserve is closed until the end of May, except for the Maitland Trail's main trail with white blazes and the blue blazed trail. This is due to work on installing a new septic system. Tuesday Trompers: Meet at 9 a.m. on Tuesdays to hike for about an hour. Contact Al Sanders: </w:t>
      </w:r>
      <w:hyperlink r:id="rId481" w:history="1">
        <w:r>
          <w:rPr>
            <w:rFonts w:ascii="arial" w:eastAsia="arial" w:hAnsi="arial" w:cs="arial"/>
            <w:i/>
            <w:color w:val="0077CC"/>
            <w:sz w:val="20"/>
            <w:u w:val="single"/>
            <w:shd w:val="clear" w:color="auto" w:fill="FFFFFF"/>
            <w:lang w:val="en-US" w:eastAsia="en-US" w:bidi="ar-SA"/>
          </w:rPr>
          <w:t>allen.sanders@hurontel.on.ca</w:t>
        </w:r>
      </w:hyperlink>
      <w:r>
        <w:rPr>
          <w:rFonts w:ascii="arial" w:eastAsia="arial" w:hAnsi="arial" w:cs="arial"/>
          <w:color w:val="000000"/>
          <w:sz w:val="20"/>
          <w:lang w:val="en-US" w:eastAsia="en-US" w:bidi="ar-SA"/>
        </w:rPr>
        <w:t xml:space="preserve"> Uneven Hikers hike for 1.5 to 2 hours on Wednesdays or Thursdays, contact Patrick Capper. Both groups meet at 9 a.m. and are open to non-members provided they sign the MTA on-line waiver.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Cantin and Rick Poisson looking at the windfall on the Mavis Trail.;;  Do you know where this bench is?;;  Giant Leopard Moth Caterpillar.;;  (See hardcopy for photo);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Mayor's Winter Walk hints at promise of spring; Attendance strong for Master Naturalists' annual late-winter tour of Mockingbird Nature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Midlothian Mirror (TX)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February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Midlothian Mirror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Mirror report</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a look at this year's bluebonnet sprouts and they look very promising," said Charlie Grindstaff, outreach coordinator for the Indian Trail Chapter of the Texas Master Naturalists, as she kicked off the Mayor's Winter Walk held last Saturday at Mockingbird Nature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annual event, last year's Winter Walk was postponed a week due to Snow Storm Uri and attendance curtailed by COVID protocols. By contrast, this year's temperatures were comfortably in the mid-50s, the attendance strong, and master naturalist volunteers back in full swing.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Tables of plant specimens were display. Children and adults alike marveled as nature – hidden by winter – was revealed through the narrative of the park volunteers.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½-mile walk took in only a small portion of the 60-acre park that has been set aside to showcase the flora and fauna native to the North Texas prairie.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Winter Walk marks the beginning of the programming season at Mockingbird Park by the Master Naturalists who partner with the City of Midlothian to maintain it. This year's schedule includes the following events: Night Hike, Friday, March 4, 7 p.m., and Nature Walks to be held at 9 a.m., Saturdays March 19, April 16, May 21, June 18, Sept. 17, and Oct. 15. Walks are cancelled in the event of rain. All events are free and no reservations are needed, except for Night Hike (call 972-291-2868).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Mockingbird Nature Park is located at 1361 Onward Road in Midlothian. It features hiking trails, public restrooms, butterfly garden, pond, bluebird nest boxes, boardwalk, and native grass areas. Visit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for more information on the projects at the park.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Grindstaff and Mayor Richard Reno lead the 2022 Winter Walk at Mockingbird Nature Park, held Saturday. They were joined by County Judge Todd Little and City Councilmen Justin Coffman and Ted Miller along with a crowd of about 60 adults, children, and dogs enjoying Midlothian's 60-acre nature park.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Protect dune habitat at Woodbine Beach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Toronto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Noam Markus Contributor Noam Markus Is A Naturalist From Toronto.</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naturalist from Toronto. One of my favourite spots to visit is Ashbridge's Bay Park, especially the dune habitat at the west end of Woodbine Beach. One day in October 2021, I was shocked to see that a disc-golf zone was installed on top of this wild corner of urban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approved an extension to an existing disc-golf course in the park without public consultation and without understanding how rare and rich with biodiversity this habitat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this sensitive habitat is in danger of long-term repetitive trampling, fragmentation and degradation. If we Torontonians don't protect this habitat now, over time the ecosystem will collapse. Toronto will lose yet another corner of wild green space, along with its biodiversity. Such coastal dune habitats are rare in Ontario, and are threatened by development and recreational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high water levels of 2017, the city of Toronto has encouraged this flood zone to grow wild. It has evolved into a habitat that is teeming with wildlife. More than 265 species, some rare, have been documented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plant community in this habitat includes dogwood, milkweed, native grasses, sedges and rushes. Several are considered species of regional conservation concern by Toronto and Region Conservation Authority. One species that has not been seen in Toronto since 1913, umbrella flatsedge (Cyperus diandrus), was documented here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crucial bird migration stopover, particularly for shorebirds like sandpipers and plovers that suffer globally from habitat loss. Ground-nesting birds like the savannah sparrow and killdeer breed here. Both are species of urban conservation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high-quality habitat for pollinators and other insects like native bees, dragonflies, rare sand wasps and one species of special concern, the monarch butterfly.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natural heritage system feature is part of a green belt/wildlife corridor spanning the shoreline of Lake Ontario, reconnecting fragmented and isolated wildlife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with Toronto Field Naturalists, Toronto Ornithological Club, Toronto Entomologists' Association, Ontario Field Ornithologists, Nature Canada's Bird Friendly City - Toronto Team, Ashbridge's Bay Nature Stewards and concerned residents, we are calling on the city of Toronto to reconsider the location and design of the disc-golf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Toronto city council's Biodiversity and Pollinator Protection Strategies encourage long-term conservation of habitat just like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urgency to this matter. Shorebird migration starts in April, the savannah sparrow will return to its nesting territory in May, and we are told that 3,000 truckloads of sand are scheduled to be poured on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Ashbridge's Bay Park already has a nine-hole disc-golf course. An extension could be in Woodbine Park, where there is a large and underutilized mowed grass field. The players would be happy to play on a large field without having to worry about stepping on birds' nests or hitting a passerby, and the wild dune habitat could thrive for generations to come. Win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Toronto is doing a tremendous job restoring sand dunes, planting pollinator gardens, rain gardens and green walls. This corner of urban nature is waiting to join that list and be recognized as something special that is worth protecting.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Noam Markus is a naturalist from Toronto.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Northern river otters stage a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Frances Figart, Special to Black Mountain News | USA TODAY NETWORK</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Intriguing, humorous, and stealthy, river otters are seldom seen. But after being gone for 50 years, they have reclaimed their place as denizens of the Southern Appalachians.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make their homes in many watersheds in and around our mountain region and in Great Smoky Mountains National Park," said Supervisory Wildlife Biologist Bill Stiver. "I have seen them swimming in the creek and climbing on the rocks on several occasions while I was working in the Hazel Creek drainage."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lived alongside humans in the United States for thousands of years before European settlers nearly drove them to extinction for economic gain in the fur trade within the span of a few hundred years. In the days before the park was formed, otter populations had already declined due to both this unregulated harvest and deterioration of their habitat. Up until 1986, the last recorded sighting of a Northern river otter in the Smokies had been 50 years earlier in 1936.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these charismatic little critters were reintroduced into the Smokies 36 years ago thanks to a National Park Service policy that allows for and encourages the reintroduction of native species when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early 1980s, several state wildlife agencies were actively reintroducing river otters," Stiver explained. "To learn what might be possible for the park, an analysis of potential river otter habitat was conducted by the Uplands Field Research lab at Twin Creeks Science and Education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1984, representatives from the Tennessee Valley Authority, Tennessee Wildlife Resources Agency, The University of Tennessee, and Great Smoky Mountains National Park met discuss reintroducing Lontra canadensis in the park. As a result, Feb. 27, 1986, saw the first reintroduction when 11 river otters were released into Abrams Creek. A similar project released 14 river otters into the Little River between 1988 and 1990. Finally, from 1992 to 1994, 112 more otters were released in watersheds throughout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release, some of these nimble creatures traveled up to 118 miles to find their new homes, a remarkable distance over rough terrain. One was even observed by a ranger along the Appalachian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like secluded, wooded streams with abundant bank debris such as rocks and logs. These members of the weasel family have actually benefited from the resurgence of beavers in the Southeast because beaver ponds also provide ideal otter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skilled predators, river otters are integral to our aquatic ecosystems because they exert top-down control of prey populations," said Erin Canter, manager of science literacy and research with park partner Great Smoky Mountains Institute at Tremont. "Since they have a low tolerance for polluted waters, their presence is an indication of a healthy ecosystem, and they are therefore one of many 'indicator species' we can find within the Great Smoky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Canter manages community science programs that engage community members in regional and national ecological monitoring projects, one of which is "Otter Spotter." It encourages park visitors to upload sightings of otters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so researchers and park managers can assess their distribution in the park since reintroduction.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"Mammals of the Smokies," otters can dive to a depth of 60 feet and swim for distances of up to a quarter of a mile without coming up for air. They have an acute sense of smell and highly developed tactile senses. Their hearing is good, but they are nearsighted, an adaptation for underwater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"Reintroduced otters have had no significant impact on trout populations within the park," said Canter. "Their primary food source is crayfish, which is supplemented with native fish species such as hogfish and stonerollers as well as amphibians such as salamanders and frogs. They've even been spotted snacking on our largest salamander species: the Hellbender! While they are impressive fishers, they do not pose significant competition to human fishermen."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 Fisheries Biologist Matt Kulp adds that "our long-term monitoring data (some of which spans 20 to 30 years) indicates no changes in trout or non-gamefish abundance following the introduction of otters. These mammals are opportunistic, and would eat fish if readily available, but do not eat enough fish to impact the natural variation observed in populations associated with winter floods, summer droughts, and natural annual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being integral to the Southern Appalachian ecosystem in which they evolved, these curious and playful mammals also bring joy to anyone who is lucky enough to watch them tumble and chase one another in the water or on the banks of our mountain streams and rivers. If you are up for the challenge, the most likely places to find them are the larger streams in the lower elevations - waterways like Little River, Abrams Creek, Middle Prong Little River, Hazel Creek, Deep Creek, and Little Pigeon River. Of course, there are many other places to see otters both East Tennessee and Western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and dusk are the best times to spy otters in our local rivers and creeks, though it is not unusual to catch a glimpse of them swimming even during the day. Be alert for their distinctive chirping sounds and keep an eye out for quick fluid movements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learn more about Otter Spotter at gsmit.org/community-science/otter-spotter and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.org/projects/otter-spotter-in-great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-smoky-mountains-national-park.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Figart is the editor of "Smokies Life" magazine and the Creative Services Director for the 29,000-member Great Smoky Mountains Association, an educational nonprofit partner of Great Smoky Mountains National Park. Email her at </w:t>
      </w:r>
      <w:hyperlink r:id="rId472" w:history="1">
        <w:r>
          <w:rPr>
            <w:rFonts w:ascii="arial" w:eastAsia="arial" w:hAnsi="arial" w:cs="arial"/>
            <w:i/>
            <w:color w:val="0077CC"/>
            <w:sz w:val="20"/>
            <w:u w:val="single"/>
            <w:shd w:val="clear" w:color="auto" w:fill="FFFFFF"/>
            <w:lang w:val="en-US" w:eastAsia="en-US" w:bidi="ar-SA"/>
          </w:rPr>
          <w:t>frances@gsmassoc.org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 otters in the wild, be alert for their distinctive chirping sounds and keep an eye out for quick fluid movements in large low-elevation streams. Provided by Jonathan 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see otter tracks near secluded, wooded streams. Provided by Millie Rosenberg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river otters were reintroduced into Great Smoky Mountains National Park in 1986, after a 50-year absence due to overhunting and habitat destruction. Provided by Eric Kilby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Deadly mushroom identified in Boise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Idaho Press-Tribune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Idaho Press-Tribune (Nampa, ID)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MADISON GUERNSEY mguernsey@idahopress.com</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mushroom never before detected in Idaho is popping up around Boise.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 warned: You don ’t want to chop this one up and throw it in your stir fry.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Amanita phalloides, also known as the “death cap,” has been found on Harrison Boulevard in Boise’s North End, according to Mickey Myhre, a retired physician and current mycologist. The Idaho Department of Health and Welfare later said the mushroom was found under an oak tree “in an established neighborhood in Boise.” Myhre said the mushroom has also been found “in some locations in the North 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highly poisonous and responsible for more than 90% of mushroom poisoning deaths worldwide, according to the Centers for Disease Control and Prevention.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won’t get sick from touching the fungi. But if it’s ingested, the death cap causes flu-like symptoms, before a brief reprieve provides false hope and precedes organ failure, specifically the liver and kidneys. Death can occur 7-10 days after ingestion.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average, one person a year has died in North America from ingesting death caps, though that number is rising as the mushroom spreads, The Atlantic reported in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cap is native to Europe, but has spread to several continents, and likely reached North America “many decades ago,” according to the British Columbia Centre for Disease Contro 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spokesperson for the Idaho Department of Health and Welfare confirmed to the Idaho Press that Amanita phalloides has been identified in Boise. “It may be present and undetected in other places (in Idaho) and it may not be,” the spokesperson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encourages anyone who believes they found a death cap on their property to dispose of it in the garbage, not their yard debris can or compost pile, and to clean and disinfect any gardening tools, gloves or clothing that touched the mushroom.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mushroom is also deadly if eaten by dogs, the spokesperson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who believes they found a death cap can take a photo and upload it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where they can discuss their findings with fellow naturalists. Additional information is available at the Southern Idaho Mycological Association’s website, idahomushroomclub.org, and the North Idaho Mushroom Club Mycological Association’s Facebook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caps’ journey to Idaho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did it end up in the City of Trees? Most likely, via the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Myhre, the retired physician-turned mycologist, said some of Boise’s trees are transplanted from Northern California, Oregon, Washington and British Columbia, all locations that have been infected by death caps.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fungus lives in and around the trees’ roots,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trees that we have here lining our yards and boulevards were largely imported from West Coast sources, mostly Oregon and Northern California. So it’s not a matter of if, it’s a matter of when this mushroom will show up,” Myhre said. “Once a tree is transplanted that carries the fungus, it can take 60 years to produce a mushroom. It’s been about that long since a lot of the older trees in the city have been planted.”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was a doctor, Myhre’s titles included chairman of the Saint Alphonsus pathology department, president of the Ada County Medical Society, president of the Idaho Medical Association and owner/founder of Idx Pathology. Since retiring, he’s taken an interest in mycology  the study of fungi  and is a member of the Southern Idaho Mycological Association. He and his wife are booked for a trip to Nepal, where they’ll work with fellow mycologists to find mushrooms that have yet to be identified on their way to Mount Everest’s south base camp.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Southern Idaho Mycological Association meeting in September, a fellow member presented Myhre with mushrooms she found on Harrison Boulevard that bared a close resemblance to death caps. But the only way to know for sure was to perform a DNA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Myhre set up a DNA barcoding lab.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ran the Amanita phalloides DNA through, it came through as a 99.85% match,”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Dos and don’ts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 1 rule with any kind of mushroom is don’t eat anything unless you’re absolutely sure of what it is,” Myhre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caps look similar to the paddy straw mushroom used extensively in Asian cuisine, Myhre said. But you likely won’t find those in Idaho. Additionally, cooking or freezing death caps won’t eliminate their toxicity.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see one, dig it out of the ground by its 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Myhre said, that no eradication method has worked. Spraying fungicide or other pesticides on death caps won’t kill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 mushrooms are found near imported trees in gardens, parks, and urban areas but can spread to wild areas over time,” according to a release from the Department of Health and Welfare. “In other regions, death cap mushrooms appear in late summer through December, or year-round. Seasonal risk in Idaho is unknown.”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or your child has eaten an unidentified wild mushroom, call the poison center at 800-222-1222 right away, call your healthcare provider, or to go the emergency room, the release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pet has eaten a wild mushroom, call the ASPCA Animal Poison Control Center’s 24-hour hotline at 888-426-4435, the release added, or your veterinarian or veterinary emergency clinic.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Amanita phalloides, also known as the "Death Cap," is a highly poisonous and deadly mushroom that has been identified in Boise.Submitted photo/Susan Stacy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Northern river otters stage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Intriguing, humorous, and stealthy, river otters are seldom seen. But after being gone for 50 years, they have reclaimed their place as denizens of the Southern Appalachians.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make their homes in many watersheds in and around our mountain region and in Great Smoky Mountains National Park," said Supervisory Wildlife Biologist Bill Stiver. "I have seen them swimming in the creek and climbing on the rocks on several occasions while I was working in the Hazel Creek drainage."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lived alongside humans in the United States for thousands of years before European settlers nearly drove them to extinction for economic gain in the fur trade within the span of a few hundred years. In the days before the park was formed, otter populations had already declined due to both this unregulated harvest and deterioration of their habitat. Up until 1986, the last recorded sighting of a Northern river otter in the Smokies had been 50 years earlier in 1936.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these charismatic little critters were reintroduced into the Smokies 36 years ago thanks to a National Park Service policy that allows for and encourages the reintroduction of native species when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early 1980s, several state wildlife agencies were actively reintroducing river otters," Stiver explained. "To learn what might be possible for the park, an analysis of potential river otter habitat was conducted by the Uplands Field Research lab at Twin Creeks Science and Education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1984, representatives from the Tennessee Valley Authority, Tennessee Wildlife Resources Agency, The University of Tennessee, and Great Smoky Mountains National Park met discuss reintroducing Lontra canadensis in the park. As a result, Feb. 27, 1986, saw the first reintroduction when 11 river otters were released into Abrams Creek. A similar project released 14 river otters into the Little River between 1988 and 1990. Finally, from 1992 to 1994, 112 more otters were released in watersheds throughout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release, some of these nimble creatures traveled up to 118 miles to find their new homes, a remarkable distance over rough terrain. One was even observed by a ranger along the Appalachian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Otters like secluded, wooded streams with abundant bank debris such as rocks and logs. These members of the weasel family have actually benefited from the resurgence of beavers in the Southeast because beaver ponds also provide ideal otter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skilled predators, river otters are integral to our aquatic ecosystems because they exert top-down control of prey populations," said Erin Canter, manager of science literacy and research with park partner Great Smoky Mountains Institute at Tremont. "Since they have a low tolerance for polluted waters, their presence is an indication of a healthy ecosystem, and they are therefore one of many 'indicator species' we can find within the Great Smoky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Canter manages community science programs that engage community members in regional and national ecological monitoring projects, one of which is "Otter Spotter." It encourages park visitors to upload sightings of otters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so researchers and park managers can assess their distribution in the park since reintroduction.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"Mammals of the Smokies," otters can dive to a depth of 60 feet and swim for distances of up to a quarter of a mile without coming up for air. They have an acute sense of smell and highly developed tactile senses. Their hearing is good, but they are nearsighted, an adaptation for underwater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"Reintroduced otters have had no significant impact on trout populations within the park," said Canter. "Their primary food source is crayfish, which is supplemented with native fish species such as hogfish and stonerollers as well as amphibians such as salamanders and frogs. They've even been spotted snacking on our largest salamander species: the Hellbender! While they are impressive fishers, they do not pose significant competition to human fishermen."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 Fisheries Biologist Matt Kulp adds that "our long-term monitoring data (some of which spans 20 to 30 years) indicates no changes in trout or non-gamefish abundance following the introduction of otters. These mammals are opportunistic, and would eat fish if readily available, but do not eat enough fish to impact the natural variation observed in populations associated with winter floods, summer droughts, and natural annual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being integral to the Southern Appalachian ecosystem in which they evolved, these curious and playful mammals also bring joy to anyone who is lucky enough to watch them tumble and chase one another in the water or on the banks of our mountain streams and rivers. If you are up for the challenge, the most likely places to find them are the larger streams in the lower elevations - waterways like Little River, Abrams Creek, Middle Prong Little River, Hazel Creek, Deep Creek, and Little Pigeon River. Of course, there are many other places to see otters both East Tennessee and Western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and dusk are the best times to spy otters in our local rivers and creeks, though it is not unusual to catch a glimpse of them swimming even during the day. Be alert for their distinctive chirping sounds and keep an eye out for quick fluid movements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learn more about Otter Spotter at gsmit.org/community-science/otter-spotter and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.org/projects/otter-spotter-in-great-smoky-mountains-national-park.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Figart is the editor of "Smokies Life" magazine and the Creative Services Director for the 29,000-member Great Smoky Mountains Association, an educational nonprofit partner of Great Smoky Mountains National Park. Email her at </w:t>
      </w:r>
      <w:hyperlink r:id="rId472" w:history="1">
        <w:r>
          <w:rPr>
            <w:rFonts w:ascii="arial" w:eastAsia="arial" w:hAnsi="arial" w:cs="arial"/>
            <w:i/>
            <w:color w:val="0077CC"/>
            <w:sz w:val="20"/>
            <w:u w:val="single"/>
            <w:shd w:val="clear" w:color="auto" w:fill="FFFFFF"/>
            <w:lang w:val="en-US" w:eastAsia="en-US" w:bidi="ar-SA"/>
          </w:rPr>
          <w:t>frances@gsmassoc.org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Word from the Smokies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 Figart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Columnist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river otters were reintroduced into Great Smoky Mountains National Park on Feb. 27, 1986, after a 50-year absence due to overhunting and habitat destruction.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 by Eric Kilby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 otters in the wild, be alert for their distinctive chirping sounds and keep an eye out for quick fluid movements in large low-elevation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 by Jonathan Eisen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Celebrate Earth Day with Fredericksburg Parks and Rec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Free Lance-Star (Fredericksburg, VA)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April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Free Lance-Star, Fredericksburg, VA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COLLETTE CAPRARA FOR THE FREE LANCESTAR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on the Rappahannock, Old Mill Park, 2201 Caroline St., Fredericksburg. Saturday, April 23, from 11 a.m. to 4 p.m. Rain date: April 30. Free. 540/372-1086; earthdayfred.com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folks at Fredericksburg Parks and Recreation invite one and all to join them on Saturday, April 23, at Old Mill Park for their 18th Earth Day celebration. The event is truly one presented by the community and for the community. The widely popular gathering has grown steadily throughout nearly two decades and attracted more than 5,000 participants in 2019. This year's celebration features nearly 80 exhibitors and is supported by eight local sponsors, providing an opportunity to learn more about our precious planet and the interdependent elements of our local ecosystem.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goal is to provide a fun, family-friendly event that gets people involved and excited about appreciating and protecting our environment," said Callie Brown, outdoor recreation supervisor. "Each of our exhibitors will offer an interactive or hands-on element and many will have take-home crafts or project, including seedlings that families can plant and care for at home. Guests can learn about a spectrum of environmentally minded organizations and clubs that are in the community that they may want to become involved with throughout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celebration, visitors can meet and greet the winsome little critters of Karen Brace's Awesome Possumz as they learn about their history, their "super powers" and the role they play in the environment. In addition, Earthquest-which has hosted past events with Parks and Rec, such as "Walk with a Hawk" hikes-will introduce families to nonreleasable birds of prey and rescued parrots. Guests can also visit Henry's See-and-Touch Nature Bus and explore their collection of seashells, furs, skulls and crystal specimens, as well as a fascinating insect display. Specimens from the Motts Run Nature Center will also be displayed, and the park's beloved mascot, Pocket the corn snake (who will celebrate her 25th birthday this summer), will make her appearance at the event once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folks from Downtown Greens will also be on-site, presenting exciting information about their recent expansion and opportunities for families to be involved in their initiatives throughout the year, and the Friends of the Rappahannock will talk about their mission and a spectrum of conservation efforts that families can join, as well as a variety of programs and camps for kids. The Falmouth Flats Fly Fishers will also offer casting demonstrations and guide visitors in tying their own flies to take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community associations will include the Virginia Master Gardeners, the Virginia Master Naturalists and Tree Fredericksburg, which will conduct a Tree Give-Away of species including maples, dogwoods, magnolias, oak, cypress and cedars.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Entertainment will be provided on the central stage throughout the day by the rousing musicians of Johnny D &amp; the Lowriders, Waney Edges and Jeff Brown. In addition, a new feature this year will be a series of Eco-Talks, short conservation-related presentations and Q&amp;A sessions, at the park's amphitheater.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Highlights that will especially engage children are pony rides, a barrel train ride and opportunities to meet the charming Wildwood Alpacas.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prelude to the Earth Day celebration, two communitywide activities and contests will be ongoing through April 22, with award recipients announced on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Virtual Bio Blitz: All are invited to become Citizen Scientists by participating in the Virtual Bio-Blitz, where they can track and record observations of various species throughout the city or in any area of their choice via a free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Not only will this introduce participants to the inter-related species that comprise our ecosystem, but it also contributes to a valuable ongoing collaborative data repository.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Chalk &amp; Talk Art Contest: This innovative art exhibit begins tomorrow with an invitation to all to convey their personal message about Earth Day through an image created with sidewalk chalk in front of their homes, on their driveways or at any parking lot or site of their choice. To enter the contest, they can take a picture of their artwork and upload it to the online Fredericksburg Parks and Rec entry form. First, second and third-place awards will be given on the basis of the creator's message and quality of their work. Parks and Rec will post the four locations on its website, where sidewalk chalk sets will be made available to those who need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all families who attend our Earth Day celebration will leave inspired and invigorated about what they can do to take care of our planet and that all will take advantage of the opportunities to become involved with the wonderful community organizations who will be introduced at the event," said Brown. "There will be parking at Old Mill Park, but we also encourage folks to park along our Heritage Trail and walk to the festival as well. It's a great way to enjoy nature!"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Fredericksburg's annual Earth Day on the Rappahannock returns to Old Mill Park on April 23, from 11 a.m. to 4 p.m. Fredericksburg Parks, Recreation, &amp; Events Fredericksburg's annual Earth Day on the Rappahannock returns to Old Mill Park on April 23, from 11 a.m. to 4 p.m. Fredericksburg Parks, Recreation, &amp; Events The Earth Day celebration will feature interactive activities, live music, food and an appearance by the Wildwood Alpacas. Fredericksburg Parks, Recreation, &amp; Events The Earth Day celebration will feature interactive activities, live music, food and an appearance by the Wildwood Alpacas. Fredericksburg Parks, Recreation, &amp; Events Children's activities include pony rides and a barrel train ride. Fredericksburg Parks, Recreation, &amp; Events Children's activities include pony rides and a barrel train ride. Fredericksburg Parks, Recreation, &amp; Events Fredericksburg Parks, Recreation, &amp; Events Fredericksburg Parks, Recreation, &amp; Events Fredericksburg Parks, Recreation, &amp; Events Fredericksburg Parks, Recreation, &amp; Events Fredericksburg Parks, Recreation, &amp; Events Fredericksburg Parks, Recreation, &amp; Events Fredericksburg Parks, Recreation, &amp; Events Fredericksburg Parks, Recreation, &amp; Events Fredericksburg Parks, Recreation, &amp; Events Fredericksburg Parks, Recreation, &amp; Events A popular guest at the Earth Day party: Pocket the corn snake will be celebrating her 25th birthday this summer. Fredericksburg Parks, Recreation, &amp; Events A popular guest at the Earth Day party: Pocket the corn snake will be celebrating her 25th birthday this summer. Fredericksburg Parks, Recreation, &amp; Events Fredericksburg Parks, Recreation, &amp; Events Fredericksburg Parks, Recreation, &amp; Events Vince Miller (right) holds 'Pocket' as he and his son, Clint Miller, 8, (left) listen to Mimi Dempsey from the Motts Reservior Nature Center of Fredericksburg Parks and Recreation explain to them about the corn snake th 4/14/2022: Fredericksburg's annual Earth Day on the Rappa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Lost and found: native aquatic plant in Ohio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Great Lakes Echo: Michigan State University (MI)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Knight Center for Environmental Journalism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HOMEPAGE FEATURED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Shelby Frink</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scientist may have found a native aquatic plant in Ohio that was once thought to be wiped out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watermilfoil species has not been seen in Ohio in at least 20 years, said Mark Warman, the scientist who found the plant on private property last September after his friend posted photos on the social network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scientists can't be sure until it blooms this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Warman, the aquatic invasive species project coordinator for Cleveland Metroparks, is waiting on scientists in Ohio and Michigan to confirm his findings before publicly identifying the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plant was not in bloom when it was discovered, he said. Aquatic plants can be hard to identify because the same plant can look different depending on the habitat and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 lot of people put a lot of effort into caring about seaweed," said Eugene Braig IV, the program director for Aquatic Ecosystems Extension at Ohio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get rid of aquatic plants for aesthetic reasons, Warman said. Native watermilfoil is worth protecting because it can add to the diversity and the health of Ohio's aquatic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for people to accurately identify the species of watermilfoil before applying herbicide because Ohio's native watermilfoils are endangered, Braig said. The odds of killing a native species are slim, but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Native aquatic plants, including watermilfoil, produce oxygen for aquatic wildlife, enhance water quality and are less likely to become a problem, he said. Invasive species create imbalances in habitats.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watermilfoil in Ohio is Eurasian watermilfoil, Braig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Eurasian watermilfoil is a widespread invasive species in the Great Lakes region, according to the U.S. Department of Agriculture. It becomes so thick that it blocks sunlight and kills other native aquatic plants that provide food and shelter for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Eurasian watermilfoil provides some habitat and structure, but it does not give back to the ecosystem the same way native plants would, Warman said. It is not going to provide the same food and may not be as edible for insects and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Eurasian watermilfoil also harms the quality of fisheries because fish do not like unfamiliar weeds, said Joe Testa, a fishing guide in Michigan and New York.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healthiest fisheries have a lot of different aquatic plants, Warman said. Ohio does not have much aquatic plant diversity compared to other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native species that was found is not desirable in other parts of the United States because it is too widespread, Warman said. However, historically it's been under control in Ohio, so there is a good chance Ohio's habitat may be more suitable for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Ohio's endangered watermilfoils are common in some states, like Michigan, so reintroduction to Ohio might be possible, Braig said. State programs like H2Ohio, work to restore lost habitats.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H2Ohio and the Ohio Department of Natural Resources officials declined to be interviewed for this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the kind of thing to get a lot of headlines," Braig said. "It's not photogenic like a fish."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for early detection and rapid response to aquatic invasive plants is provided by the Ohio Department of Natural Resources and U.S. Fish and Wildlife Service via the Great Lakes Restoration Initiative.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1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Ohio scientist found this native watermilfoil and believes it is a species thought to be eliminated from Ohio. Image: Mark Warman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Binghamton University: Citizen Scientist - Community Is Invited to Study the Natural World During EcoBlitz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 11:17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BINGHAMTON, New York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Binghamton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Jennifer Micale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calls the Binghamton University campus home, whether on four legs, or six, or eight? What grows beneath the shade of its trees, flies between the branches or dwells in its ponds, too small to see with the naked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Binghamton's first-ever EcoBlitz, you can help the campus community find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tell people that it's like real-life Pokemon Go," said EcoBlitz coordinator Carmela Buono, a doctoral candidate in biological sciences who has spent a year organizing the event. "What we want to find out is: What kind of species are found on campus? What is the water quality in a place like Lake Lieberman?"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Hosted by the Center for Integrated Watershed Studies, the community science effort begins with a kickoff event from 10 a.m. to 3 p.m. April 30 at the Binghamton University Nature Preserve, featuring nature tours, craft activities, pond sampling, bird watching, a scavenger hunt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 make the event? You can still participate by collecting data during your free time from April 30 to May 13. Data collection throughout the EcoBlitz will take place on all of the University's properties, from the campus itself to the Nature Preserve and Nuthatch Hollow. Visit the EcoBlitz website to learn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you don't have to be an official member of the campus community to take part, either. Everyone is welcome, from community groups to hikers visiting the Nature Preserve, although the inaugural event particularly hopes to involve campus researchers, University courses, campus student groups and local community groups in the data collection efforts. Groups already participating include the Audubon Society, the Sustainability Hub, the Ross Park Zoo, the University's biology and environmental science labs, the Zero Hour environmental justice organization, and classes in urban ecology and plant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 many environmentally passionate groups on campus. Why not harness that, and do something really fun and collect data about what we have on campus?" Buono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will be collected and submitted via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free community science app. You can use the app, for example, to upload a picture of a plant. The app will help you identify it, and also collect information such as the time of day, Buono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participation in ecological data collection serves several purposes, including increasing awareness surrounding the importance of protecting and conserving biodiversity and natural systems. Documenting what we have will also help collect baseline information to understand how our natural areas might be changing under anthropogenic change, such as climate change," said Assistant Professor of Biological Sciences Kirsten Prior, the event's co-organizer and Buono's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Engaging the younger generation is critical to instill a sense of appreciation and responsibility for conservation, she said. To that end, EcoBlitz includes several nature-themed activities for children, including engaging them in data collection and species identification,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native New Jersey, Buono participated in a similar event at Rutgers University, her alma mater. These events, known as BioBlitzes, happen at sites all over the world, in which citizen-scientists come together during a designated period of time to conduct an intensive field study. The very first BioBlitz dates back to 1996 in Washington, D.C.'s Kenilworth Aquatic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 of EcoBlitz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EcoBlitz combines the Center for Integrated Watershed Studies' research and community engagement missions, said the center's director, Associate Professor of Biological Sciences Jessica Hua. And while it's modeled after the BioBlitz, Binghamton's event is also unique in that it emphasizes the center's interdisciplinary nature by inviting community partners not only to observe and identify plant, animal and fungi species, but also geological and environmental toxicological data, such as soil moisture, organic matter content, pH, conductivity, nitrogen, rock and fossil identification, Hua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"Interdisciplinary efforts and community engagement are crucial to studying the environment, and what's exciting about this event is that researchers, educators, students, and community organizations and members are all coming together with the common goal of documenting and learning about the ecology of our natural areas," Prior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Buono is a natural at organizing and leading the event, as a talented ecologist with a passion for outreach, Prior said. As her research mentor, Prior has seen firsthand the breadth of knowledge the doctoral student has about the diversity and ecology of natural systems, particularly local forest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Buono, whose own doctoral research focuses on ants, will be out in the field herself when she's not in class. And like a healthy ecosystem, she hopes the event becomes self-sustaining.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ultimate goal for this event is to bring together the campus community and the local community to appreciate the outdoors and harness the power of citizen science," Buono said. "I'd love to come back after I graduate and see that the EcoBlitz is still happening, a day everywhere when the community comes together to appreciate what we have on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MSTRUCK-7795612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OUTDOORS; Webinar on living shoreline feasibility model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Delaware 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Delaware State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DOVER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DOVER The living shoreline feasibility model as a tool for green infrastructure design is the topic of a free webinar at 10 a.m. Tuesday, April 19, presented by the Delaware Department of Natural Resources and Environmental Control, in partnership with the Delaware Living Shorelines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webinar speaker will be Dr. Joshua Moody, restoration programs manager for the Partnership for the Delaware Estuary.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Moody will provide an overview of the living shoreline feasibility model and how the tool evaluates a variety of metrics to assess considerations when installing and maintaining a living shoreline. The presentation will showcase how the LSFM guides users in collecting information on the physical and ecological characteristics of a specific site location, as well as factors related to site access and community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model provides a relative evaluation of sites and can integrate with baseline data on existing conditions to help inform team building, design and installation planning.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webinar presenter will discuss how the LSFM can be used to assist in the implementation of site selection and inform the various types of expertise required for success. Additionally, the lecture will touch on how the model can help practitioners better understand how to phase a multi-step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webinar is part of an ongoing virtual series offered by the Delaware Living Shorelines Committee, a work group dedicated to facilitating the understanding, peer review and implementation of living shoreline strategy within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DNREC’s participation is represented by the DNREC Wetland Monitoring and Assessment program and the DNREC Coastal Training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including registration details, can be found at de.gov/livingshorelinewebinar.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Earth Day with Marsh Madness tours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SMYRNA  The Delaware Department of Natural Resources and Environmental Control invites the public to celebrate Earth Day 2022 by visiting a tidal salt marsh, one of the most amazing ecosystems on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DNREC’s Aquatic Resources Education Center will host a special Marsh Madness program of one-hour tours highlighting the tidal salt marsh at the Tony Florio Woodland Beach Wildlife Area near Smyrna, from 9 a.m. to 1 p.m., Saturday, 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Educators from the Aquatic Resources Education Center managed by the DNREC Division of Fish and Wildlife will provide the tours, giving participants an up-close view of the salt marsh and some of the aquatic life found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salt marsh connects to the Delaware Bay through a network of tidal streams where visitors can watch fiddler crabs on the banks during low tide and sometimes see muskrats. The one-hour programs are being offered at no charge to participants of all ages.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Pre-registration is required. For more information or to register, email </w:t>
      </w:r>
      <w:hyperlink r:id="rId545" w:history="1">
        <w:r>
          <w:rPr>
            <w:rFonts w:ascii="arial" w:eastAsia="arial" w:hAnsi="arial" w:cs="arial"/>
            <w:i/>
            <w:color w:val="0077CC"/>
            <w:sz w:val="20"/>
            <w:u w:val="single"/>
            <w:shd w:val="clear" w:color="auto" w:fill="FFFFFF"/>
            <w:lang w:val="en-US" w:eastAsia="en-US" w:bidi="ar-SA"/>
          </w:rPr>
          <w:t>pearlie.franklin@delaware</w:t>
        </w:r>
      </w:hyperlink>
      <w:r>
        <w:rPr>
          <w:rFonts w:ascii="arial" w:eastAsia="arial" w:hAnsi="arial" w:cs="arial"/>
          <w:color w:val="000000"/>
          <w:sz w:val="20"/>
          <w:lang w:val="en-US" w:eastAsia="en-US" w:bidi="ar-SA"/>
        </w:rPr>
        <w:t xml:space="preserve"> gov.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encouraged to document bird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Delaware National Estuarine Research Reserve is encouraging visitors to the Blackbird Creek Reserve in Townsend and the St. Jones Reserve in Dover to help document the species of birds they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 Year” project will create a snapshot of the birds within the reserves’ boundaries and provide input for conservation plans, land stewardship and restoration efforts.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bald eagle, red-shouldered hawk, clapper rail and tree swallows are among the birds that have been spotted by volunteers so far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DNERR is one of 30 national estuarine research reserves across the country whose goals are to establish, protect and manage natural estuarine habitats for research, education and coastal stewardship.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Birdwatchers often challenge themselves to see or hear as many species as possible within a single year. DNERR’s Big Year is similar, but visitors to the reserves don’t have to be avid birdwatchers to participate.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Chronolog stations at Blackbird Creek and St. Jones allow participants to take photos and upload them into a database. The photos are used to create a time-lapse project to observe and document environmental changes.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who want to participate can register at any time of the year at surveymonkey.com/r/plh3h9w. They can then log their observations into one of two apps,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or eBird.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Rehoboth Beach named Tree City for 31st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REHOBOTH BEACH  For the 31st time, the city has earned recognition from the Arbor Day Foundation as a Tree City USA for its commitment to caring for and managing its public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Rehoboth Beach has once again received the foundation’s Growth Award for continuous improvement to its urban forestry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Rehoboth Beach and 3,600 other communities across the country qualify for Tree City USA designation by meeting four requirements: a tree board or department, a tree-care ordinance, an annual community forestry budget of at least $2 per capita and an Arbor Day observance and proclamation.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Growth Award recognizes communities that demonstrate year-over-year increasing levels of tree care and community engagement.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Board of Commissioners is working to make significant changes to its tree-related ordinances. In addition, it will host its annual Arbor Day planting later this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new members join Nature Conservancy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Nature Conservancy’s Pennsylvania and Delaware chapter has announced two additions to its board of trustees: Irwin “I.G.” Burton and Jenny Rose Carey.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Burton and Ms. Carey bring years of experience and leadership in support of TNC’s mission to conserve the lands and waters on which all life depends.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Burton is a lifelong Sussex Countian, where four generations of his family have operated a successful auto dealership in the Milford area for more than a century. Now retired, he has remained active, having formerly served as member and chairman of the board of directors for Bayhealth Medical Center, as a Sussex County Council member and as a member of the Delaware Council on Transportation. He also is a trustee for the University of Delaware.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Carey is a renowned gardener, educator, historian and author and, until recently, served as the senior director at the Pennsylvania Horticultural Society’s Meadowbrook Farm in Jenkintown. She previously worked at Temple University for over a decade, first as an adjunct professor in the Landscape Architecture and Horticulture programs and then as director of the Ambler Arboretum. Ms. Carey has been lecturing nationally and internationally for many years. Her gardens have been featured on PBS’ “The Victory Garden” and in The Wall Street Journal, The Philadelphia Inquirer, GreeneScene Community Magazine and Pennsylvania Gardener.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Travel writer Cathy Salustri's favorite Florida destinations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Axios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 11:25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Montgomery</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28, 2022( Axios: </w:t>
      </w:r>
      <w:hyperlink r:id="rId553" w:history="1">
        <w:r>
          <w:rPr>
            <w:rFonts w:ascii="arial" w:eastAsia="arial" w:hAnsi="arial" w:cs="arial"/>
            <w:i/>
            <w:color w:val="0077CC"/>
            <w:sz w:val="20"/>
            <w:u w:val="single"/>
            <w:shd w:val="clear" w:color="auto" w:fill="FFFFFF"/>
            <w:lang w:val="en-US" w:eastAsia="en-US" w:bidi="ar-SA"/>
          </w:rPr>
          <w:t>https://link.axios.com/join/am-signup?source=aci</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Cathy Salustri knows Florida like few others.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her master's thesis under her advisor, the great Gary Mormino[1], Salustri logged almost 5,000 miles retracing driving tours from the WPA Federal Writer's Project Guide in search of Florida's forgotten destinations, which became a travel book called "Backroads of Paradise[2]." She's been a freelance writer here for years, and during the pandemic Salustri bought Gulfport's weekly newspaper The Gabber[3]. She also writes a Florida newsletter[4]. So we asked Salustri, "What is your favorite Florida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Stroll: I love the alleys in Gulfport. You learn so much about a community by what it doesn't show to the rest of the world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Hike: This is like asking me to pick a favorite cheese. ... I love to hike around Lake Dixie at Lake Louisa State Park[5], because even though the park removed most of the citrus trees because of greening, there's still a wild sour orange tree there, and even though it's probably not legal, I'll grab some oranges for a pie or sour orange margaritas[6].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Body of water: Florida Bay[7]. Especially on a boat. Bonus points if I catch my dinner on that boat.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Beach: It's a dead heat between St. George Island State Park[8] and Grayton Beach State Park[9]. People call it "sugar sand" but that's not right; it's more like Bisquick - soft and powdery.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Municipal park: Fort De Soto[10]. I'm thankful every day that Pinellas County had the foresight to make those five keys into a park.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dining spot: Kayaking on a river. I learned long ago to make a veggie burger, wrap it in foil, and when I'm ready to eat, put it on my bow for the sun to reheat it. Elsewhere: Lazy Days in Islamorada[11]. It has a fish market downstairs and a little beach.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Piece of gear: The Seek app[12]. As an undergrad way back when, I had a great professor, Dr. Jerry Smith, who taught "Identifying Florida Biota" - he could name any tree, lichen, or animal in Florida. Having this app with me is like having him in my pocket.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spot: It's more of a sweet experience. I call it the Oolite[13] Slide, and it starts the moment I turn onto US 41 just north of Collier Seminole State Park[14]. As I drive, civilization falls away and the world shows its wild side as I slide off the edge of North America. It lasts all the way to the peak of the Card Sound Bridge[15], where I disappear into the limestone world of the Florida Keys.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54" w:history="1">
        <w:r>
          <w:rPr>
            <w:rFonts w:ascii="arial" w:eastAsia="arial" w:hAnsi="arial" w:cs="arial"/>
            <w:i/>
            <w:color w:val="0077CC"/>
            <w:sz w:val="20"/>
            <w:u w:val="single"/>
            <w:shd w:val="clear" w:color="auto" w:fill="FFFFFF"/>
            <w:lang w:val="en-US" w:eastAsia="en-US" w:bidi="ar-SA"/>
          </w:rPr>
          <w:t>https://www.usf.edu/arts-sciences/florida-studies/faculty/gary-mormino.aspx</w:t>
        </w:r>
      </w:hyperlink>
      <w:r>
        <w:rPr>
          <w:rFonts w:ascii="arial" w:eastAsia="arial" w:hAnsi="arial" w:cs="arial"/>
          <w:color w:val="000000"/>
          <w:sz w:val="20"/>
          <w:lang w:val="en-US" w:eastAsia="en-US" w:bidi="ar-SA"/>
        </w:rPr>
        <w:t xml:space="preserve"> [ 2]: </w:t>
      </w:r>
      <w:hyperlink r:id="rId555" w:history="1">
        <w:r>
          <w:rPr>
            <w:rFonts w:ascii="arial" w:eastAsia="arial" w:hAnsi="arial" w:cs="arial"/>
            <w:i/>
            <w:color w:val="0077CC"/>
            <w:sz w:val="20"/>
            <w:u w:val="single"/>
            <w:shd w:val="clear" w:color="auto" w:fill="FFFFFF"/>
            <w:lang w:val="en-US" w:eastAsia="en-US" w:bidi="ar-SA"/>
          </w:rPr>
          <w:t>http://www.amazon.com/Backroads-Paradise-Journey-Rediscover-Florida/dp/0813062969/ref%3Dsr_1_2?ie=UTF8&amp;qid=1464879726&amp;sr=8-2&amp;keywords=backroads+of+paradise</w:t>
        </w:r>
      </w:hyperlink>
      <w:r>
        <w:rPr>
          <w:rFonts w:ascii="arial" w:eastAsia="arial" w:hAnsi="arial" w:cs="arial"/>
          <w:color w:val="000000"/>
          <w:sz w:val="20"/>
          <w:lang w:val="en-US" w:eastAsia="en-US" w:bidi="ar-SA"/>
        </w:rPr>
        <w:t xml:space="preserve"> [ 3]: </w:t>
      </w:r>
      <w:hyperlink r:id="rId556" w:history="1">
        <w:r>
          <w:rPr>
            <w:rFonts w:ascii="arial" w:eastAsia="arial" w:hAnsi="arial" w:cs="arial"/>
            <w:i/>
            <w:color w:val="0077CC"/>
            <w:sz w:val="20"/>
            <w:u w:val="single"/>
            <w:shd w:val="clear" w:color="auto" w:fill="FFFFFF"/>
            <w:lang w:val="en-US" w:eastAsia="en-US" w:bidi="ar-SA"/>
          </w:rPr>
          <w:t>https://thegabber.com/about-the-gabber</w:t>
        </w:r>
      </w:hyperlink>
      <w:r>
        <w:rPr>
          <w:rFonts w:ascii="arial" w:eastAsia="arial" w:hAnsi="arial" w:cs="arial"/>
          <w:color w:val="000000"/>
          <w:sz w:val="20"/>
          <w:lang w:val="en-US" w:eastAsia="en-US" w:bidi="ar-SA"/>
        </w:rPr>
        <w:t xml:space="preserve">/ [ 4]: </w:t>
      </w:r>
      <w:hyperlink r:id="rId557" w:history="1">
        <w:r>
          <w:rPr>
            <w:rFonts w:ascii="arial" w:eastAsia="arial" w:hAnsi="arial" w:cs="arial"/>
            <w:i/>
            <w:color w:val="0077CC"/>
            <w:sz w:val="20"/>
            <w:u w:val="single"/>
            <w:shd w:val="clear" w:color="auto" w:fill="FFFFFF"/>
            <w:lang w:val="en-US" w:eastAsia="en-US" w:bidi="ar-SA"/>
          </w:rPr>
          <w:t>https://greatfloridaroadtrip.us17.list-manage.com/subscribe?u=de1e97a4c3dcb6d90f090349f&amp;id=b7aca90c51</w:t>
        </w:r>
      </w:hyperlink>
      <w:r>
        <w:rPr>
          <w:rFonts w:ascii="arial" w:eastAsia="arial" w:hAnsi="arial" w:cs="arial"/>
          <w:color w:val="000000"/>
          <w:sz w:val="20"/>
          <w:lang w:val="en-US" w:eastAsia="en-US" w:bidi="ar-SA"/>
        </w:rPr>
        <w:t xml:space="preserve"> [ 5]: </w:t>
      </w:r>
      <w:hyperlink r:id="rId558" w:history="1">
        <w:r>
          <w:rPr>
            <w:rFonts w:ascii="arial" w:eastAsia="arial" w:hAnsi="arial" w:cs="arial"/>
            <w:i/>
            <w:color w:val="0077CC"/>
            <w:sz w:val="20"/>
            <w:u w:val="single"/>
            <w:shd w:val="clear" w:color="auto" w:fill="FFFFFF"/>
            <w:lang w:val="en-US" w:eastAsia="en-US" w:bidi="ar-SA"/>
          </w:rPr>
          <w:t>https://www.floridastateparks.org/parks-and-trails/lake-louisa-state-park</w:t>
        </w:r>
      </w:hyperlink>
      <w:r>
        <w:rPr>
          <w:rFonts w:ascii="arial" w:eastAsia="arial" w:hAnsi="arial" w:cs="arial"/>
          <w:color w:val="000000"/>
          <w:sz w:val="20"/>
          <w:lang w:val="en-US" w:eastAsia="en-US" w:bidi="ar-SA"/>
        </w:rPr>
        <w:t xml:space="preserve"> [ 6]: </w:t>
      </w:r>
      <w:hyperlink r:id="rId559" w:history="1">
        <w:r>
          <w:rPr>
            <w:rFonts w:ascii="arial" w:eastAsia="arial" w:hAnsi="arial" w:cs="arial"/>
            <w:i/>
            <w:color w:val="0077CC"/>
            <w:sz w:val="20"/>
            <w:u w:val="single"/>
            <w:shd w:val="clear" w:color="auto" w:fill="FFFFFF"/>
            <w:lang w:val="en-US" w:eastAsia="en-US" w:bidi="ar-SA"/>
          </w:rPr>
          <w:t>https://www.holajalapeno.com/pitcher-perfect-sour-orange-margaritas</w:t>
        </w:r>
      </w:hyperlink>
      <w:r>
        <w:rPr>
          <w:rFonts w:ascii="arial" w:eastAsia="arial" w:hAnsi="arial" w:cs="arial"/>
          <w:color w:val="000000"/>
          <w:sz w:val="20"/>
          <w:lang w:val="en-US" w:eastAsia="en-US" w:bidi="ar-SA"/>
        </w:rPr>
        <w:t xml:space="preserve">/ [ 7]: </w:t>
      </w:r>
      <w:hyperlink r:id="rId560" w:history="1">
        <w:r>
          <w:rPr>
            <w:rFonts w:ascii="arial" w:eastAsia="arial" w:hAnsi="arial" w:cs="arial"/>
            <w:i/>
            <w:color w:val="0077CC"/>
            <w:sz w:val="20"/>
            <w:u w:val="single"/>
            <w:shd w:val="clear" w:color="auto" w:fill="FFFFFF"/>
            <w:lang w:val="en-US" w:eastAsia="en-US" w:bidi="ar-SA"/>
          </w:rPr>
          <w:t>https://www.nps.gov/places/florida-bay.htm</w:t>
        </w:r>
      </w:hyperlink>
      <w:r>
        <w:rPr>
          <w:rFonts w:ascii="arial" w:eastAsia="arial" w:hAnsi="arial" w:cs="arial"/>
          <w:color w:val="000000"/>
          <w:sz w:val="20"/>
          <w:lang w:val="en-US" w:eastAsia="en-US" w:bidi="ar-SA"/>
        </w:rPr>
        <w:t xml:space="preserve"> [ 8]: </w:t>
      </w:r>
      <w:hyperlink r:id="rId561" w:history="1">
        <w:r>
          <w:rPr>
            <w:rFonts w:ascii="arial" w:eastAsia="arial" w:hAnsi="arial" w:cs="arial"/>
            <w:i/>
            <w:color w:val="0077CC"/>
            <w:sz w:val="20"/>
            <w:u w:val="single"/>
            <w:shd w:val="clear" w:color="auto" w:fill="FFFFFF"/>
            <w:lang w:val="en-US" w:eastAsia="en-US" w:bidi="ar-SA"/>
          </w:rPr>
          <w:t>https://www.floridastateparks.org/parks-and-trails/dr-julian-g-bruce-st-george-island-state-park</w:t>
        </w:r>
      </w:hyperlink>
      <w:r>
        <w:rPr>
          <w:rFonts w:ascii="arial" w:eastAsia="arial" w:hAnsi="arial" w:cs="arial"/>
          <w:color w:val="000000"/>
          <w:sz w:val="20"/>
          <w:lang w:val="en-US" w:eastAsia="en-US" w:bidi="ar-SA"/>
        </w:rPr>
        <w:t xml:space="preserve"> [ 9]: </w:t>
      </w:r>
      <w:hyperlink r:id="rId562" w:history="1">
        <w:r>
          <w:rPr>
            <w:rFonts w:ascii="arial" w:eastAsia="arial" w:hAnsi="arial" w:cs="arial"/>
            <w:i/>
            <w:color w:val="0077CC"/>
            <w:sz w:val="20"/>
            <w:u w:val="single"/>
            <w:shd w:val="clear" w:color="auto" w:fill="FFFFFF"/>
            <w:lang w:val="en-US" w:eastAsia="en-US" w:bidi="ar-SA"/>
          </w:rPr>
          <w:t>https://www.floridastateparks.org/graytonbeach</w:t>
        </w:r>
      </w:hyperlink>
      <w:r>
        <w:rPr>
          <w:rFonts w:ascii="arial" w:eastAsia="arial" w:hAnsi="arial" w:cs="arial"/>
          <w:color w:val="000000"/>
          <w:sz w:val="20"/>
          <w:lang w:val="en-US" w:eastAsia="en-US" w:bidi="ar-SA"/>
        </w:rPr>
        <w:t xml:space="preserve"> [ 10]: </w:t>
      </w:r>
      <w:hyperlink r:id="rId563" w:history="1">
        <w:r>
          <w:rPr>
            <w:rFonts w:ascii="arial" w:eastAsia="arial" w:hAnsi="arial" w:cs="arial"/>
            <w:i/>
            <w:color w:val="0077CC"/>
            <w:sz w:val="20"/>
            <w:u w:val="single"/>
            <w:shd w:val="clear" w:color="auto" w:fill="FFFFFF"/>
            <w:lang w:val="en-US" w:eastAsia="en-US" w:bidi="ar-SA"/>
          </w:rPr>
          <w:t>https://www.pinellascounty.org/park/05_ft_desoto.htm</w:t>
        </w:r>
      </w:hyperlink>
      <w:r>
        <w:rPr>
          <w:rFonts w:ascii="arial" w:eastAsia="arial" w:hAnsi="arial" w:cs="arial"/>
          <w:color w:val="000000"/>
          <w:sz w:val="20"/>
          <w:lang w:val="en-US" w:eastAsia="en-US" w:bidi="ar-SA"/>
        </w:rPr>
        <w:t xml:space="preserve"> [ 11]: </w:t>
      </w:r>
      <w:hyperlink r:id="rId564" w:history="1">
        <w:r>
          <w:rPr>
            <w:rFonts w:ascii="arial" w:eastAsia="arial" w:hAnsi="arial" w:cs="arial"/>
            <w:i/>
            <w:color w:val="0077CC"/>
            <w:sz w:val="20"/>
            <w:u w:val="single"/>
            <w:shd w:val="clear" w:color="auto" w:fill="FFFFFF"/>
            <w:lang w:val="en-US" w:eastAsia="en-US" w:bidi="ar-SA"/>
          </w:rPr>
          <w:t>https://www.lazydaysislamorada.com</w:t>
        </w:r>
      </w:hyperlink>
      <w:r>
        <w:rPr>
          <w:rFonts w:ascii="arial" w:eastAsia="arial" w:hAnsi="arial" w:cs="arial"/>
          <w:color w:val="000000"/>
          <w:sz w:val="20"/>
          <w:lang w:val="en-US" w:eastAsia="en-US" w:bidi="ar-SA"/>
        </w:rPr>
        <w:t xml:space="preserve">/ [ 12]: </w:t>
      </w:r>
      <w:hyperlink r:id="rId565" w:history="1">
        <w:r>
          <w:rPr>
            <w:rFonts w:ascii="arial" w:eastAsia="arial" w:hAnsi="arial" w:cs="arial"/>
            <w:i/>
            <w:color w:val="0077CC"/>
            <w:sz w:val="20"/>
            <w:u w:val="single"/>
            <w:shd w:val="clear" w:color="auto" w:fill="FFFFFF"/>
            <w:lang w:val="en-US" w:eastAsia="en-US" w:bidi="ar-SA"/>
          </w:rPr>
          <w:t>https://play.google.com/store/apps/details?id=org.</w:t>
        </w:r>
      </w:hyperlink>
      <w:hyperlink r:id="rId565" w:history="1">
        <w:r>
          <w:rPr>
            <w:rFonts w:ascii="arial" w:eastAsia="arial" w:hAnsi="arial" w:cs="arial"/>
            <w:b/>
            <w:i/>
            <w:color w:val="0077CC"/>
            <w:sz w:val="20"/>
            <w:u w:val="single"/>
            <w:shd w:val="clear" w:color="auto" w:fill="FFFFFF"/>
            <w:lang w:val="en-US" w:eastAsia="en-US" w:bidi="ar-SA"/>
          </w:rPr>
          <w:t>inaturalist</w:t>
        </w:r>
      </w:hyperlink>
      <w:hyperlink r:id="rId565" w:history="1">
        <w:r>
          <w:rPr>
            <w:rFonts w:ascii="arial" w:eastAsia="arial" w:hAnsi="arial" w:cs="arial"/>
            <w:i/>
            <w:color w:val="0077CC"/>
            <w:sz w:val="20"/>
            <w:u w:val="single"/>
            <w:shd w:val="clear" w:color="auto" w:fill="FFFFFF"/>
            <w:lang w:val="en-US" w:eastAsia="en-US" w:bidi="ar-SA"/>
          </w:rPr>
          <w:t>.seek&amp;hl=en_US&amp;gl=US</w:t>
        </w:r>
      </w:hyperlink>
      <w:r>
        <w:rPr>
          <w:rFonts w:ascii="arial" w:eastAsia="arial" w:hAnsi="arial" w:cs="arial"/>
          <w:color w:val="000000"/>
          <w:sz w:val="20"/>
          <w:lang w:val="en-US" w:eastAsia="en-US" w:bidi="ar-SA"/>
        </w:rPr>
        <w:t xml:space="preserve"> [ 13]: </w:t>
      </w:r>
      <w:hyperlink r:id="rId566" w:history="1">
        <w:r>
          <w:rPr>
            <w:rFonts w:ascii="arial" w:eastAsia="arial" w:hAnsi="arial" w:cs="arial"/>
            <w:i/>
            <w:color w:val="0077CC"/>
            <w:sz w:val="20"/>
            <w:u w:val="single"/>
            <w:shd w:val="clear" w:color="auto" w:fill="FFFFFF"/>
            <w:lang w:val="en-US" w:eastAsia="en-US" w:bidi="ar-SA"/>
          </w:rPr>
          <w:t>https://www.sandatlas.org/oolite</w:t>
        </w:r>
      </w:hyperlink>
      <w:r>
        <w:rPr>
          <w:rFonts w:ascii="arial" w:eastAsia="arial" w:hAnsi="arial" w:cs="arial"/>
          <w:color w:val="000000"/>
          <w:sz w:val="20"/>
          <w:lang w:val="en-US" w:eastAsia="en-US" w:bidi="ar-SA"/>
        </w:rPr>
        <w:t xml:space="preserve">/ [ 14]: </w:t>
      </w:r>
      <w:hyperlink r:id="rId567" w:history="1">
        <w:r>
          <w:rPr>
            <w:rFonts w:ascii="arial" w:eastAsia="arial" w:hAnsi="arial" w:cs="arial"/>
            <w:i/>
            <w:color w:val="0077CC"/>
            <w:sz w:val="20"/>
            <w:u w:val="single"/>
            <w:shd w:val="clear" w:color="auto" w:fill="FFFFFF"/>
            <w:lang w:val="en-US" w:eastAsia="en-US" w:bidi="ar-SA"/>
          </w:rPr>
          <w:t>https://www.floridastateparks.org/parks-and-trails/collier-seminole-state-park</w:t>
        </w:r>
      </w:hyperlink>
      <w:r>
        <w:rPr>
          <w:rFonts w:ascii="arial" w:eastAsia="arial" w:hAnsi="arial" w:cs="arial"/>
          <w:color w:val="000000"/>
          <w:sz w:val="20"/>
          <w:lang w:val="en-US" w:eastAsia="en-US" w:bidi="ar-SA"/>
        </w:rPr>
        <w:t xml:space="preserve"> [ 15]: </w:t>
      </w:r>
      <w:hyperlink r:id="rId568" w:history="1">
        <w:r>
          <w:rPr>
            <w:rFonts w:ascii="arial" w:eastAsia="arial" w:hAnsi="arial" w:cs="arial"/>
            <w:i/>
            <w:color w:val="0077CC"/>
            <w:sz w:val="20"/>
            <w:u w:val="single"/>
            <w:shd w:val="clear" w:color="auto" w:fill="FFFFFF"/>
            <w:lang w:val="en-US" w:eastAsia="en-US" w:bidi="ar-SA"/>
          </w:rPr>
          <w:t>https://en.wikipedia.org/wiki/Card_Sound_Bridge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COMMUNITY IS INVITED TO STUDY THE NATURAL WORLD DURING ECOBLITZ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BINGHAMTON, NY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Binghamton University (SUNY):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calls the Binghamton University campus home, whether on four legs, or six, or eight? What grows beneath the shade of its trees, flies between the branches or dwells in its ponds, too small to see with the naked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Binghamton's first-ever EcoBlitz, you can help the campus community find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tell people that it's like real-life Pokemon Go," said EcoBlitz coordinator Carmela Buono, a doctoral candidate in biological sciences who has spent a year organizing the event. "What we want to find out is: What kind of species are found on campus? What is the water quality in a place like Lake Lieberman?"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Hosted by the Center for Integrated Watershed Studies, the community science effort begins with a kickoff event from 10 a.m. to 3 p.m. April 30 at the Binghamton University Nature Preserve, featuring nature tours, craft activities, pond sampling, bird watching, a scavenger hunt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 make the event? You can still participate by collecting data during your free time from April 30 to May 13. Data collection throughout the EcoBlitz will take place on all of the University's properties, from the campus itself to the Nature Preserve and Nuthatch Hollow. Visit the EcoBlitz website to learn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you don't have to be an official member of the campus community to take part, either. Everyone is welcome, from community groups to hikers visiting the Nature Preserve, although the inaugural event particularly hopes to involve campus researchers, University courses, campus student groups and local community groups in the data collection efforts. Groups already participating include the Audubon Society, the Sustainability Hub, the Ross Park Zoo, the University's biology and environmental science labs, the Zero Hour environmental justice organization, and classes in urban ecology and plant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 many environmentally passionate groups on campus. Why not harness that, and do something really fun and collect data about what we have on campus?" Buono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will be collected and submitted via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free community science app. You can use the app, for example, to upload a picture of a plant. The app will help you identify it, and also collect information such as the time of day, Buono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participation in ecological data collection serves several purposes, including increasing awareness surrounding the importance of protecting and conserving biodiversity and natural systems. Documenting what we have will also help collect baseline information to understand how our natural areas might be changing under anthropogenic change, such as climate change," said Assistant Professor of Biological Sciences Kirsten Prior, the event's co-organizer and Buono's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Engaging the younger generation is critical to instill a sense of appreciation and responsibility for conservation, she said. To that end, EcoBlitz includes several nature-themed activities for children, including engaging them in data collection and species identification,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native New Jersey, Buono participated in a similar event at Rutgers University, her alma mater. These events, known as BioBlitzes, happen at sites all over the world, in which citizen-scientists come together during a designated period of time to conduct an intensive field study. The very first BioBlitz dates back to 1996 in Washington, D.C.'s Kenilworth Aquatic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 of EcoBlitz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EcoBlitz combines the Center for Integrated Watershed Studies' research and community engagement missions, said the center's director, Associate Professor of Biological Sciences Jessica Hua. And while it's modeled after the BioBlitz, Binghamton's event is also unique in that it emphasizes the center's interdisciplinary nature by inviting community partners not only to observe and identify plant, animal and fungi species, but also geological and environmental toxicological data, such as soil moisture, organic matter content, pH, conductivity, nitrogen, rock and fossil identification, Hua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"Interdisciplinary efforts and community engagement are crucial to studying the environment, and what's exciting about this event is that researchers, educators, students, and community organizations and members are all coming together with the common goal of documenting and learning about the ecology of our natural areas," Prior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Buono is a natural at organizing and leading the event, as a talented ecologist with a passion for outreach, Prior said. As her research mentor, Prior has seen firsthand the breadth of knowledge the doctoral student has about the diversity and ecology of natural systems, particularly local forest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Buono, whose own doctoral research focuses on ants, will be out in the field herself when she's not in class. And like a healthy ecosystem, she hopes the event becomes self-sustaining.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ultimate goal for this event is to bring together the campus community and the local community to appreciate the outdoors and harness the power of citizen science," Buono said. "I'd love to come back after I graduate and see that the EcoBlitz is still happening, a day everywhere when the community comes together to appreciate what we have on campus."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Tiny to small(ish) predators in greater Portland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61.98pt;height:80.99pt">
            <v:imagedata r:id="rId1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 Metro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Shrews, including the vagrant shrew, are among the most voracious predators on Earth. They must eat every couple of hours to live. Unless you ’ re an insect or worm, you don ’ t have much to fear. Vagrant shrews are less than four inches long, counting their tales, and weigh about a quarter ounce.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tiny shrew looks up at the camera from inside a cardboard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under your feet, Townsend ’ s moles are hunting and chomping earthworms and other underground bugs. Moles live nearly their entire lives underground, carving tunnels and burrows with their enormous shovel-shaped paws.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black mole with pink face and paws lies on a mossy log.Photo courtesy James Maughn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Long-tailed weasel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Long-tailed weasels rarely weigh more than half a pound, but they regularly hunt rabbits five times their size. Slender, sleek, stealthy and strong, these weasels don ’ t shy from living in neighborhoods, as long as there are enough rodents and rabbits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brown weasel with a cream belly stands on concrete under a bush, it looks like it is ready to pounce.Photo courtesy Curtis Mahon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otter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distant, aquatic cousin of the weasel, river otters live in wetlands and streams in the middle of our cities. The best chance to see these whippet-sized hunters is along a stream bank, where they bring fish to chow on for dinner.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Five things to do this weekend; After an unseasonably cold week, temperatures are expected to rise this weekend, in time for some outdoor activities. If it's still too cold to spend much time outdoors, Jocelyn Bennett also rounded up some indoor events for the family to enjoy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Star Phoenix (Saskatoon, Saskatchewan)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Star Phoenix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 REGION; Pg. 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Jocelyn Bennett, The Starphoenix</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Cheer the Huskies through playoffs The men's Canada West playoffs will be hosted at Merlis Belsher Place on Friday through Sunday, with the University of Saskatchewan Huskies men's hockey team playing the Calgary Dinos on Friday and Saturday at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Physical Activity Complex, the volleyball teams go against the Winnipeg Wesmen, with the women playing Friday at 6 p.m. and Saturday at 3 p.m., and the men playing Friday at 8 p.m. and Saturday at 5 p.m. Learn more at huskies. usask.ca. 2. Attend the final Sip &amp;; Skates Cameco Meewasin Skating Rink at Nutrien Plaza hosts the last Sip &amp;; Skates of the season Saturday at 3 p.m. and 6 p.m. Enjoy an exclusive small group skate and learn about the Meewasin Valley Authority's river valley conservation with storytelling and prizes.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ends with a fireside s'mores box and a warm beverage in a Meewasin take-home mug. This is a 19+ event. Learn more at meewasin.com. 3. Wrap up Aboriginal Storytelling Month Library Services for Saskatchewan Aboriginal Peoples has been hosting a virtual Michif/Métis storytelling series for Saskatchewan Aboriginal Storytelling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online storytelling session with author Katherena Vermette closes out the series on Saturday at 7 p.m. Learn more at lssap.ca. 4. Track wildlife at Beaver Creek Meewasin is conducting wildlife tracking surveys at Beaver Creek Conservation Area, hosted by the Friends of the Valley. On Saturday, an information booth and guided tours will get you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Tours for volunteers are offered at 1 p.m. and 3 p.m. You'll be on your own Sunday, tracking and reporting information to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database at your own leisure. Learn more at meewasin.com. 5. Join a discussion about freedom Sum Theatre presents The Last Sunday, performances and discussions designed to help us digest current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month, see work from playwrights, musicians, ranters, and an interview, all on the topic of freedom. People are talking about human rights issues, Indigenous rights to the land, and COVID-19 restrictions. Join the conversation Sunday at Broadway Theatre or online at 7 p.m. Learn more at sumtheatre.com. !@COPYRIGHT=© 2022 Postmedia Network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817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Berg Files; The University of Saskatchewan Huskies host the University of Calgary Dinos in Canada West men's hockey playoffs at Merlis Belsher Place tonight and Saturday. If Game 3 is needed, it'll go Sunday.;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Huge spiders to colonize US East Coast, but maybe it's a good 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Agence France Presse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2022 Friday 9:03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Agence France Presse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60.74pt;height:33.75pt">
            <v:imagedata r:id="rId5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March 11 2022</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and scary-looking Joro spiders have spread from Asia to the southern United States and are now poised to colonize the country's cooler climes -- but they're nothing to fear and might end up actually helping local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according to scientists who have been studying the arachnid invaders since they first arrived in Georgia around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short years, the golden webs spun by the bright yellow, dark blue and red spiders have become a common sight throughout the state, and new research suggests they will clamber up the Eastern Seaboard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we got involved in this project was because they literally fell in our lap," Andy Davis, an ecologist at the University of Georgia, told AFP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kind of everywhere here in North Georgia, they're all over my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set about studying the new resident, comparing it to the golden silk spider, which came to the southeastern United States some 160 years ago from the tropics.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 paper published in the journal Physiological Entomology, he and his co-author Ben Frick found similarities but also striking differences between the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spider's metabolic rate is about double that of its cousin, its heart beats 77 percent faster, and it can survive brief freezes. They also grow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these traits mean it can better survive colder climates, which is not completely surprising, given that it is native to temperate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adept at gliding -- spinning webs that act like parachutes and catch air currents -- allowing them to fly up to 100 miles (160 kilometers).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examined records from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which tracks sightings of animals, and found that the spider's range had already spread far beyond Georgia to encompass the nearby states of South Carolina, North Carolina and Tennessee.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even a report from faraway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Left to themselves, Joros would probably work their way up the coast over 20 years, but it'll probably happen faster if they hitchhike on vehicles, said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Call for clemency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likely how they arrived in the United States in the first place -- either a female stowaway laid her eggs when she landed on a ship, or an egg sac was brought over and hatched in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Invasive species are often linked to destruction -- such as the spotted lanternfly, a native of Southeast Asia that came to the US state of Pennsylvania in 2014 and is known to decimate fruit trees and ornamental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Joros' exploding numbers aren't necessarily a cause for concern, argued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golden silk spider is everywhere in the southeast, and it's not causing any harm. It's been here so long, it's integrated itself into the ecosystem, and the Joro could follow the same trajectory,"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it could provide a hearty meal for native predators, such as mud dauber wasps, which hunt spiders. Other beneficiaries could include local lizards.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advantage: Joros also feed on insects that local spiders do not, such as the adult brown marmorated stink bug.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also not aggressive towards humans, nor are their fangs big enough to pose any kind of threat, stressed Davis, who called for clemency and understanding, not stigmatization.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really think the Joros deserve to be squashed or killed like the spotted lanternfly -- they're really not out to get us and it's not their fault either that they're here. They were literally along for the ride,"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 xml:space="preserve">Get outdoors for the </w:t>
        </w:r>
      </w:hyperlink>
      <w:hyperlink r:id="rId604"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Gainesville Sun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GAI-Gainesville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Halifax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Cindy Swirko, GAINESVILLE SUN</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 you're not out walking around as much now as you were last year when the COVID-19 pandemic shutdown had an awful lot of people working from home or not working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ever there is an enjoyable and educational reason to get outside once again, it's the annual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Challenge April 30-May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Alachua County is joining more than 250 cities and counties worldwide to document nature in and around urban areas, said Mark Hostetler, professor in wildlife ecology and conservation at the University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that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have told me many times that it is both fun and interesting to discover what species are in their neighborhood," Hostetler said in an email. "Even as an urban ecologist, I was amazed at the diversity of plants in my own neighborhood when I started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simple – register at </w:t>
      </w:r>
      <w:hyperlink r:id="rId146" w:history="1">
        <w:r>
          <w:rPr>
            <w:rFonts w:ascii="arial" w:eastAsia="arial" w:hAnsi="arial" w:cs="arial"/>
            <w:i/>
            <w:color w:val="0077CC"/>
            <w:sz w:val="20"/>
            <w:u w:val="single"/>
            <w:shd w:val="clear" w:color="auto" w:fill="FFFFFF"/>
            <w:lang w:val="en-US" w:eastAsia="en-US" w:bidi="ar-SA"/>
          </w:rPr>
          <w:t>https://www.</w:t>
        </w:r>
      </w:hyperlink>
      <w:hyperlink r:id="rId146" w:history="1">
        <w:r>
          <w:rPr>
            <w:rFonts w:ascii="arial" w:eastAsia="arial" w:hAnsi="arial" w:cs="arial"/>
            <w:b/>
            <w:i/>
            <w:color w:val="0077CC"/>
            <w:sz w:val="20"/>
            <w:u w:val="single"/>
            <w:shd w:val="clear" w:color="auto" w:fill="FFFFFF"/>
            <w:lang w:val="en-US" w:eastAsia="en-US" w:bidi="ar-SA"/>
          </w:rPr>
          <w:t>inaturalist</w:t>
        </w:r>
      </w:hyperlink>
      <w:hyperlink r:id="rId146"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spot plants and animals, take photos and upload them to the site. It becomes part of a database on what is found and where it is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Probably most people can identify a crow, but what about that weird something growing on a tree?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uses machine-learning technology that can help identify just what the heck is in the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machine learning can't identify the object, scientists who use the site for research often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can also help participants get involved with conservation efforts by providing the basic knowledge to take local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if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identifies an invasive plant in a yard, people can start removing the plant, Hostetler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UF IFAS Extension and the Florida Museum of Natural History are organizing the challenge in Alachua County.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FED:Humidity to bring monster month of mozzies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2022 Monday 2:28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89.99pt;height:35.25pt">
            <v:imagedata r:id="rId6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SYDNEY Jan 31</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Scientists are warning Australians to brace for a "mosquito explosion" as summer gets muggier and warmer.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South Australia researcher Stephen Fricker says humid conditions along the eastern states is providing a perfect breeding ground for the annoying and potentially deadly insects to roam freely.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wet spring and a wetter than usual summer is a surefire recipe for a mosquito explosion,"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"You may have already noticed an influx of mozzies around the garden, or annoyingly, inside at night.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"While the weather conditions remain muggy, people should be prepared for a monster month of mozzies".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university runs a citizen science initiative called "Mozzie Monitors",launching its fourth edition on February 14, to track and monitor mosquitoes in urban areas in a bid to predict and mitigate disease risks.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"Millions of people are exposed to mosquito-borne diseases daily, especially dengue virus and malaria,? project leader Craig Williams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debilitating Ross River fever is the most common mosquito-borne disease in Australia.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suggests that these mosquito-borne diseases could emerge and re-emerge in new areas in the future, due to increasing globalisation, human mobility and climate change", Professor Williams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?As there is no vaccine for most of these diseases, the most effective way to prevent them still relies on controlling mosquito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Citizen scientists can get involved in the six-week Mozzie Monitors project by using a simple mosquito trap (made from two buckets, one containing water, and adjoined by a net) or via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trap catches female mosquitos who come to lay eggs in the water, but get stuck in the net, enabling citizen scientists to collect and photograph them and share their observations through the app.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Those interested can visit mozziemonitors.com.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Escaped birds are threat to natives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Waikato Times (Hamilton,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 not purposely plotted to take over New Zealand's biggest city but simulations show chance meetings can pose a threat to our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presentation at the 2022 Australasian Ornithological Conference, Auckland University associate professor in biological sciences Dr Margaret Stanley said 50-year simulations showed the probability of a male-female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that introduced birds, once established, would impact native birds, especially kakariki and kaka, by introducing diseases, and taking food resources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lost in Auckland and almost one-quarter of birds lost were lost 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in order to protect native species. Escaped birds were very hard to control as they were hard to get down in cages or to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Council's principal biosecurity adviser,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 Bassett said the council saw regular reports of releases or accidental escapes of parrots, especially ringnecked parakeets and rainbow lorikeets.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September 1, ringneck parakeets, rainbow lorikeets and monk parakeet species would be banned from sale and breeding in Tamaki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.nz. "We can all help by trapping rats and other pests, so that our beautiful indigenous parrots can thrive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can see them outside our windows, instead of needing caged exotic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Ninety-two per cent of pet birds lost each year are parrots.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APP IN NATURE Identify wildflowers, bugs, butterflies through </w:t>
        </w:r>
      </w:hyperlink>
      <w:hyperlink r:id="rId626" w:history="1">
        <w:r>
          <w:rPr>
            <w:rFonts w:ascii="arial" w:eastAsia="arial" w:hAnsi="arial" w:cs="arial"/>
            <w:b/>
            <w:bCs/>
            <w:i/>
            <w:color w:val="0077CC"/>
            <w:kern w:val="32"/>
            <w:sz w:val="28"/>
            <w:szCs w:val="32"/>
            <w:u w:val="single"/>
            <w:shd w:val="clear" w:color="auto" w:fill="FFFFFF"/>
            <w:lang w:val="en-US" w:eastAsia="en-US" w:bidi="ar-SA"/>
          </w:rPr>
          <w:t>iNaturalist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Pantagraph (Bloomington,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Pantagraph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OUTDOORS;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LENORE SOBOTA , </w:t>
      </w:r>
      <w:hyperlink r:id="rId627" w:history="1">
        <w:r>
          <w:rPr>
            <w:rFonts w:ascii="arial" w:eastAsia="arial" w:hAnsi="arial" w:cs="arial"/>
            <w:i/>
            <w:color w:val="0077CC"/>
            <w:sz w:val="20"/>
            <w:u w:val="single"/>
            <w:shd w:val="clear" w:color="auto" w:fill="FFFFFF"/>
            <w:lang w:val="en-US" w:eastAsia="en-US" w:bidi="ar-SA"/>
          </w:rPr>
          <w:t>lenore.sobota@lee.net</w:t>
        </w:r>
      </w:hyperlink>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FUNKS GROVE — Have you ever looked at a pretty wildflower or butterfly or even a not-so-pretty bug and wondered, “What is that?” Like so many other things today, there’s an app to help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apps focus on specific categories, such as the Merlin app for birds or BeeSpotter for bees,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 joint initiative of the National Geographic Society and California Academy of Sciences, is all about recording observations of non-human individual living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goal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to connect people to nature,” according to its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 “Our secondary goal is to generate scientifically valuable biodiversity data from these personal encounters."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workshop last week at Sugar Grove Nature Center focused on using the app to identify wildflowers. More workshops are planned in July and August. More information is available on the center’s Facebook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Master Naturalist Janet Schroeder, who leads the workshops, it all started with COVID-19.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pandemic restrictions shut down the volunteer projects in which she had been involved, she decided to get involved in a citizen science project by making an inventory of plants on her property.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no training in botany,” said Schroeder. “I was starting from stage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she did have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a healthy helping of curiosity.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Schroeder supplements the clues she gets from the free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by looking at the </w:t>
      </w:r>
      <w:hyperlink r:id="rId628" w:history="1">
        <w:r>
          <w:rPr>
            <w:rFonts w:ascii="arial" w:eastAsia="arial" w:hAnsi="arial" w:cs="arial"/>
            <w:i/>
            <w:color w:val="0077CC"/>
            <w:sz w:val="20"/>
            <w:u w:val="single"/>
            <w:shd w:val="clear" w:color="auto" w:fill="FFFFFF"/>
            <w:lang w:val="en-US" w:eastAsia="en-US" w:bidi="ar-SA"/>
          </w:rPr>
          <w:t>www.illinoiswildflowers.info</w:t>
        </w:r>
      </w:hyperlink>
      <w:r>
        <w:rPr>
          <w:rFonts w:ascii="arial" w:eastAsia="arial" w:hAnsi="arial" w:cs="arial"/>
          <w:color w:val="000000"/>
          <w:sz w:val="20"/>
          <w:lang w:val="en-US" w:eastAsia="en-US" w:bidi="ar-SA"/>
        </w:rPr>
        <w:t xml:space="preserve"> website or the book “Illinois Wildflowers” by Don Kurz. The Kurz book also provides interesting information on how the plant has been used historically,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found something new almost every day,” Schroeder said of her quest. She wound up with 117 flowers in her inventory, 86 of them native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the app works is you take a picture with your phone with “location tags” or “location services” turned on, then create an “observation” in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upload your photo. That can be done in the field, but Schroeder thinks it’s better to wait until you are “in the comfort of your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all drawn to beautiful blossoms, but Schroeder said it’s important to look beyond — and photograph — not only the blossoms but also leaves and 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able to correctly identify plants has personal, practical benefits,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us were taught as a young age about poison ivy with the mantra, “Leaves of three; let them be.” But there are other plants of which we should be wary.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such as stinging nettle, cause minor discomfort and the itch or sting will go away if you have the will to ignore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such as wild parsnip, can cause more serious problems. The oil from wild parsnip reacts with sunlight to cause reactions that can range from being similar to a minor sunburn to a nasty blistering burn.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want to make sure we’re always looking at plants that can harm you when we’re out doing these types of observations,” said Mariah Myers, environmental educator at Sugar Grove Nature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Wild parsnip resembles Queen Anne’s lace, but it has yellow flowers instead of white. It also looks similar to golden Alexander, which also has yellow flowers, but the leaves on wild parsnip tend to be clustered near the ground rather than all the way up the 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don’t want to get too close to it. You don’t really want to touch it,” said Myers.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this story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"Explore with Lenore" is a weekly tour with reporter Lenore Sobota. Have somewhere she should check out? Email </w:t>
      </w:r>
      <w:hyperlink r:id="rId629" w:history="1">
        <w:r>
          <w:rPr>
            <w:rFonts w:ascii="arial" w:eastAsia="arial" w:hAnsi="arial" w:cs="arial"/>
            <w:i/>
            <w:color w:val="0077CC"/>
            <w:sz w:val="20"/>
            <w:u w:val="single"/>
            <w:shd w:val="clear" w:color="auto" w:fill="FFFFFF"/>
            <w:lang w:val="en-US" w:eastAsia="en-US" w:bidi="ar-SA"/>
          </w:rPr>
          <w:t>lsobota@pantagraph.com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New 'Nameless' Grasshopper Species Discovered From Photos Shared On Social Media.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 US 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Newsweek Media Group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another new species has been found, thanks to social media. This time, a new grasshopper species was discovered using photos taken over 10 years ago.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media has been a part of many people's lives for years now, but every now and then it also helps discover new species. Only recently, for instance, a photo (</w:t>
      </w:r>
      <w:hyperlink r:id="rId637" w:history="1">
        <w:r>
          <w:rPr>
            <w:rFonts w:ascii="arial" w:eastAsia="arial" w:hAnsi="arial" w:cs="arial"/>
            <w:i/>
            <w:color w:val="0077CC"/>
            <w:sz w:val="20"/>
            <w:u w:val="single"/>
            <w:shd w:val="clear" w:color="auto" w:fill="FFFFFF"/>
            <w:lang w:val="en-US" w:eastAsia="en-US" w:bidi="ar-SA"/>
          </w:rPr>
          <w:t>https://www.ibtimes.com/new-snake-species-discovered-thanks-instagram-photo-3349360?utm_source=feeds_ibt&amp;utm_medium=feed&amp;utm_campaign=_content</w:t>
        </w:r>
      </w:hyperlink>
      <w:r>
        <w:rPr>
          <w:rFonts w:ascii="arial" w:eastAsia="arial" w:hAnsi="arial" w:cs="arial"/>
          <w:color w:val="000000"/>
          <w:sz w:val="20"/>
          <w:lang w:val="en-US" w:eastAsia="en-US" w:bidi="ar-SA"/>
        </w:rPr>
        <w:t>) shared on Instagram  led to the discovery of a new snake species.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Now, a new grasshopper species has been discovered with the help of social media. In a paper, (</w:t>
      </w:r>
      <w:hyperlink r:id="rId638" w:history="1">
        <w:r>
          <w:rPr>
            <w:rFonts w:ascii="arial" w:eastAsia="arial" w:hAnsi="arial" w:cs="arial"/>
            <w:i/>
            <w:color w:val="0077CC"/>
            <w:sz w:val="20"/>
            <w:u w:val="single"/>
            <w:shd w:val="clear" w:color="auto" w:fill="FFFFFF"/>
            <w:lang w:val="en-US" w:eastAsia="en-US" w:bidi="ar-SA"/>
          </w:rPr>
          <w:t>https://jor.pensoft.net/article/65885/</w:t>
        </w:r>
      </w:hyperlink>
      <w:r>
        <w:rPr>
          <w:rFonts w:ascii="arial" w:eastAsia="arial" w:hAnsi="arial" w:cs="arial"/>
          <w:color w:val="000000"/>
          <w:sz w:val="20"/>
          <w:lang w:val="en-US" w:eastAsia="en-US" w:bidi="ar-SA"/>
        </w:rPr>
        <w:t xml:space="preserve">) published  in the Journal of Orthoptera Research, researchers described a new pygmy grasshopper species that they discovered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social network platform where both professionals and citizen scientists share photographs to map biodiversity, Pensoft (</w:t>
      </w:r>
      <w:hyperlink r:id="rId639" w:history="1">
        <w:r>
          <w:rPr>
            <w:rFonts w:ascii="arial" w:eastAsia="arial" w:hAnsi="arial" w:cs="arial"/>
            <w:i/>
            <w:color w:val="0077CC"/>
            <w:sz w:val="20"/>
            <w:u w:val="single"/>
            <w:shd w:val="clear" w:color="auto" w:fill="FFFFFF"/>
            <w:lang w:val="en-US" w:eastAsia="en-US" w:bidi="ar-SA"/>
          </w:rPr>
          <w:t>https://blog.pensoft.net/2021/12/15/decade-old-photographs-shared-on-social-media-give-away-a-new-species-of-pygmy-grasshopper/</w:t>
        </w:r>
      </w:hyperlink>
      <w:r>
        <w:rPr>
          <w:rFonts w:ascii="arial" w:eastAsia="arial" w:hAnsi="arial" w:cs="arial"/>
          <w:color w:val="000000"/>
          <w:sz w:val="20"/>
          <w:lang w:val="en-US" w:eastAsia="en-US" w:bidi="ar-SA"/>
        </w:rPr>
        <w:t>) note d in a blog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pictures were taken by Robert Sindaco, a scientist, photographer and co-author of the study, in the Peruvian rainforest in 2008 and were (</w:t>
      </w:r>
      <w:hyperlink r:id="rId640" w:history="1">
        <w:r>
          <w:rPr>
            <w:rFonts w:ascii="arial" w:eastAsia="arial" w:hAnsi="arial" w:cs="arial"/>
            <w:i/>
            <w:color w:val="0077CC"/>
            <w:sz w:val="20"/>
            <w:u w:val="single"/>
            <w:shd w:val="clear" w:color="auto" w:fill="FFFFFF"/>
            <w:lang w:val="en-US" w:eastAsia="en-US" w:bidi="ar-SA"/>
          </w:rPr>
          <w:t>https://www.</w:t>
        </w:r>
      </w:hyperlink>
      <w:hyperlink r:id="rId640" w:history="1">
        <w:r>
          <w:rPr>
            <w:rFonts w:ascii="arial" w:eastAsia="arial" w:hAnsi="arial" w:cs="arial"/>
            <w:b/>
            <w:i/>
            <w:color w:val="0077CC"/>
            <w:sz w:val="20"/>
            <w:u w:val="single"/>
            <w:shd w:val="clear" w:color="auto" w:fill="FFFFFF"/>
            <w:lang w:val="en-US" w:eastAsia="en-US" w:bidi="ar-SA"/>
          </w:rPr>
          <w:t>inaturalist</w:t>
        </w:r>
      </w:hyperlink>
      <w:hyperlink r:id="rId640" w:history="1">
        <w:r>
          <w:rPr>
            <w:rFonts w:ascii="arial" w:eastAsia="arial" w:hAnsi="arial" w:cs="arial"/>
            <w:i/>
            <w:color w:val="0077CC"/>
            <w:sz w:val="20"/>
            <w:u w:val="single"/>
            <w:shd w:val="clear" w:color="auto" w:fill="FFFFFF"/>
            <w:lang w:val="en-US" w:eastAsia="en-US" w:bidi="ar-SA"/>
          </w:rPr>
          <w:t>.org/observations/9968031</w:t>
        </w:r>
      </w:hyperlink>
      <w:r>
        <w:rPr>
          <w:rFonts w:ascii="arial" w:eastAsia="arial" w:hAnsi="arial" w:cs="arial"/>
          <w:color w:val="000000"/>
          <w:sz w:val="20"/>
          <w:lang w:val="en-US" w:eastAsia="en-US" w:bidi="ar-SA"/>
        </w:rPr>
        <w:t>) posted  on the platform in 2018. A group of students from Croatia noticed the unique pattern on the creature. It was "nothing they have so far encountered in the scientific literature," Pensoft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specimens photographed were identified by the senior author as a new species belonging to the subfamily Batrachideinae," the researchers wrote. "Since the photographs were posted, no one has described the species, nor has there been another recorded sighting of it. Differences in morphology observed from the five photographs may be sufficient to propose a new species within the genus Scaria Bolívar, 1887."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'nameless Scaria'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hasn't been an easy road to describe the species as the researchers' paper was initially rejected from publication, Pensoft noted. Describing new species simply from photos or illustrations is not "common practice," although it has been done before. "The taxonomic community does not accept photography-based taxonomy" for various reasons, the researchers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proven by rejections of this very manuscript when the naming of the species was included,"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Code of Zoological Nomenclature (ICZN) does allow the naming of species from photographs. However, the practice is "generally looked down upon," Pensoft noted. So, the researchers described the new species in the paper but did not give it a name, calling it only the "nameless Scaria."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showing the importance of citizen science portals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research team used the description of the new species to open a discussion about the naming practice. According to the researchers, they are not proposing descriptions based solely on photographs should be the norm, but that it can also be beneficial "in certain cases and for certain taxa."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a scientist collects, examines, and describes one new species, several more have gone extinct (Stork 2009)," the researchers wrote. "Every new species' description serves as a reminder of those that could not be studied in time and are now irretrievably lost."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Escaped parrots pose threat to native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Papakura Courier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haven't purposely plotted to take but simulations show chance meetings could pose a threat to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presentation at this year's Australasian Ornithological Conference, Auckland University associate professor in biological sciences Dr Margaret Stanley said 50-year simulations showed the probability of a male- 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introduced birds could impact native birds, especially kakariki and kaka, through diseases and taking food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in Auckland, and almost one-quarter lost were lost in groups: "There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to protect native species. Escaped birds were very hard to control as they were hard to get down in cages or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 principal biosecurity adviser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Bassett said the council saw regular reports of releases or accidental escapes of parrots, especially ringnecked parakeets and rainbow lorikeets. From September 1, ringneck parakeets, rainbow lorikeets and monk parakeet species would be banned from sale and breeding in Tamaki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onboard to protect native parrots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Waitakere Ranges Regional Park between Forest &amp; Bird and Auckland Council and supported by mana whenua Te Kawerau a Maki. It aims to create an open sanctuary and return many of the species that were originally found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Kaka (pictured) and kakariki are two of the native birds that would be especially affected by an established parrot population. BRADEN FASTIER/STUFF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Escaped birds are threat to natives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Taranaki Daily News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 not purposely plotted to take over New Zealand's biggest city but simulations show chance meetings can pose a threat to our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presentation at the 2022 Australasian Ornithological Conference, Auckland University associate professor in biological sciences Dr Margaret Stanley said 50-year simulations showed the probability of a male-female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that introduced birds, once established, would impact native birds, especially kakariki and kaka, by introducing diseases, and taking food resources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lost in Auckland and almost one-quarter of birds lost were lost 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in order to protect native species. Escaped birds were very hard to control as they were hard to get down in cages or to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Council's principal biosecurity adviser,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 Bassett said the council saw regular reports of releases or accidental escapes of parrots, especially ringnecked parakeets and rainbow lorikeets.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September 1, ringneck parakeets, rainbow lorikeets and monk parakeet species would be banned from sale and breeding in Tamaki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.nz. "We can all help by trapping rats and other pests, so that our beautiful indigenous parrots can thrive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can see them outside our windows, instead of needing caged exotic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Ninety-two per cent of pet birds lost each year are parrots.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Pratt Institute: Five Years of Groundbreaking Innovation From Research Open House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BROOKLYN, New York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Pratt Institute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Research Open House kicks off with a look at five impactful research projects at Pratt and what's next in this year's lineup.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spring, Pratt launches its 2022 edition of Research Open House (ROH), organized by the Office of Research and Strategic Partnerships in the Provost's Office. This marks five years of welcoming the public to discover the groundbreaking research being conducted by students, faculty, staff, and alumni from across disciplines. Since debuting in 2018, ROH has showcased the breadth and depth of research at Pratt, from sustainability to the preservation of heritage, often involving collaboration beyond campus with local industry, government groups, and other educational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fifth year anniversary of Research Open House, we're thrilled to look back on five years of celebrating research, while looking forward to the bright future of our community, especially as construction continues at the Research Yard, our new dedicated research facility located in the Brooklyn Navy Yard," said Allison Druin, associate provost for research and strategic partnerships. "We couldn't be more proud of the work accomplished by our faculty, staff, students, and alumni or more excited for the possibilities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Years of Impactful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ROH offers a window into the interdisciplinary research ecosystem at Pratt. Previous years have featured hundreds of diverse projects, and many have grown and evolved. To celebrate five years of ROH, here are five research projects at Pratt that continue to have an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Ariane Lourie Harrison, visiting associate professor in Graduate Architecture and Urban Design (GAUD), the Pollinators Pavilion started in 2018 as a field station and educational tool that is both a habitat and monitoring station for solitary bees. A prototype was installed in the Hudson Valley, and last summer, a slice of a pavilion was erected on Governors Island. Later this year, a "hempcrete" version of the Pollinators Pavilion will be built in partnership with the Bee Conservancy on Governors Island. The project has enhanced its support of biodiversity through artificial intelligence (AI) in its data collection. Developed from databases at the American Museum of Natural History, Huck Institutes of the Life Sciences Center for Pollinator Research and Frost Entomological Museum at Penn State,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the project's AI model offers a no-kill method for preliminary insect identification of a family rather than species. More data and monitoring this year are increasing the accuracy of this AI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Pollinators Pavilion also collaborated with another research project at Pratt--Guerilla Science--on a 2021 communicating climate science course on Governors Island for scientists and creative professionals. Guerilla Science is expanding ideas around research using public engagement with art, music, and play to involve people in STEM ideas. Led by Mark Rosin, associate professor of math and science, the project offers unexpected experiences with science, from interventions at cultural festivals to hands-on workshops. Each of these has approached knowledge sharing in a participatory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Kingston, New York, the Pratt Creative Xchange has involved area designers and makers in an internship program for local students. Kingston was selected based on research into its manufacturing history and its current community of artisans. From May 2018 to May 2019, its team, which included an interdisciplinary group of Pratt faculty and students, worked with Kingston students in a learning and exhibition space. They provided hands-on experience with making to empower the high school students to pursue creative careers. The Pratt Creative Xchange is looking ahead to more opportunities in Kingston or other cities and towns to further promote the possibilities for creative career 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"Preserving Activism Beyond and Between Pratt's Gates" initiated in 2019 engages with archival research and oral histories to examine Pratt's relationship to the social movements that shaped the school and its community from its 1887 founding to the present. This has included connecting Pratt's Black student activists of the 1970s to those on campus today and sharing a legacy of activism through an online resource. This spring, the project, which involves faculty, students, and staff from the School of Art, School of Design, School of Architecture, and Pratt Libraries, is collaborating with the Myrtle Avenue Brooklyn Partnership on an installation in Myrtle Avenue storefronts.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2020 ROH, the Pratt Center for Community Development showcased its initiative Made in NYC which supports local manufacturers and makers by connecting them with marketing and branding resources, community networking, and skills-building opportunities. Beyond their work in the local manufacturing sector, the Pratt Center advocates for affordable and healthy living environments. Since 2009, the Pratt Center has used research to promote the reduction of energy consumption and costs, improvement of indoor air quality, and preservation of affordable housing through partnerships with community-based groups. This year, the Pratt Center and community partners Cypress Hills Local Development Corporation, IMPACCT Brooklyn, and Kinetic Communities Consulting were selected to receive $1,942,500 for an Affordable Small Home Sustainability Initiative to preserve affordable housing for 600 Brooklyn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Exploring What's New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ROH will share more of these innovative projects. They include a tool kit by Robert Adrianne Gomez, MS City and Regional Planning '21, that lets a community design its streets through collaborative design, as well as a multigenerational active streets project for Jackson Heights by Hannah Berkin-Harper, visiting assistant professor of industrial design, in partnership with the nonprofit Street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highlight the range of design work at Pratt, such as a project by Amanda Huynh, assistant professor of industrial design, encouraging children to come together through physical prototyping, even in a time of virtual learning. Selin Miskavi, BID '22, designed an adaptive cutting board for cooks who have less mobility or strength in one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projects apply inventive techniques to conservation and art history, such as Professor of Math and Science Eleonora Del Federico's investigation into early 20th century paintings through X-ray and infrared technology. Some projects are using technology to reevaluate existing forms. Jonathan Scelsa, associate professor of undergraduate architecture, is rethinking bricks and masonry as things that could be robotically-formed and act as biological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2022 ROH projects are available to view online, offering another year of forward-thinking research to explore. The event includes the third annual People's Choice Award which visitors can vote on through April 15. The winners and other ROH awards are planned to be announced the week of April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MSTRUCK-7799796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KICE students join citizen science project, 'Insect Investigators'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Kangaroo Island Community Education is among 50 regional and remote schools across South Australia, Queensland and WA selected to take part in a new citizen science project, Insect Investigators, led by the South Australian Museum.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which launched in September 2021, will connect regional and remote school students with researchers to document their local insect biodiversity and discover new insects in their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KICE already has already had a strong connection to the insect world thanks to some renowned entomologist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Kangaroo Island insects featured in new KICE school mural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KICE cass chooses name for new species of trapdoor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schools are required to set up a malaise trap, a tent-like structure that catches flying insects, and monitor their findings for a four-week period commencing March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specimens will be sorted, DNA barcoded and sent to expert scientists who will identify and research the insects to help build on the knowledge of Australia's insect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Erinn Fagan- Jeffries, project manager, honorary researcher at the South Australian Museum and Postdoctoral Fellow with The University of Adelaide, said she has been overwhelmed by the level of interest from schools wanting to participate in the inaugural year of Insect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excited by the demand for this project, with nearly 200 schools applying for the 50 places,"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great to see that the successful schools are well dispersed across the three states, including Mornington Island in Queensland, the central desert region of South Australia, and the Kimberly region in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next few weeks, Insect Investigator team members will be running workshops with the school students to inspire them to become junior entomologists for the year and help them prepare to set-up their insect trap in early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wait to work with students to survey the insects at their school, and maybe even find some new species," Dr Fagan-Jeffries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your school is not receiving a Malaise trap this time around, there are still plenty of ways to document insects in your area,"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"Teachers can assist students to find insects and upload images of them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an online citizen science portal with an engaged community of people who will help to identify the insects in the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Updates and findings from the Malaise traps will be regularly posted on the Insect Investigators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wide range of resources are also available on the website to help teachers bring insect biodiversity into the classroom.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Insect Investigators received grant funding from the Australian Government, led by the South Australian Museum and involves 17 partner organisations.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Escaped parrots pose threat to native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East &amp; Bays Courier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haven't purposely plotted to take but simulations show chance meetings could pose a threat to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presentation at this year's Australasian Ornithological Conference, Auckland University associate professor in biological sciences Dr Margaret Stanley said 50-year simulations showed the probability of a male- 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introduced birds could impact native birds, especially kakariki and kaka, through diseases and taking food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in Auckland, and almost one-quarter lost were lost in groups: "There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to protect native species. Escaped birds were very hard to control as they were hard to get down in cages or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 principal biosecurity adviser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Bassett said the council saw regular reports of releases or accidental escapes of parrots, especially ringnecked parakeets and rainbow lorikeets. From September 1, ringneck parakeets, rainbow lorikeets and monk parakeet species would be banned from sale and breeding in Tamaki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onboard to protect native parrots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Waitakere Ranges Regional Park between Forest &amp; Bird and Auckland Council and supported by mana whenua Te Kawerau a Maki. It aims to create an open sanctuary and return many of the species that were originally found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Kaka (pictured) and kakariki are two of the native birds that would be especially affected by an established parrot population. BRADEN FASTIER/STUFF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App-solutely enhancing outdoors experience: </w:t>
        </w:r>
      </w:hyperlink>
      <w:hyperlink r:id="rId682" w:history="1">
        <w:r>
          <w:rPr>
            <w:rFonts w:ascii="arial" w:eastAsia="arial" w:hAnsi="arial" w:cs="arial"/>
            <w:b/>
            <w:bCs/>
            <w:i/>
            <w:color w:val="0077CC"/>
            <w:kern w:val="32"/>
            <w:sz w:val="28"/>
            <w:szCs w:val="32"/>
            <w:u w:val="single"/>
            <w:shd w:val="clear" w:color="auto" w:fill="FFFFFF"/>
            <w:lang w:val="en-US" w:eastAsia="en-US" w:bidi="ar-SA"/>
          </w:rPr>
          <w:t>iNaturalist</w:t>
        </w:r>
      </w:hyperlink>
      <w:hyperlink r:id="rId682" w:history="1">
        <w:r>
          <w:rPr>
            <w:rFonts w:ascii="arial" w:eastAsia="arial" w:hAnsi="arial" w:cs="arial"/>
            <w:b/>
            <w:bCs/>
            <w:i/>
            <w:color w:val="0077CC"/>
            <w:kern w:val="32"/>
            <w:sz w:val="28"/>
            <w:szCs w:val="32"/>
            <w:u w:val="single"/>
            <w:shd w:val="clear" w:color="auto" w:fill="FFFFFF"/>
            <w:lang w:val="en-US" w:eastAsia="en-US" w:bidi="ar-SA"/>
          </w:rPr>
          <w:t>, Seek and Merlin Bird ID apps; plus Stray Cast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Sun-Times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Sun-Times Media,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Bowman</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apps,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Seek and Merlin Bird ID, enhances the outdoors experience and increases general knowledge of the world; plus the Stray Cast. I'm a Luddite.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to think of it, I'm also a dinosaur as one of the last traditional outdoors columnists for a major newspaper.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Luddites and dinosaurs evolve. The Seek app and the Merlin Bird ID app come to mind.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Wednesday was a perfect example.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couple hours to ramble at Midewin National Tallgrass Prairie before the line of storms dropping from the north arrived.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wanted to try the Sound ID on the Merlin Bird ID app (merlin.allaboutbirds.org). Any excuse to roam Midewin in my favorite months of July and August is good enough for 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common yellowthroat was my first test. Instantly the app nailed it. To use, download the free Merlin Bird ID app, open, click "Sound ID," then click the microphone icon.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Dale Bowman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Screenshot of the Merlin Bird ID app.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Midewin has serious railroad lines nearby. Before I did a second test, I had to wait until a train's warning horn stopped and the train noise passed. In my testing at home, the same applied to traffic noise from major roads.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quiet after the train, the app picked up five birds calling: yellowthroat, American robin, killdeer, indigo bunting and Baltimore oriole.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where technology matters and improves the experience outdoors. I had only heard yellowthroat and robin. What makes that odd is that killdeer is one of the few birds I could identify by sound since I was a kid. After seeing it on the app, I was able to hear, then pinpoint, the killdeer. Same goes for the Baltimore oriole. Orioles are high canopy birds and, even though it was in the tree I was under, I could not spot 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Les Winkeler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Bobolink on barbed wire at Midewin National Tallgrass Prairie.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Facebook, Karen Sadler recommended the BirdNET app (birdnet.cornell.edu). "Free. Easy to use. Fun. And pretty amazingly accurate," she posted.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now, I will learn Merlin first.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Friends have had various outdoors apps for years, especially weather-related ones. But two years ago, I had a conversion experience of sorts.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Evans, extension forester for the University of Illinois, gave a tree identification presentation for Master Naturalists and Master Gardeners.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doing it, he emphasized how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helped with basic identifications.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"I use it a lot because I just think it is fun."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seems to pique interest among young people.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Evans combined fun with usefulness, I was inspired me to download Seek, a less-sophisticated sister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.org/pages/seek_app)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It changed my outdoor world, especially for identifying plants and trees.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 problem I have with Seek is when I am in areas with limited cellphone coverage (happens often). I suspect that will be true of Merlin Bird ID, too. Dependency on the cellphone signal is a fact of modern life.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 learned the secrets of Seek, I also have used it for identifying unknown insects and odd panfish, too. We have unusual panfish and some introduced and natural hybrid ones in our local waters.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Maybe I'm learning to be a hybrid of a Luddite and Steve Jobs in real life.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Dale Bowman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Screenshot of Seek app.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WILD THINGS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few years, I'm impressed with how many became involved with pollinator habitat to milkweed and beyond. You can learn how to do it at the garden level with the University of Illinois Extension's Pollinator Pocket Program (go.illinois.edu/pocket). It works for areas as small as 4 feet by 6 feet up to acres of 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STRAY CAST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who blow grass clippings on roadways have the same moral fiber as those who strew blue bait containers along the water's edge.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Escaped parrots pose threat to native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 Shore Times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92.03pt;height:36.01pt">
            <v:imagedata r:id="rId6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haven't purposely plotted to take but simulations show chance meetings could pose a threat to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presentation at this year's Australasian Ornithological Conference, Auckland University associate professor in biological sciences Dr Margaret Stanley said 50-year simulations showed the probability of a male- 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introduced birds could impact native birds, especially kakariki and kaka, through diseases and taking food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in Auckland, and almost one-quarter lost were lost in groups: "There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to protect native species. Escaped birds were very hard to control as they were hard to get down in cages or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 principal biosecurity adviser Dr Imogen Bassett said escaped parrots were an emerging issue in Aotearoa.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would be working on educational resources for the future, to ensure people understood the importance of keeping their pets securely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Bassett said the council saw regular reports of releases or accidental escapes of parrots, especially ringnecked parakeets and rainbow lorikeets. From September 1, ringneck parakeets, rainbow lorikeets and monk parakeet species would be banned from sale and breeding in Tamaki Makaurau,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local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onboard to protect native parrots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Waitakere Ranges Regional Park between Forest &amp; Bird and Auckland Council and supported by mana whenua Te Kawerau a Maki. It aims to create an open sanctuary and return many of the species that were originally found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Kaka (pictured) and kakariki are two of the native birds that would be especially affected by an established parrot population. BRADEN FASTIER/STUFF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HOW COULD YOU NOT LOVE A TREE?;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Clarington This Week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Carney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the variety and amazing shapes that life comes in, what could be better than a tree? They're the longest-living creatures on the planet, outlasting humans by hundreds of years when we don't cut them down. They're the tallest by far, true giants. With their feet in the ground and arms in the sky, they serve as the skin of planet Earth, holding soils, regulating water cycles, cleaning air. Every single tree growing today, no matter how big or tiny, is doing its best to reverse our climate-change dilemma, and deserves a grateful pat, a hug, a murmured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we're out walking in the yard, neighbourhood or local nature reserve, we should do that. Share the love, as my Zoom fitness coach Cindy Legare often says. What's not to love about a tree? Let's get to know them, too - as individuals, with their own quirks and characteristics. Every kid in Canada should be able to tell an oak from an ash from a maple. A willow from a poplar or birch. A white pine from a red pine, spruce, balsam fir or tamarack.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of us adults can? And how many parents make sure their little ones learn to observe and value trees? Shade providers, wind breakers, slope stabilizers:they're vital to our lives. Who doesn't remem- ber a special tree they loved during childhood? Or one they planted? Winter is the ideal time to get up close and personal with trees, when they're bare of leaves and not full of birds to distract you. Take a good look at the bark - thick layers of dead cells protecting the tree from drying out, from the cold and from attacks by insects and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are smooth and sinuous, and some have cracks, curls, ridges and grooves, providing habitats for spiders, beetles and millipedes, and subsequent food for brown creepers and nuthatches, plus scaffolding for lichens, mosses, ferns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ever was a hydraulic miracle of nature, trees are it, with sapwood pipelines carrying water and minerals from their roots up to their buds and branches, and sugars from their leaves to every other part, energy captured from the sun and made usable for many other forms of life, via fruits, nuts, flowers - and maple syrup! The cambium is the growing layer, manufacturing cells inside and out, so a tree expands its girth over the years, adding more and more heartwood, fibrous cells glued together with lignan to make its spine as strong as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Sibley Guide to Trees"is a great resource for learning about trees, as well as apps such as Leaf-Snap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queries can be sent to </w:t>
      </w:r>
      <w:hyperlink r:id="rId698" w:history="1">
        <w:r>
          <w:rPr>
            <w:rFonts w:ascii="arial" w:eastAsia="arial" w:hAnsi="arial" w:cs="arial"/>
            <w:i/>
            <w:color w:val="0077CC"/>
            <w:sz w:val="20"/>
            <w:u w:val="single"/>
            <w:shd w:val="clear" w:color="auto" w:fill="FFFFFF"/>
            <w:lang w:val="en-US" w:eastAsia="en-US" w:bidi="ar-SA"/>
          </w:rPr>
          <w:t>mcarney1490@gmail.com</w:t>
        </w:r>
      </w:hyperlink>
      <w:r>
        <w:rPr>
          <w:rFonts w:ascii="arial" w:eastAsia="arial" w:hAnsi="arial" w:cs="arial"/>
          <w:color w:val="000000"/>
          <w:sz w:val="20"/>
          <w:lang w:val="en-US" w:eastAsia="en-US" w:bidi="ar-SA"/>
        </w:rPr>
        <w:t xml:space="preserve"> or 905725-2116.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Metroland columnist Margaret Carney finds so much to discover and marvel at when exploring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Palm-size invasive spiders could eventually colonize East Coast, including Boston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bostonglobe.com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2022 Tuesday 09:35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Globe Newspaper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Sweeney</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09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native to Japan, is spreading throughout the southeastern United States, though it isn't dangerous or aggressive to humans. By one expert's estimate, it would take 5-10 years for the spider to make its way to New England.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40" w:after="0" w:line="260" w:lineRule="atLeast"/>
        <w:ind w:left="0" w:right="0" w:firstLine="0"/>
        <w:jc w:val="both"/>
        <w:rPr>
          <w:lang w:val="en-US" w:eastAsia="en-US" w:bidi="ar-SA"/>
        </w:rPr>
      </w:pPr>
      <w:hyperlink r:id="rId70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invasive spider from east Asia that's spreading throughout the southeastern United States may make its way to New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native to Japan, can span 3 to 4 inches with its legs outstretched and has a bulbous abdomen.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research from the University of Georgia suggests the joro spider </w:t>
      </w:r>
      <w:hyperlink r:id="rId707" w:history="1">
        <w:r>
          <w:rPr>
            <w:rFonts w:ascii="arial" w:eastAsia="arial" w:hAnsi="arial" w:cs="arial"/>
            <w:i/>
            <w:color w:val="0077CC"/>
            <w:sz w:val="20"/>
            <w:u w:val="single"/>
            <w:shd w:val="clear" w:color="auto" w:fill="FFFFFF"/>
            <w:lang w:val="en-US" w:eastAsia="en-US" w:bidi="ar-SA"/>
          </w:rPr>
          <w:t>could eventually colonize</w:t>
        </w:r>
      </w:hyperlink>
      <w:r>
        <w:rPr>
          <w:rFonts w:ascii="arial" w:eastAsia="arial" w:hAnsi="arial" w:cs="arial"/>
          <w:color w:val="000000"/>
          <w:sz w:val="20"/>
          <w:lang w:val="en-US" w:eastAsia="en-US" w:bidi="ar-SA"/>
        </w:rPr>
        <w:t xml:space="preserve"> much of the East Coast. The spiders can use their silks to fly through the air - a behavior known as ballooning - and get carried by the wind to new locales. They're also capable of hitching rides with humans on cars or in luggage.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Andy Davis, research scientist at the University of Georgia's Odum School of Ecology and corresponding author of the </w:t>
      </w:r>
      <w:hyperlink r:id="rId708" w:history="1">
        <w:r>
          <w:rPr>
            <w:rFonts w:ascii="arial" w:eastAsia="arial" w:hAnsi="arial" w:cs="arial"/>
            <w:i/>
            <w:color w:val="0077CC"/>
            <w:sz w:val="20"/>
            <w:u w:val="single"/>
            <w:shd w:val="clear" w:color="auto" w:fill="FFFFFF"/>
            <w:lang w:val="en-US" w:eastAsia="en-US" w:bidi="ar-SA"/>
          </w:rPr>
          <w:t>new study</w:t>
        </w:r>
      </w:hyperlink>
      <w:r>
        <w:rPr>
          <w:rFonts w:ascii="arial" w:eastAsia="arial" w:hAnsi="arial" w:cs="arial"/>
          <w:color w:val="000000"/>
          <w:sz w:val="20"/>
          <w:lang w:val="en-US" w:eastAsia="en-US" w:bidi="ar-SA"/>
        </w:rPr>
        <w:t>, said there's a good chance the joro spider could get to Boston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really did not tell us how far the joros will go, but based on the temperatures in the Boston area, I would say there is a pretty good chance they will make it there sometime in the next 5-10 years (under their own steam)," Davis said in an e-mail to the Globe. "That is, if they don't hitch a ride on a car first - that is very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their size, joro spiders aren't dangerous or aggressive toward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really very timid, and, their fangs are quite short, so if a person were to run into a web (which is quite likely), the spider will probably just run away," Davis said. "Even if it wanted to bite you it probably couldn't!"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are currently found in north Georgia, and they have also been sighted in South Carolina, North Carolina and Tennessee,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said the study involved "comparing the physiology of the newly introduced joro spider to a related species that has already become naturalized in the southeast, the golden silk spider."</w:t>
      </w:r>
    </w:p>
    <w:p>
      <w:pPr>
        <w:keepNext w:val="0"/>
        <w:spacing w:before="240" w:after="0" w:line="260" w:lineRule="atLeast"/>
        <w:ind w:left="0" w:right="0" w:firstLine="0"/>
        <w:jc w:val="both"/>
        <w:rPr>
          <w:lang w:val="en-US" w:eastAsia="en-US" w:bidi="ar-SA"/>
        </w:rPr>
      </w:pPr>
      <w:hyperlink r:id="rId70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first arrived in the US around 2013, most likely as stowaways on shipping containers. According to the study, the joro spider only needs a narrow period of suitable weather to complete its lifecycle.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simply needs to have a 3-4 month window of time in the summer and fall to carry out its life cycle, and then lay eggs before dying. Then, the egg sacs need to survive the winter," he said. "But, based on the range of this species in its native land (east Asia), Boston is pretty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found that the joro spider can function in a cold environment better than the golden silk spider, which is a closely related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said female joro spiders can be about 3 to 4 inches long with their legs outstretched. Their abdomen is about the size of a grape, he said. Male joro spiders are much smaller.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males are just little guys - only about 1-2 [centimeters] in size,"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Benjamin Frick, an undergraduate researcher and co-author of the study, said humans have helped the joro spider population spread.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these spiders to be spread through people's movements is very high," Frick said in </w:t>
      </w:r>
      <w:hyperlink r:id="rId707" w:history="1">
        <w:r>
          <w:rPr>
            <w:rFonts w:ascii="arial" w:eastAsia="arial" w:hAnsi="arial" w:cs="arial"/>
            <w:i/>
            <w:color w:val="0077CC"/>
            <w:sz w:val="20"/>
            <w:u w:val="single"/>
            <w:shd w:val="clear" w:color="auto" w:fill="FFFFFF"/>
            <w:lang w:val="en-US" w:eastAsia="en-US" w:bidi="ar-SA"/>
          </w:rPr>
          <w:t>a statement</w:t>
        </w:r>
      </w:hyperlink>
      <w:r>
        <w:rPr>
          <w:rFonts w:ascii="arial" w:eastAsia="arial" w:hAnsi="arial" w:cs="arial"/>
          <w:color w:val="000000"/>
          <w:sz w:val="20"/>
          <w:lang w:val="en-US" w:eastAsia="en-US" w:bidi="ar-SA"/>
        </w:rPr>
        <w:t>. "Anecdotally, right before we published this study, we got a report from a grad student at UGA who had accidentally transported one of these to Oklahoma."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833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a large spider native to East Asia, spun its thick, golden web on power lines, porches and vegetable patches all over north Georgia last year - a proliferation that has driven some unnerved homeowners indoors and prompted a flood of anxious social media posts.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map shows the range of the naturalized Trichonephila clavipes (golden silk spider) compared to the introduced Trichonephila clavata (joro spider). Researchers made this map based on sightings from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COUNTY PLANS EXPLORE VOLUSIA PROGRAMS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2022 Sunday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DeLAND, Fla., March 20 -- Volusia County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about Volusia County's conservation lands and land management practices during free Explore Volusia programs in April. Environmental specialists will lead a variety of outdoor adventures and volunteer and learn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is required; call 386-736-5927.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Upcoming events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Bike-about Palm Bluff: 9 to 11:30 a.m. Friday, April 1. Take a ride through the Palm Bluff Conservation Area and explore the eight distinct natural plant communities. Visitors may see a variety of species, including bluebirds, brown-headed nuthatch, turkeys, wading birds and raptors. Wear a helmet and bring a bicycle, preferably one with large tires. Meet in Osteen in the parking area east of County Road 415, 9.5 miles south of State Road 44 and 1.9 miles north of Howland Boulevard.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 and learn - Purple martin nest observation: 9 to 11 a.m. Monday, April 4. Learn about purple martins during this volunteer workshop at the Marine Discovery Center, 520 Barracuda Blvd., New Smyrna Beach. Members of the Southeast Volusia Audubon Society will discuss conservation and research efforts focused on these large swallows. Participants will view the center's purple martin nesting gourds and learn how they can contribute to research by observing and recording observations on a weekly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Bike-about Edgewater: 9 to 11 a.m. Tuesday, April 5. Ride the paved path from Cow Creek Road north to the end and back. During this leisurely ride, participants will learn about different habitats and the organisms that live within them. Bring a bicycle and wear a helmet. Meet in the parking lot on Cow Creek Road, a quarter mile south of State Road 442 and a quarter mile east of I-95.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Eco-buggy tour of Lake George: 9 to 11 a.m. Wednesday, April 6. Explore pine flatwoods, cypress swamps and marsh during this riding tour of the Lake George Wildlife Management Area. Lake George has the second highest population of bald eagles in the lower 48 states, so keep an eye on the sky. Meet at 998 Ninemile Point Road, Seville.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 and learn - Gopher tortoises: 9 to 11 a.m. Sunday, April 10. Celebrate Gopher Tortoise Day by volunteering and learning about this keystone species at the Marine Science Center's turtle hospital, 100 Lighthouse Drive, Ponce Inlet. Volunteers will learn about the gopher tortoise before embarking on a mission to improve gopher tortoise habitats and perform maintenance and repairs on areas that house gopher tortoises that were rehabilitated and released from the Marine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Spruce Creek Preserve hike: 9 to 11 a.m. Wednesday, April 13. Learn about the importance of estuaries while hiking through the Doris Leeper Spruce Creek Preserve. Participants can try their hand at seine netting as they learn about fish, bird and plant identification. Wear closed toed shoes and meet at 3251 N. Dixie Highway, New Smyrna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 and learn - Spring break beach cleanup: 9 to 11 a.m. Friday, April 22. Celebrate Earth Day by joining Volusia County's environmental specialists for a beach cleanup. Volunteers will learn about plastics and microplastics and their impact on the environment. Meet at Tom Renick Park, 1565 Ocean Shore Blvd., Ormond-by-the-Sea.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Johns River Cleanup: 8 to 11 a.m. Saturday, April 23. Volunteers are needed to help clean the waterway and river basin. To register and view the starting points, visit </w:t>
      </w:r>
      <w:hyperlink r:id="rId717" w:history="1">
        <w:r>
          <w:rPr>
            <w:rFonts w:ascii="arial" w:eastAsia="arial" w:hAnsi="arial" w:cs="arial"/>
            <w:i/>
            <w:color w:val="0077CC"/>
            <w:sz w:val="20"/>
            <w:u w:val="single"/>
            <w:shd w:val="clear" w:color="auto" w:fill="FFFFFF"/>
            <w:lang w:val="en-US" w:eastAsia="en-US" w:bidi="ar-SA"/>
          </w:rPr>
          <w:t>www.volusia.org/cleanup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Spring paddle: 9 to 11:30 a.m. Wednesday, April 27. Learn about local wildlife and history during a paddling trip near Blue Spring State Park. The group will paddle through history by taking old logging canals and paddling to the springhead. Bring a canoe, kayak or stand-up paddleboard, along with a life preserver and whistle. Meet at the end of West French Avenue, Orange City, about one mile past the Blue Spring State Park entrance.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 and learn - Trail marking: 9 to 11 a.m. Friday, April 29. Celebrate Arbor Day by installing trail markers along Deep Creek Preserve's white trail and learning about the important role trees play in the environment. Meet at Deep Creek Preserve, 946 State Road 415, New Smyrna Beach.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Nature Challenge: April 29 to May 2. Collaboration meets friendly competition to see not only what can be accomplished when we work toward a common goal, but also which city can gather the most observations of nature, find the most species, and engage the most people in the event. To be a part of this fun challenge, download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and take pictures of nature. Learn more at </w:t>
      </w:r>
      <w:hyperlink r:id="rId718" w:history="1">
        <w:r>
          <w:rPr>
            <w:rFonts w:ascii="arial" w:eastAsia="arial" w:hAnsi="arial" w:cs="arial"/>
            <w:i/>
            <w:color w:val="0077CC"/>
            <w:sz w:val="20"/>
            <w:u w:val="single"/>
            <w:shd w:val="clear" w:color="auto" w:fill="FFFFFF"/>
            <w:lang w:val="en-US" w:eastAsia="en-US" w:bidi="ar-SA"/>
          </w:rPr>
          <w:t>https://citynaturechallenge.org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should bring water and insect repellent and wear comfortable clothes and hiking or walking shoes.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Are joro spiders in AZ? What we know; Invasive critter could be migrating westward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Arizona Republic (Phoenix)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Chaser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Arizona Republic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FRONT;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KiMi Robinson, Arizona Republic</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likely that spiders or egg sacs (which contain several hundred spiderlings) arrived on or in cargo containers, plant stock, crates of produce in cargo containers, but we really don't know specifics."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Gouge, a public health entomologist at the University of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invasive spider that is native to Japan and can move across large distances by riding winds and ballooning - which some call parachuting - has spread throughout the Southeast over the past several years. In a recent study, scientists predicted that the joro spider will likely span out across the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will this big yellow spider eventually hitchhike westward to, say,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that affect the spider's potential migration include whether there's natural competition in an area that the spider attempts to move to, how far it's able to travel by wind or human-aided transportation and if the weather and elevation are suitable.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 you should know about the headline-making joro spider and whether you can expect to see one in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spotted in northeast Georgia around eight years ago, the bright yellow joro spider and its golden webs seem to be in North America to stay, according to a study recently published in the Royal Entomological Society's Physiological Entomology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are members of the orb-web spiders and construct really impressively large orb webs in trees and shrubs off the ground," Dawn Gouge, a public health entomologist at the University of Arizona, told The Arizona Republic in an email. "I can imagine the residents who found them might have been quite astonished at the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whose scientific name is Trichonephila clavata, can be recognized by its flashy colors. These are actually the female spiders; their male counterparts are brown and not as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Clemson University's College of Agriculture, Forestry and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is an orbweaver whose colors are vibrant and flashy. The arachnid has the distinctive white cephalothorax that orbweavers display, and its abdomen is bright yellow with gray or dark blue stripes and a red underside."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is known about the biology or physiology of this species in this new range," according to the study by Andrew Davis and Benjamin Frick of the University of Georgia's Odum School of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did they get to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reports of joro spider sightings were in northeast Georgia in 2014, but they were probably living in the region before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can be found across East Asia and inhabits most regions within Japan. The species likely arrived in North America as a stowaway.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likely that spiders or egg sacs (which contain several hundred spiderlings) arrived on or in cargo containers, plant stock, crates of produce in cargo containers, but we really don't know specifics," Gouge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its relative the golden silk spider (also known as the golden silk orb-weaver and banana spider), the joro spider has found a hospitable climate in Georgia and across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golden silk spider, which is native to the tropics, has not expanded its range beyond the southeast, likely because of thermal limitations." So if their physiologies are similar, the joro spider "would be similarly confined to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authors found that joro spiders "survive better ... in a brief freeze" than the golden silk spider, suggesting that they can live in colder climates.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by looking at that, it looks like the joros could probably survive throughout most of the Eastern Seaboard here, which is pretty sobering," Andrew Davis told UGA Today, the University of Georgia's news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big is a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their legs are extended, the adult female joro spider can measure up to 3 or 4 inches. Females are larger and more brightly colored than 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"Mature females have a body length about an inch in length, with long stripy legs extending over an inch in front of the head and behind," Gouge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"Females are colorful, with bluish-green bands on the top of their body and red markings on the underside, with long, black legs striped with yellow-orange bands. Males are much smaller and rather drab in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they really parachute?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doesn't just use its silk to weave intricate webs; it also harnesses it to ride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called ballooning, according to UGA Today, and it has allowed the spiders to spread across Georgia. They have also been spotted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casually refer to this as "parachuting." In Arizona, you can see this phenomenon of "a speck of a spider floating on a silk string in the air" in the springtime, Jon Douglas, a biology professor at Phoenix College, told The Republic. Juvenile spiders are tiny, so you can't typically tell their species by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won't have to worry about 3-inch spiders flying in your face, though, because "ballooning only happens when they're very fresh" and young, Douglas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typically die off when winter arrives, leaving sacs containing hundreds of eggs behind. When they hatch in the spring, the newborns will "hitchhike again, but this time they will be riding the wind on a strand of silk, perhaps extending their habitat," according to UGA's College of Agricultural &amp; Environmental Sciences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Penn State's article, "It is likely that they will be able to spread throughout eastern North America at least as far north as Pennsylvania and possibly further in warmer,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states that the spiders travel about 10 miles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spiderlings are capable of moving tens to hundreds of miles via ballooning ... so a storm blowing in the right direction at the right time of year may move them in large jumps," according to the article. "Additionally, as they increase in numbers, the risk of human-mediated transport to new areas also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they come to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are acclimated to cold weather. Will they hitchhike to the Southwest and make a home here? That's something we'll have to wait to find out, according to Douglas.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 answer is it's hard to tell right now," Douglas said. "It's certainly possible. ... I wouldn't be totally surprised."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the golden silk orb-weaver "has made it pretty far west," to the middle of Texas. The spider's range is affected by weather; it can travel as far north as Canada, but the season's population dies off when the temperatures freeze.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for joro spiders, Douglas said, is how susceptible the species is to heat. But "there's no definitive answer right now," he said. They don't appear to be moving south, which could indicate that either the climate is too warm or they're "being out-competed by other spiders."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chance that a joro spider might arrive somewhere else in the U.S. by human means of transportation. A female spider who is inseminated has the ability to start her own population, assuming the weather and elevation are inhabitable.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Gouge noted that Arizona has a few spiders that are somewhat similar to joro spiders. These species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Yellow garden spiders (Argiope aurantia), whose females have "stunning yellow or orange and black markings on their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spotted orb-weaver (Neoscona oaxacensis).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Neoscona crucifera, also called the Hentz orb-weaver.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they poisonous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do possess venom, but they're not looking to injure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say that they do make it (to Arizona)," Douglas said. "They're not as scary as they look; their fangs could probably barely pierce human skin, if at all. They really just want to eat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"Bites can be painful but are not injurious, and the spiders are not considered to be aggressive, only defensive in nature," Gouge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venom is weak, so when bites do occur they are less painful than a bee sting and only produce localized pain and redness that dissipates quickly without intervention," states an article by Pennsylvania State University's College of Agricultural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article notes, some people may be allergic to the venom.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say that there's no need to harm the spiders; they're more interested in getting their fangs - and venom - into mosquitos, flies and stink bugs.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I see it, there's no point in excess cruelty where it's not needed," Benjamin Frick, the study's co-author, told UGA Today. "There's really no reason to go around actively squishing them. ... Humans are at the root of their invasion. Don't blame the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they could be beneficial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Georgia entomologist Nancy Hinkle told USA TODAY last year that the spider's appetite for prey could serve as a pest control of sorts.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"Joro spiders present us with excellent opportunities to suppress pests naturally, without chemicals," Hinkle said. "I'm trying to convince people that having zillions of large spiders and their webs around is a good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Davis, one of the co-authors of the study, joro spiders don't yet appear to have a negative impact on their local ecosystem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try to learn to live with them," he told UGA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do if you see a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of the Southeast who were fed up with the spiders have tried getting rid of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if you want to help scientists research the species, you can register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at </w:t>
      </w:r>
      <w:hyperlink r:id="rId726" w:history="1">
        <w:r>
          <w:rPr>
            <w:rFonts w:ascii="arial" w:eastAsia="arial" w:hAnsi="arial" w:cs="arial"/>
            <w:i/>
            <w:color w:val="0077CC"/>
            <w:sz w:val="20"/>
            <w:u w:val="single"/>
            <w:shd w:val="clear" w:color="auto" w:fill="FFFFFF"/>
            <w:lang w:val="en-US" w:eastAsia="en-US" w:bidi="ar-SA"/>
          </w:rPr>
          <w:t>https://www.</w:t>
        </w:r>
      </w:hyperlink>
      <w:hyperlink r:id="rId726" w:history="1">
        <w:r>
          <w:rPr>
            <w:rFonts w:ascii="arial" w:eastAsia="arial" w:hAnsi="arial" w:cs="arial"/>
            <w:b/>
            <w:i/>
            <w:color w:val="0077CC"/>
            <w:sz w:val="20"/>
            <w:u w:val="single"/>
            <w:shd w:val="clear" w:color="auto" w:fill="FFFFFF"/>
            <w:lang w:val="en-US" w:eastAsia="en-US" w:bidi="ar-SA"/>
          </w:rPr>
          <w:t>inaturalist</w:t>
        </w:r>
      </w:hyperlink>
      <w:hyperlink r:id="rId726"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and share your findings, including the date, location and a photo.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Reports of potentially invasive species can be submitted to University of Arizona entomologists through the cooperative extension's contact page: </w:t>
      </w:r>
      <w:hyperlink r:id="rId727" w:history="1">
        <w:r>
          <w:rPr>
            <w:rFonts w:ascii="arial" w:eastAsia="arial" w:hAnsi="arial" w:cs="arial"/>
            <w:i/>
            <w:color w:val="0077CC"/>
            <w:sz w:val="20"/>
            <w:u w:val="single"/>
            <w:shd w:val="clear" w:color="auto" w:fill="FFFFFF"/>
            <w:lang w:val="en-US" w:eastAsia="en-US" w:bidi="ar-SA"/>
          </w:rPr>
          <w:t>https://extension.arizona.edu/contact-us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Reach the reporter at </w:t>
      </w:r>
      <w:hyperlink r:id="rId728" w:history="1">
        <w:r>
          <w:rPr>
            <w:rFonts w:ascii="arial" w:eastAsia="arial" w:hAnsi="arial" w:cs="arial"/>
            <w:i/>
            <w:color w:val="0077CC"/>
            <w:sz w:val="20"/>
            <w:u w:val="single"/>
            <w:shd w:val="clear" w:color="auto" w:fill="FFFFFF"/>
            <w:lang w:val="en-US" w:eastAsia="en-US" w:bidi="ar-SA"/>
          </w:rPr>
          <w:t>kimi.robinson@gannett.com</w:t>
        </w:r>
      </w:hyperlink>
      <w:r>
        <w:rPr>
          <w:rFonts w:ascii="arial" w:eastAsia="arial" w:hAnsi="arial" w:cs="arial"/>
          <w:color w:val="000000"/>
          <w:sz w:val="20"/>
          <w:lang w:val="en-US" w:eastAsia="en-US" w:bidi="ar-SA"/>
        </w:rPr>
        <w:t xml:space="preserve"> Follow her on Twitter @kimirobin and Instagram @ReporterKiMi.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likely that spiders or egg sacs (which contain several hundred spiderlings) arrived on or in cargo containers, plant stock, crates of produce in cargo containers, but we really don't know specifics."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Gouge, a public health entomologist at the University of Arizona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joros are an issue, entomologist Will Hudson says reduce the female spiders in your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 of University of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Georgia entomologist Nancy Hinkle compares an adult female joro spider to the size of her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Georgia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78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Home and garden events for Sunday and beyond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Courier-Journal (Louisville,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Courier-Journal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C3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Reed, Gege</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Waterfront Botanical Gardens Hours. 1435 Frankfort Ave., 10 a.m. to 4 p.m. Friday and Saturday; noon to 4 p.m. Sunday. A limited number of guests will be allowed at any one time and the Graeser Family Education Center will be closed except for the restrooms. Admission is free. waterfrontgardens.org.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 Botanical Gardens. 6220 Old La Grange Road, Crestwood, 10 a.m. to 4 p.m. Tuesday-Friday.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Bernheim Arboretum and Research Forest. 2075 Clermont Road, Clermont, open daily 7 a.m. to 5 p.m.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Years of Architecture at Yew Dell. 6220 Old La Grange Road, Crestwood, 6-8 p.m. Tuesday. Join us for this celebration of Yew Dell's 20-year anniversary with expert-led evening all about architecture. Ross Primmer and Roberto de Leon of de Leon &amp; Primmer Architecture Workshop, will present a lecture and walk covering Theodore Klein's castle, Cotswold's styled home and out buildings. $60, $50 Yew Dell members.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Swap: Drop-in. Louisville Free Public Library, Southwest Branch, 9725 Dixie Highway, 1-5 p.m. Friday and Saturday; Portland Branch, noon to 4 p.m. Saturday. Join other gardeners for a seed swap drop-in. Bring seeds from plants you have grown as well as unused or partially used seed packets. Free. lfpl.org.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Child Outside (ECO) Kids Discovery Day. Bernheim Forest, Exit 112 off Interstate 65, Clermont, Saturday. At the Visitor Center. Discovery Stations, 1-4 p.m. On Your Own Challenge, 9 a.m. to 5 p.m. Hike of the Day, 2 p.m. Masks and social distancing are required. $10 per car.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Signs of Spring Wildflower Walk. Bernheim Arboretum and Research Forest, 2075 Clermont Road, Clermont, 1 p.m. March 26. Learn about spring wildflowers by following their progression from bud to blossom over several weeks. Each stroll provides engaging stories on wildflower adaptation, ecology, folklore, and history. $10, $8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 Opening Day. 6220 Old La Grange Road, Crestwood, March 26. Timed slots, 10 a.m. to noon; noon to 2 p.m., 2-4 p.m. Yew Dell's kickoff for its 20th Anniversary. Features the traditional plant sale, with hellebores and other spring ephemerals; family activities and drop-in garden tours throughout the day. The Garden Gift Shop will be open for the season with a fresh round of unique items. Reserve your advance, timed tickets. $9, $5 for seniors, free for Yew Dell members and ages 5 and younger.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Arbor Day Adopt a Tree. Bernheim Arboretum and Research Forest, 2075 Clermont Road, Clermont, 9 a.m. to 3 p.m. April 2. Celebrate Arbor Day at Bernheim. Bernheim will have 1,000 tree saplings from 10 different species to give away. Members from their Horticulture Department, along with knowledgeable volunteers will discuss all things tree related.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Louisville Nature Center Botany Blitz. 3745 Illinois Ave., 10 a.m. to noon and 1-3 p.m. April 2. Botany Blitz is a plant-focused community celebration of biodiversity. On this hike, a trained naturalist will teach you how to identify common spring wildflowers and record your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hike: download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your phone; create/sign in to your account; go to projects; search for "KNPS Wildflower Week 2022 Botany Blitz" and click join. $15. louisvillenaturecenter.org.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Dell's April Plant Release: Plant Market. 6220 Old La Grange Road, Crestwood, 9 a.m. April 6. Plants will be sold online and in person. The online release of our trees, shrubs, annuals and more. Plants purchased throughout April will be available for pick up at the end of April.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Wildflower Walks: For the Love of Wildflowers. Bernheim Arboretum and Research Forest, 2075 Clermont Road, Clermont, 1-3 p.m. April 9. Learn about wildflower adaptation, ecology, folklore, and history. Registration and payment are due by 4 p.m. April 8. Admission is $12, $10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Deadline for next Saturday's column is noon Tuesday.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0" w:name="Bookmark_76"/>
      <w:bookmarkEnd w:id="150"/>
    </w:p>
    <w:p>
      <w:pPr>
        <w:rPr>
          <w:rFonts w:ascii="arial" w:eastAsia="arial" w:hAnsi="arial" w:cs="arial"/>
          <w:sz w:val="20"/>
          <w:lang w:val="en-US" w:eastAsia="en-US" w:bidi="ar-SA"/>
        </w:rPr>
      </w:pPr>
      <w:r>
        <w:pict>
          <v:shape id="_x0000_i127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Want to avoid a bluebottle sting? Here's how to predict which beach they'll land 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28, 2022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77" type="#_x0000_t75" style="width:474.84pt;height:115pt">
            <v:imagedata r:id="rId74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spacing w:before="240" w:after="0" w:line="340" w:lineRule="atLeast"/>
        <w:ind w:left="0" w:right="0" w:firstLine="0"/>
        <w:jc w:val="left"/>
        <w:rPr>
          <w:rFonts w:ascii="arial" w:eastAsia="arial" w:hAnsi="arial" w:cs="arial"/>
          <w:sz w:val="20"/>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8" style="position:absolute;z-index:2517350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4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4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you're among the one in six Australians to experience the bitter pain of a marine stinger such as a bluebottle, you'll know how quickly they can end a fun day at the beach.</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can't stop the summer winds that deliver these creatures to our shores, but we can choose the safest spots to swim.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recent research provides the first evidence of what transports bluebottles to Australian beaches.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found the direction a beach faces, relative to wind direction, largely determines how many bluebottles are pushed to shore. We hope these findings will help beachgoers safely plan where to take their next dip.</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 avoid bluebottles by understanding more about their drift. Jim Tiller/AP Delicate ocean driftersThe bluebottle is a jellyfish found mostly along Australia's east coast.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bluebottle stings occur while swimming, and are the top reason people seek assistance from surf lifesavers.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aren't a single animal. They're a floating colony of individual organisms, each variously responsible for reproducing, capturing or digesting food and catching the wind.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bluebottle's long, trailing tentacles are designed to sting prey and creatures they feel threatened by, including humans.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do not swim, but drift on the ocean's surface. Their inflated blue bladder is sensitive to aerodynamic forces and acts as a sail.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Currents drive a bluebottle's long tentacles below the ocean's surface and wind drives the sail above 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bluebottle as a sailboatA bluebottle's body, including the tentacles, is not aligned with its sail.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sails point to the left of the body, and others to the right. This quirk is thought to help populations survive.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bluebottle sails pointed the same way, an entire group might pick up a prevailing wind and be blown to shore. But when half the group has sails facing the other way, some individuals are blown in a different - and hopefully less perilous - direction.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previous research sought to shed light on bluebottle drift by examining physical equations that determine how sailboats respond to winds and currents.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research found wind force can cause right-leaning bluebottles to drift around 50⁰ left of the downwind direction, while left-leaning individuals drift around 50⁰ to the right.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direction a beach faces largely determines its bluebottle numbers. Sam Mooy/AAP Choose your swimming spot wiselyOur latest research explored how winds and other environmental factors affect bluebottle beaching.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analysed daily bluebottle numbers and stings at three Sydney beaches - Maroubra, Clovelly and Coogee - over four years. The project was led by Masters student Natacha Bourg.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numbers were highest during summer, peaking a few weeks before maximum ocean temperatures.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Cold temperatures have previously been thought to hinder bluebottle movements. But we recorded bluebottles on beaches in winter and spring, which suggests other factors are at play.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research found wind direction was the main factor driving bluebottles onshore. On Australia's east coast, both northeast and southerly winds bring bluebottles towards the beach.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Crucially, we also found the shape of the coastline, and its orientation relative to prevailing winds, affects the rate of bluebottle arrivals.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Maroubra faces east and is the longest and most wind-exposed of the three beaches. We found a summer north-easterly wind at Maroubra led to a 24% chance of bluebottles the following day.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at nearby Clovelly beach, the chance was just 4%. Clovelly faces south and sits relatively protected at the end of a narrow bay. However, after southerly winds, the chance of bluebottle encounter there increased to 12%.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Coogee faces south and is smaller than Maroubra. A small rocky outcrop limits exposure to the ocean and therefore exposure to bluebottles.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bluebottles were most likely to be found at Maroubra, followed by Coogee then Clovelly. This reflects their varying beach lengths and orientation with respect to prevailing winds.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Read more: There are many ways to treat jellyfish stings - peeing on them isn't one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Maroubra had a 24% chance of bluebottles after a summer north-easterly. Sam Mooy/AAP Planning your day at the beachThese conclusions can be applied beyond the beaches we studied. By checking beach orientation with wind direction, we can make an educated guess as to whether the chance of encountering bluebottles is high at any beach.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know bluebottles are pushed around 50⁰ left or right of the wind direction. So a quick drawing in your head or on the sand may tell you which nearby beach is likely to be safest.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 are exceptions to this rule. Strong ocean currents, for example, can influence bluebottle drift, especially when winds are weaker.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Rips and the circulation of water in surf zones are also linked to bluebottle beaching.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bluebottles can extend and contract their sails and stinging tentacles which may change the direction of their drift.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before entering the water, take plenty of precautions against bluebottles and other dangers. Surf Life Saving Australia urges all beachgoers to:</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and check your surroundings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 for rips, large waves, rocks and other hazards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to stay safe, including swimming at a patrolled location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visit beachsafe.org.au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Read more: The blue bottles are coming, but what exactly are these creatures?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to swim at a patrolled beach. Richard Wainwright/AAP Learning moreFurther research is needed to better understand bluebottles, including how climate change, and subsequent warming oceans, will affect their drift.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Citizen science provides a powerful opportunity to learn about bluebottle distribution, size and arrival at our beaches.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Next time you see bluebottles at the beach, take photos and upload them to this project 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way, you can help researchers discover more secrets of these beautiful marine creatures - which will hopefully lead to fewer painful bluebottle encounters.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Read more: Going to the beach this Easter? Here are four ways we're not being properly protected from jellyfish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MENAFN28032022000199003603ID1103922516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2022/02/20 - 'Crowdsourced Science: Volunteers, Machine Learning Protect the Wild for All' Session Set by American Association for the Advancement of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2022 Tuesday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(TNSEve) -- The American Association for the Advancement of Science has scheduled a session as part of its annual meeting on Feb. 20, 2022, entitled "Crowdsourced Science: Volunteers and Machine Learning Protect the Wild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agency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Smart phones and apps are connecting people to nature in novel and powerful ways. Images and sightings via sites such as eBird or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have made it possible for both the observer and the scientists to connect to and learn from nature. With the addition of video and sound recording, the scale of environmental research continues to expand at an accelerating rate. But behind the scenes it is often the case that people must process the "big data" and that this can be overwhelming.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 learning and artificial intelligence, however, can speed up data processing. But is this enough? Protecting vulnerable species from hackers who would aid poachers or overtake large-scale networks of sensors and drones will also require smarter algorithms. This symposium will explore the new mutualism that will be needed between machines and people to truly change the scale of data gathering and analysis if wild species and the wild lands that support them can be protected without crimping improvements in the livelihoods and well-being of the people sharing these lands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 Barbara Illman, University of Wisconsin, Madison, 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Co-Organizer: Daniel Rubenstein, Princeton University, Princeton, 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Moderator: Daniel Rubenstein, Princeton University, Princeton, 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about the event can be found at </w:t>
      </w:r>
      <w:hyperlink r:id="rId753" w:history="1">
        <w:r>
          <w:rPr>
            <w:rFonts w:ascii="arial" w:eastAsia="arial" w:hAnsi="arial" w:cs="arial"/>
            <w:i/>
            <w:color w:val="0077CC"/>
            <w:sz w:val="20"/>
            <w:u w:val="single"/>
            <w:shd w:val="clear" w:color="auto" w:fill="FFFFFF"/>
            <w:lang w:val="en-US" w:eastAsia="en-US" w:bidi="ar-SA"/>
          </w:rPr>
          <w:t>https://aaas.confex.com/aaas/2022/meetingapp.cgi/Session/28841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MSTRUCK-7718633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Outdoor events in Sonoma County, Feb. 13-22,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Press Democrat (Santa Rosa, Calif.)</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Mya Constantino, The Press Democrat</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11—Feb.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Rosa: Although Bill Myers and Dave Chalk have retired from leading their locally renowned hikes, the "Bill and Dave Hikes" continue, this one at the Mark West Creek Regional Park and Open Space Preserve. The 7-mile trek will cover parts of the 1,200-acre preserve that aren't yet open to the public on public preview days of the future park. Bring your own water and snacks. Accommodations will be made for visitors with disabilities, upon advance request. 9 a.m. to 2:30 p.m. Free event; registration isn't required. Mark West Creek Regional Park and Open Space Preserve, 3000 Porter Creek Road. For more information visit, bit.ly/3subBur.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 Ellen: Learn more about Northern California's native plants and how they've been used for medicine and food for thousands of years during an accessible walk at Sonoma Valley Regional Park (visitors with disabilities can request accommodation in advance). Bring your own water and snacks. Free event. Parking is $7 or free with a Regional Parks membership.10 a.m. to noon. Sonoma Valley Regional Park, 13630 Highway 12. Registration isn't required. For more information, visit bit.ly/3gCLXhM.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Kenwood: Learn about the world of fungi with a local expert during a leisurely, but possibly muddy, 2-mile hike at Sugarloaf Ridge State Park.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nature cataloging app and environmental clues, attendees will learn how to identify various mushrooms they find. The event is from 10 a.m. to noon. Meet outside the visitor center 10 minutes before the start of the event. Will be canceled if there are heavy rains. Tickets are $10, or $5 for Sugarloaf members and volunteers. Parking fees apply. 2605 Adobe Canyon Road. Get tickets and more information at bit.ly/3uDKzU1.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Kenwood: Come to the park for a peaceful 2-mile hike through the woods and learn about Sugarloaf's plants, animals and history. This family-friendly hike will cover 400 feet in elevation gain. Bring a reusable drink container for your kids to enjoy hot cocoa after the hike. Be prepared to follow Sonoma County Health guidelines such as physical distancing or mask wearing. Free event, but parking fees apply. 10-11:30 am. Meet outside the visitor center. Heavy rain will cancel the hike. Sugarloaf Ridge State Park, 2605 Adobe Canyon Road. For more information, visit bit.ly/34sH3Bn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reach Staff Writer Mya Constantino at </w:t>
      </w:r>
      <w:hyperlink r:id="rId761" w:history="1">
        <w:r>
          <w:rPr>
            <w:rFonts w:ascii="arial" w:eastAsia="arial" w:hAnsi="arial" w:cs="arial"/>
            <w:i/>
            <w:color w:val="0077CC"/>
            <w:sz w:val="20"/>
            <w:u w:val="single"/>
            <w:shd w:val="clear" w:color="auto" w:fill="FFFFFF"/>
            <w:lang w:val="en-US" w:eastAsia="en-US" w:bidi="ar-SA"/>
          </w:rPr>
          <w:t>mya.constantino@pressdemocrat.com</w:t>
        </w:r>
      </w:hyperlink>
      <w:r>
        <w:rPr>
          <w:rFonts w:ascii="arial" w:eastAsia="arial" w:hAnsi="arial" w:cs="arial"/>
          <w:color w:val="000000"/>
          <w:sz w:val="20"/>
          <w:lang w:val="en-US" w:eastAsia="en-US" w:bidi="ar-SA"/>
        </w:rPr>
        <w:t xml:space="preserve"> @searchingformya on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Press Democrat (Santa Rosa, Calif.) Visit The Press Democrat (Santa Rosa, Calif.) at </w:t>
      </w:r>
      <w:hyperlink r:id="rId762"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HOW COULD YOU NOT LOVE A TREE?;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Oshawa This Week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Carney</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the variety and amazing shapes that life comes in, what could be better than a tree? They're the longest-living creatures on the planet, outlasting humans by hundreds of years when we don't cut them down. They're the tallest by far, true giants. With their feet in the ground and arms in the sky, they serve as the skin of planet Earth, holding soils, regulating water cycles, cleaning air. Every single tree growing today, no matter how big or tiny, is doing its best to reverse our climate-change dilemma, and deserves a grateful pat, a hug, a murmured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we're out walking in the yard, neighbourhood or local nature reserve, we should do that. Share the love, as my Zoom fitness coach Cindy Legare often says. What's not to love about a tree? Let's get to know them, too - as individuals, with their own quirks and characteristics. Every kid in Canada should be able to tell an oak from an ash from a maple. A willow from a poplar or birch. A white pine from a red pine, spruce, balsam fir or tamarack.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of us adults can? And how many parents make sure their little ones learn to observe and value trees? Shade providers, wind breakers, slope stabilizers:they're vital to our lives. Who doesn't remem- ber a special tree they loved during childhood? Or one they planted? Winter is the ideal time to get up close and personal with trees, when they're bare of leaves and not full of birds to distract you. Take a good look at the bark - thick layers of dead cells protecting the tree from drying out, from the cold and from attacks by insects and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are smooth and sinuous, and some have cracks, curls, ridges and grooves, providing habitats for spiders, beetles and millipedes, and subsequent food for brown creepers and nuthatches, plus scaffolding for lichens, mosses, ferns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ever was a hydraulic miracle of nature, trees are it, with sapwood pipelines carrying water and minerals from their roots up to their buds and branches, and sugars from their leaves to every other part, energy captured from the sun and made usable for many other forms of life, via fruits, nuts, flowers - and maple syrup! The cambium is the growing layer, manufacturing cells inside and out, so a tree expands its girth over the years, adding more and more heartwood, fibrous cells glued together with lignan to make its spine as strong as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Sibley Guide to Trees"is a great resource for learning about trees, as well as apps such as Leaf-Snap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queries can be sent to </w:t>
      </w:r>
      <w:hyperlink r:id="rId698" w:history="1">
        <w:r>
          <w:rPr>
            <w:rFonts w:ascii="arial" w:eastAsia="arial" w:hAnsi="arial" w:cs="arial"/>
            <w:i/>
            <w:color w:val="0077CC"/>
            <w:sz w:val="20"/>
            <w:u w:val="single"/>
            <w:shd w:val="clear" w:color="auto" w:fill="FFFFFF"/>
            <w:lang w:val="en-US" w:eastAsia="en-US" w:bidi="ar-SA"/>
          </w:rPr>
          <w:t>mcarney1490@gmail.com</w:t>
        </w:r>
      </w:hyperlink>
      <w:r>
        <w:rPr>
          <w:rFonts w:ascii="arial" w:eastAsia="arial" w:hAnsi="arial" w:cs="arial"/>
          <w:color w:val="000000"/>
          <w:sz w:val="20"/>
          <w:lang w:val="en-US" w:eastAsia="en-US" w:bidi="ar-SA"/>
        </w:rPr>
        <w:t xml:space="preserve"> or 905725-2116.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Metroland columnist Margaret Carney finds so much to discover and marvel at when exploring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What's on: Four days of outdoor activities in the Bega Valley for the 2021 Great Southern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Magnet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Amandine Ahrens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Bega Valley residents looking to make the most of the outdoors can get involved in the Great Southern Bioblitz starting on Friday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day Bioblitz will feature a range of outdoor activities that can be done individually or in groups within the Bega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Bioblitz is to create the biggest list of flora and fauna species, to better understand the biodiversity living within the Bega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you need to do is register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add your sightings of wildlife and nature, either with the easy to use app, or via the database on the Atlas of Life's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events will be on offer over the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1.30-3.30pm - Panboola Wetlands nature walk at Bullara Street, Pambula.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October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11am - 1pm - The Towamba Cemetery Bioblitz is a mini bioblitz that focuses on plants and life in cemeteries, reservations are essential and can be made at life-in-our-cemeteries-towamba.paperform.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4.30-630pm - The Estuary walk will be held in Spencer Park, Merimbula and people can look for Sea Slugs.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7.30pm - From nightfall people can take part in the moth hunt. Hang a white sheet on the wall under an outside light and see what visitors show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 October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 day Sea Slug Census which can be undertaken at any of the region's rock pools and estuaries, by walkers, snorkellers and divers.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events that can be done throughout the four days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your own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Atlas of Life encourages people to see what natives they can spot in their own backyards, be it insects, lizards plants, birds or other living creatures.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Parrot photo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Hepburn said the Atlas of Life had a special focus on parrots this year due to increasing need for certain threatened species to be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running a gang-gang nesting project and we are also especially looking out for glossy black cockatoos," Ms Hepburn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of these species are now threatened and we are keen to find out how many are living in our area, especially after the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Atlas of Life will be offering prizes for the best images of these two species, and will later organise an exhibition of some great parrot images that are uploaded.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find out more on the events and the bioblitz overall, read our full story: Bega Valley citizen scientists join southern hemisphere's largest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Atlas of Life said they will be keeping an eye on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database and sharing some of the sightings made on their Facebook Page.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Hepburn said if people who aren't part of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find anything they'd like to share, they are welcome to send their photos and findings to her at: </w:t>
      </w:r>
      <w:hyperlink r:id="rId777" w:history="1">
        <w:r>
          <w:rPr>
            <w:rFonts w:ascii="arial" w:eastAsia="arial" w:hAnsi="arial" w:cs="arial"/>
            <w:i/>
            <w:color w:val="0077CC"/>
            <w:sz w:val="20"/>
            <w:u w:val="single"/>
            <w:shd w:val="clear" w:color="auto" w:fill="FFFFFF"/>
            <w:lang w:val="en-US" w:eastAsia="en-US" w:bidi="ar-SA"/>
          </w:rPr>
          <w:t>libby@atlasoflife.org.au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Otherwise if people need help registering or using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Ms Hepburn said she'd be happy to help, and can be contacted either through email or phone 0458 798 990.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Community group says Cuttagee Bridge replacement destined to increase freight on Tathra-Bermagui Road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Fears for native birds as pet parrots fly the coop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Dominion Post (Wellington,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 not purposely plotted to take over New Zealand's biggest city but simulations show chance meetings can pose a threat to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presentation at the 2022 Australasian Ornithological Conference, Auckland University associate professor in biological sciences Dr Margaret Stanley said 50-year simulations showed the probability of a male-female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that introduced birds, once established, would impact native birds, especially kakariki and kaka, by introducing diseases, and taking food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lost in Auckland and almost one-quarter were lost 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to protect native species. Escaped birds were hard to control as they were hard to get down in cages or to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Council's principal biosecurity adviser, Dr Imogen Bassett, said escaped parrots were an emerging issue. The council would be working on educational resources to ensure people understood the importance of keeping their pets contained. She said the council saw regular reports of releases or accidental escapes, especially of ringnecked parakeets and rainbow lorikeets.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September 1, ringneck parakeets, rainbow lorikeets and monk parakeets would be banned from sale and breeding in Auckland,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.nz. "We can all help by trapping rats and other pests so that our beautiful indigenous parrots can thrive again. Then we can see them outside our windows, instead of needing caged exotic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 board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Waitakere Ranges Regional Park between Forest &amp; Bird and Auckland Council supported by mana whenua Te Kawerau a Maki to create an open sanctuary and return species that were originally found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Ninety-two per cent of pet birds lost each year are parrots.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HOW COULD YOU NOT LOVE A TREE?;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Whitby This Week (Oshawa,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Carney</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the variety and amazing shapes that life comes in, what could be better than a tree? They're the longest-living creatures on the planet, outlasting humans by hundreds of years when we don't cut them down. They're the tallest by far, true giants. With their feet in the ground and arms in the sky, they serve as the skin of planet Earth, holding soils, regulating water cycles, cleaning air. Every single tree growing today, no matter how big or tiny, is doing its best to reverse our climate-change dilemma, and deserves a grateful pat, a hug, a murmured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we're out walking in the yard, neighbourhood or local nature reserve, we should do that. Share the love, as my Zoom fitness coach Cindy Legare often says. What's not to love about a tree? Let's get to know them, too - as individuals, with their own quirks and characteristics. Every kid in Canada should be able to tell an oak from an ash from a maple. A willow from a poplar or birch. A white pine from a red pine, spruce, balsam fir or tamarack.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of us adults can? And how many parents make sure their little ones learn to observe and value trees? Shade providers, wind breakers, slope stabilizers:they're vital to our lives. Who doesn't remem- ber a special tree they loved during childhood? Or one they planted? Winter is the ideal time to get up close and personal with trees, when they're bare of leaves and not full of birds to distract you. Take a good look at the bark - thick layers of dead cells protecting the tree from drying out, from the cold and from attacks by insects and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are smooth and sinuous, and some have cracks, curls, ridges and grooves, providing habitats for spiders, beetles and millipedes, and subsequent food for brown creepers and nuthatches, plus scaffolding for lichens, mosses, ferns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ever was a hydraulic miracle of nature, trees are it, with sapwood pipelines carrying water and minerals from their roots up to their buds and branches, and sugars from their leaves to every other part, energy captured from the sun and made usable for many other forms of life, via fruits, nuts, flowers - and maple syrup! The cambium is the growing layer, manufacturing cells inside and out, so a tree expands its girth over the years, adding more and more heartwood, fibrous cells glued together with lignan to make its spine as strong as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Sibley Guide to Trees"is a great resource for learning about trees, as well as apps such as Leaf-Snap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queries can be sent to </w:t>
      </w:r>
      <w:hyperlink r:id="rId698" w:history="1">
        <w:r>
          <w:rPr>
            <w:rFonts w:ascii="arial" w:eastAsia="arial" w:hAnsi="arial" w:cs="arial"/>
            <w:i/>
            <w:color w:val="0077CC"/>
            <w:sz w:val="20"/>
            <w:u w:val="single"/>
            <w:shd w:val="clear" w:color="auto" w:fill="FFFFFF"/>
            <w:lang w:val="en-US" w:eastAsia="en-US" w:bidi="ar-SA"/>
          </w:rPr>
          <w:t>mcarney1490@gmail.com</w:t>
        </w:r>
      </w:hyperlink>
      <w:r>
        <w:rPr>
          <w:rFonts w:ascii="arial" w:eastAsia="arial" w:hAnsi="arial" w:cs="arial"/>
          <w:color w:val="000000"/>
          <w:sz w:val="20"/>
          <w:lang w:val="en-US" w:eastAsia="en-US" w:bidi="ar-SA"/>
        </w:rPr>
        <w:t xml:space="preserve"> or 905725-2116.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Metroland columnist Margaret Carney finds so much to discover and marvel at when exploring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4" w:name="Bookmark_83"/>
      <w:bookmarkEnd w:id="164"/>
    </w:p>
    <w:p>
      <w:pPr>
        <w:rPr>
          <w:rFonts w:ascii="arial" w:eastAsia="arial" w:hAnsi="arial" w:cs="arial"/>
          <w:sz w:val="20"/>
          <w:lang w:val="en-US" w:eastAsia="en-US" w:bidi="ar-SA"/>
        </w:rPr>
      </w:pPr>
      <w:r>
        <w:pict>
          <v:shape id="_x0000_i129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Want to avoid a bluebottle sting? Here's how to predict which beach they'll land 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Conversation - Australia</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28, 2022 Monday 4:18 AM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The Conversation Media Group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99" type="#_x0000_t75" style="width:224.97pt;height:18pt">
            <v:imagedata r:id="rId139"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Amandine Schaeffer, Senior lecturer, UNSW Sydney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direction a beach faces, relative to wind direction, largely determines how many bluebottles are pushed to shore.</w:t>
      </w:r>
    </w:p>
    <w:p>
      <w:pPr>
        <w:keepNext/>
        <w:spacing w:before="240" w:after="0" w:line="340" w:lineRule="atLeast"/>
        <w:ind w:left="0" w:right="0" w:firstLine="0"/>
        <w:jc w:val="left"/>
        <w:rPr>
          <w:rFonts w:ascii="arial" w:eastAsia="arial" w:hAnsi="arial" w:cs="arial"/>
          <w:sz w:val="20"/>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00" style="position:absolute;z-index:2517422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you're among the </w:t>
      </w:r>
      <w:hyperlink r:id="rId799" w:history="1">
        <w:r>
          <w:rPr>
            <w:rFonts w:ascii="arial" w:eastAsia="arial" w:hAnsi="arial" w:cs="arial"/>
            <w:i/>
            <w:color w:val="0077CC"/>
            <w:sz w:val="20"/>
            <w:u w:val="single"/>
            <w:shd w:val="clear" w:color="auto" w:fill="FFFFFF"/>
            <w:lang w:val="en-US" w:eastAsia="en-US" w:bidi="ar-SA"/>
          </w:rPr>
          <w:t>one in six</w:t>
        </w:r>
      </w:hyperlink>
      <w:r>
        <w:rPr>
          <w:rFonts w:ascii="arial" w:eastAsia="arial" w:hAnsi="arial" w:cs="arial"/>
          <w:color w:val="000000"/>
          <w:sz w:val="20"/>
          <w:lang w:val="en-US" w:eastAsia="en-US" w:bidi="ar-SA"/>
        </w:rPr>
        <w:t xml:space="preserve"> Australians to experience the bitter pain of a marine stinger such as a bluebottle, you'll know how quickly they can end a fun day at the beach.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can't stop the summer winds that deliver these creatures to our shores, but we can choose the safest spots to swim.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recent research provides the first evidence of what transports bluebottles to Australian beaches.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found the direction a beach faces, relative to wind direction, largely determines how many bluebottles are pushed to shore. We hope these findings will help beachgoers safely plan where to take their next dip.</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Delicate ocean drifters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800" w:history="1">
        <w:r>
          <w:rPr>
            <w:rFonts w:ascii="arial" w:eastAsia="arial" w:hAnsi="arial" w:cs="arial"/>
            <w:i/>
            <w:color w:val="0077CC"/>
            <w:sz w:val="20"/>
            <w:u w:val="single"/>
            <w:shd w:val="clear" w:color="auto" w:fill="FFFFFF"/>
            <w:lang w:val="en-US" w:eastAsia="en-US" w:bidi="ar-SA"/>
          </w:rPr>
          <w:t>bluebottle</w:t>
        </w:r>
      </w:hyperlink>
      <w:r>
        <w:rPr>
          <w:rFonts w:ascii="arial" w:eastAsia="arial" w:hAnsi="arial" w:cs="arial"/>
          <w:color w:val="000000"/>
          <w:sz w:val="20"/>
          <w:lang w:val="en-US" w:eastAsia="en-US" w:bidi="ar-SA"/>
        </w:rPr>
        <w:t xml:space="preserve"> is a jellyfish found mostly along Australia's east coast.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bluebottle stings occur while swimming, and are the </w:t>
      </w:r>
      <w:hyperlink r:id="rId801" w:history="1">
        <w:r>
          <w:rPr>
            <w:rFonts w:ascii="arial" w:eastAsia="arial" w:hAnsi="arial" w:cs="arial"/>
            <w:i/>
            <w:color w:val="0077CC"/>
            <w:sz w:val="20"/>
            <w:u w:val="single"/>
            <w:shd w:val="clear" w:color="auto" w:fill="FFFFFF"/>
            <w:lang w:val="en-US" w:eastAsia="en-US" w:bidi="ar-SA"/>
          </w:rPr>
          <w:t>top reason</w:t>
        </w:r>
      </w:hyperlink>
      <w:r>
        <w:rPr>
          <w:rFonts w:ascii="arial" w:eastAsia="arial" w:hAnsi="arial" w:cs="arial"/>
          <w:color w:val="000000"/>
          <w:sz w:val="20"/>
          <w:lang w:val="en-US" w:eastAsia="en-US" w:bidi="ar-SA"/>
        </w:rPr>
        <w:t xml:space="preserve"> people seek assistance from surf lifesavers.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Bluebottles aren't a single animal. They're a floating colony of individual organisms, each variously responsible for reproducing, capturing or digesting food and catching the wind.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bluebottle's long, trailing tentacles are designed to sting prey and creatures they feel threatened by, including humans.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Bluebottles do not swim, but drift on the ocean's surface. Their inflated blue bladder is sensitive to aerodynamic forces and acts as a sail.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Currents drive a bluebottle's long tentacles below the ocean's surface and wind drives the sail above it.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bluebottle as a sailboat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bluebottle's body, including the tentacles, is not aligned with its sail.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sails point to the left of the body, and others to the right. This quirk is thought to help populations survive.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bluebottle sails pointed the same way, an entire group might pick up a prevailing wind and be blown to shore. But when half the group has sails facing the other way, some individuals are blown in a different - and hopefully less perilous - direction.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w:t>
      </w:r>
      <w:hyperlink r:id="rId802" w:history="1">
        <w:r>
          <w:rPr>
            <w:rFonts w:ascii="arial" w:eastAsia="arial" w:hAnsi="arial" w:cs="arial"/>
            <w:i/>
            <w:color w:val="0077CC"/>
            <w:sz w:val="20"/>
            <w:u w:val="single"/>
            <w:shd w:val="clear" w:color="auto" w:fill="FFFFFF"/>
            <w:lang w:val="en-US" w:eastAsia="en-US" w:bidi="ar-SA"/>
          </w:rPr>
          <w:t>previous research</w:t>
        </w:r>
      </w:hyperlink>
      <w:r>
        <w:rPr>
          <w:rFonts w:ascii="arial" w:eastAsia="arial" w:hAnsi="arial" w:cs="arial"/>
          <w:color w:val="000000"/>
          <w:sz w:val="20"/>
          <w:lang w:val="en-US" w:eastAsia="en-US" w:bidi="ar-SA"/>
        </w:rPr>
        <w:t xml:space="preserve"> sought to shed light on bluebottle drift by examining physical equations that determine how sailboats respond to winds and currents.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research found wind force can cause right-leaning bluebottles to drift around 50? left of the downwind direction, while left-leaning individuals drift around 50? to the right.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Choose your swimming spot wisely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latest research explored how winds and other environmental factors affect bluebottle beaching.</w:t>
      </w:r>
    </w:p>
    <w:p>
      <w:pPr>
        <w:keepNext w:val="0"/>
        <w:spacing w:before="240" w:after="0" w:line="260" w:lineRule="atLeast"/>
        <w:ind w:left="0" w:right="0" w:firstLine="0"/>
        <w:jc w:val="both"/>
        <w:rPr>
          <w:rFonts w:ascii="arial" w:eastAsia="arial" w:hAnsi="arial" w:cs="arial"/>
          <w:sz w:val="20"/>
          <w:lang w:val="en-US" w:eastAsia="en-US" w:bidi="ar-SA"/>
        </w:rPr>
      </w:pPr>
      <w:hyperlink r:id="rId803" w:history="1">
        <w:r>
          <w:rPr>
            <w:rFonts w:ascii="arial" w:eastAsia="arial" w:hAnsi="arial" w:cs="arial"/>
            <w:i/>
            <w:color w:val="0077CC"/>
            <w:sz w:val="20"/>
            <w:u w:val="single"/>
            <w:shd w:val="clear" w:color="auto" w:fill="FFFFFF"/>
            <w:lang w:val="en-US" w:eastAsia="en-US" w:bidi="ar-SA"/>
          </w:rPr>
          <w:t>We analysed</w:t>
        </w:r>
      </w:hyperlink>
      <w:r>
        <w:rPr>
          <w:rFonts w:ascii="arial" w:eastAsia="arial" w:hAnsi="arial" w:cs="arial"/>
          <w:color w:val="000000"/>
          <w:sz w:val="20"/>
          <w:lang w:val="en-US" w:eastAsia="en-US" w:bidi="ar-SA"/>
        </w:rPr>
        <w:t xml:space="preserve"> daily bluebottle numbers and stings at three Sydney beaches - Maroubra, Clovelly and Coogee - over four years. The project was led by Masters student Natacha Bourg.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numbers were highest during summer, peaking a few weeks before maximum ocean temperatures.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Cold temperatures have previously been thought to hinder bluebottle movements. But we recorded bluebottles on beaches in winter and spring, which suggests other factors are at play.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research found wind direction was the main factor driving bluebottles onshore. On Australia's east coast, both northeast and southerly winds bring bluebottles towards the beach.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Crucially, we also found the shape of the coastline, and its orientation relative to prevailing winds, affects the rate of bluebottle arrivals.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Maroubra faces east and is the longest and most wind-exposed of the three beaches. We found a summer north-easterly wind at Maroubra led to a 24% chance of bluebottles the following 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at nearby Clovelly beach, the chance was just 4%. Clovelly faces south and sits relatively protected at the end of a narrow bay. However, after southerly winds, the chance of bluebottle encounter there increased to 12%.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Coogee faces south and is smaller than Maroubra. A small rocky outcrop limits exposure to the ocean and therefore exposure to bluebottles.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bluebottles were most likely to be found at Maroubra, followed by Coogee then Clovelly. This reflects their varying beach lengths and orientation with respect to prevailing winds.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Read more: There are many ways to treat jellyfish stings - peeing on them isn't one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Planning your day at the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conclusions can be applied beyond the beaches we studied. By checking beach orientation with wind direction, we can make an educated guess as to whether the chance of encountering bluebottles is high at any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know bluebottles are pushed around 50? left or right of the wind direction. So a quick drawing in your head or on the sand may tell you which nearby beach is likely to be safest.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 are exceptions to this rule. Strong ocean currents, for example, can influence bluebottle drift, especially when winds are weaker.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Rips and the circulation of water in surf zones are also linked to bluebottle beaching.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bluebottles </w:t>
      </w:r>
      <w:hyperlink r:id="rId804" w:history="1">
        <w:r>
          <w:rPr>
            <w:rFonts w:ascii="arial" w:eastAsia="arial" w:hAnsi="arial" w:cs="arial"/>
            <w:i/>
            <w:color w:val="0077CC"/>
            <w:sz w:val="20"/>
            <w:u w:val="single"/>
            <w:shd w:val="clear" w:color="auto" w:fill="FFFFFF"/>
            <w:lang w:val="en-US" w:eastAsia="en-US" w:bidi="ar-SA"/>
          </w:rPr>
          <w:t>can</w:t>
        </w:r>
      </w:hyperlink>
      <w:r>
        <w:rPr>
          <w:rFonts w:ascii="arial" w:eastAsia="arial" w:hAnsi="arial" w:cs="arial"/>
          <w:color w:val="000000"/>
          <w:sz w:val="20"/>
          <w:lang w:val="en-US" w:eastAsia="en-US" w:bidi="ar-SA"/>
        </w:rPr>
        <w:t xml:space="preserve"> extend and contract their sails and stinging tentacles which may change the direction of their drift.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before entering the water, take plenty of precautions against bluebottles and other dangers. Surf Life Saving Australia urges all beachgoers to:</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and check your surroundings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 for rips, large waves, rocks and other hazards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to stay safe, including swimming at a patrolled location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visitbeachsafe.org.au.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Read more: The blue bottles are coming, but what exactly are these creatures?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Learning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research is needed to better understand bluebottles, including how climate change, and subsequent warming oceans, will affect their drift.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Citizen science provides a powerful opportunity to learn about bluebottle distribution, size and arrival at our beaches.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Next time you see bluebottles at the beach, take photos and upload them to </w:t>
      </w:r>
      <w:hyperlink r:id="rId805" w:history="1">
        <w:r>
          <w:rPr>
            <w:rFonts w:ascii="arial" w:eastAsia="arial" w:hAnsi="arial" w:cs="arial"/>
            <w:i/>
            <w:color w:val="0077CC"/>
            <w:sz w:val="20"/>
            <w:u w:val="single"/>
            <w:shd w:val="clear" w:color="auto" w:fill="FFFFFF"/>
            <w:lang w:val="en-US" w:eastAsia="en-US" w:bidi="ar-SA"/>
          </w:rPr>
          <w:t>this project</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way, you can help researchers discover more secrets of these beautiful marine creatures - which will hopefully lead to fewer painful bluebottle encounters.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Read more: Going to the beach this Easter? Here are four ways we're not being properly protected from jellyfish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Jasmin C Lawes works for Surf Life Saving Australia.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Amandine Schaeffer does not work for, consult, own shares in or receive funding from any company or organisation that would benefit from this article, and has disclosed no relevant affiliations beyond their academic appointment.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The huge yellow spider that came from Japan and invaded the United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Joro?</w:t>
      </w:r>
      <w:r>
        <w:rPr>
          <w:rFonts w:ascii="arial" w:eastAsia="arial" w:hAnsi="arial" w:cs="arial"/>
          <w:color w:val="000000"/>
          <w:sz w:val="20"/>
          <w:lang w:val="en-US" w:eastAsia="en-US" w:bidi="ar-SA"/>
        </w:rPr>
        <w:t xml:space="preserve"> (Trichonephila clavata) is an arachnid that is likely to be a headache in the United 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research suggests that the distinctive black and yellow creature, which currently flourishes in the state of Georgia, will have no barriers in terms of spreading. That's based on a detailed comparison with another Georgia resident invasive species, the golden silk spider (Trichonophila clavipes).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comparison shows that Joro? has a faster metabolism, a higher heart rate and</w:t>
      </w:r>
      <w:r>
        <w:rPr>
          <w:rFonts w:ascii="arial" w:eastAsia="arial" w:hAnsi="arial" w:cs="arial"/>
          <w:b/>
          <w:color w:val="000000"/>
          <w:sz w:val="20"/>
          <w:lang w:val="en-US" w:eastAsia="en-US" w:bidi="ar-SA"/>
        </w:rPr>
        <w:t xml:space="preserve"> more resistance to cold</w:t>
      </w:r>
      <w:r>
        <w:rPr>
          <w:rFonts w:ascii="arial" w:eastAsia="arial" w:hAnsi="arial" w:cs="arial"/>
          <w:color w:val="000000"/>
          <w:sz w:val="20"/>
          <w:lang w:val="en-US" w:eastAsia="en-US" w:bidi="ar-SA"/>
        </w:rPr>
        <w:t xml:space="preserve">. In addition, it </w:t>
      </w:r>
      <w:r>
        <w:rPr>
          <w:rFonts w:ascii="arial" w:eastAsia="arial" w:hAnsi="arial" w:cs="arial"/>
          <w:b/>
          <w:color w:val="000000"/>
          <w:sz w:val="20"/>
          <w:lang w:val="en-US" w:eastAsia="en-US" w:bidi="ar-SA"/>
        </w:rPr>
        <w:t>has</w:t>
      </w:r>
      <w:r>
        <w:rPr>
          <w:rFonts w:ascii="arial" w:eastAsia="arial" w:hAnsi="arial" w:cs="arial"/>
          <w:color w:val="000000"/>
          <w:sz w:val="20"/>
          <w:lang w:val="en-US" w:eastAsia="en-US" w:bidi="ar-SA"/>
        </w:rPr>
        <w:t xml:space="preserve"> already </w:t>
      </w:r>
      <w:r>
        <w:rPr>
          <w:rFonts w:ascii="arial" w:eastAsia="arial" w:hAnsi="arial" w:cs="arial"/>
          <w:b/>
          <w:color w:val="000000"/>
          <w:sz w:val="20"/>
          <w:lang w:val="en-US" w:eastAsia="en-US" w:bidi="ar-SA"/>
        </w:rPr>
        <w:t>colonized most of its native Japan</w:t>
      </w:r>
      <w:r>
        <w:rPr>
          <w:rFonts w:ascii="arial" w:eastAsia="arial" w:hAnsi="arial" w:cs="arial"/>
          <w:color w:val="000000"/>
          <w:sz w:val="20"/>
          <w:lang w:val="en-US" w:eastAsia="en-US" w:bidi="ar-SA"/>
        </w:rPr>
        <w:t>, a country that has a similar climate to the continental U.S. and is at roughly the same latitude, notes Science Alert.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looking at that, it looks like Joro's could probably survive on most of the east coast here, which is pretty sobering," says ecologist Andy Davis of the University of Georgia.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compared Joro? spiders and golden silky spiders in different ways to gauge the former's ability to thrive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 researchers looked at </w:t>
      </w:r>
      <w:r>
        <w:rPr>
          <w:rFonts w:ascii="arial" w:eastAsia="arial" w:hAnsi="arial" w:cs="arial"/>
          <w:b/>
          <w:color w:val="000000"/>
          <w:sz w:val="20"/>
          <w:lang w:val="en-US" w:eastAsia="en-US" w:bidi="ar-SA"/>
        </w:rPr>
        <w:t>how much oxygen the spiders consumed</w:t>
      </w:r>
      <w:r>
        <w:rPr>
          <w:rFonts w:ascii="arial" w:eastAsia="arial" w:hAnsi="arial" w:cs="arial"/>
          <w:color w:val="000000"/>
          <w:sz w:val="20"/>
          <w:lang w:val="en-US" w:eastAsia="en-US" w:bidi="ar-SA"/>
        </w:rPr>
        <w:t xml:space="preserve"> and found that the metabolism of Joro? is about twice that of a golden silk spider, says Science Alert.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metabolism is known to allow for spider growth and activity during colder temperatures," the researchers explain in their published paper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w:t>
      </w:r>
      <w:r>
        <w:rPr>
          <w:rFonts w:ascii="arial" w:eastAsia="arial" w:hAnsi="arial" w:cs="arial"/>
          <w:b/>
          <w:color w:val="000000"/>
          <w:sz w:val="20"/>
          <w:lang w:val="en-US" w:eastAsia="en-US" w:bidi="ar-SA"/>
        </w:rPr>
        <w:t xml:space="preserve"> spiders</w:t>
      </w:r>
      <w:r>
        <w:rPr>
          <w:rFonts w:ascii="arial" w:eastAsia="arial" w:hAnsi="arial" w:cs="arial"/>
          <w:color w:val="000000"/>
          <w:sz w:val="20"/>
          <w:lang w:val="en-US" w:eastAsia="en-US" w:bidi="ar-SA"/>
        </w:rPr>
        <w:t xml:space="preserve"> ' respective</w:t>
      </w:r>
      <w:r>
        <w:rPr>
          <w:rFonts w:ascii="arial" w:eastAsia="arial" w:hAnsi="arial" w:cs="arial"/>
          <w:b/>
          <w:color w:val="000000"/>
          <w:sz w:val="20"/>
          <w:lang w:val="en-US" w:eastAsia="en-US" w:bidi="ar-SA"/>
        </w:rPr>
        <w:t xml:space="preserve"> heart rates</w:t>
      </w:r>
      <w:r>
        <w:rPr>
          <w:rFonts w:ascii="arial" w:eastAsia="arial" w:hAnsi="arial" w:cs="arial"/>
          <w:color w:val="000000"/>
          <w:sz w:val="20"/>
          <w:lang w:val="en-US" w:eastAsia="en-US" w:bidi="ar-SA"/>
        </w:rPr>
        <w:t xml:space="preserve"> were analyzed under cold conditions. The researchers placed the spiders on ice for 10 minutes and then measured the spiders' body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heart rates of the Joro? spiders on ice were approximately 77 percent higher than those of their cousins, again indicating an </w:t>
      </w:r>
      <w:r>
        <w:rPr>
          <w:rFonts w:ascii="arial" w:eastAsia="arial" w:hAnsi="arial" w:cs="arial"/>
          <w:b/>
          <w:color w:val="000000"/>
          <w:sz w:val="20"/>
          <w:lang w:val="en-US" w:eastAsia="en-US" w:bidi="ar-SA"/>
        </w:rPr>
        <w:t xml:space="preserve">ability to withstand the cold, </w:t>
      </w:r>
      <w:r>
        <w:rPr>
          <w:rFonts w:ascii="arial" w:eastAsia="arial" w:hAnsi="arial" w:cs="arial"/>
          <w:color w:val="000000"/>
          <w:sz w:val="20"/>
          <w:lang w:val="en-US" w:eastAsia="en-US" w:bidi="ar-SA"/>
        </w:rPr>
        <w:t>explains Science Alert.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They survived in a freezer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to determine the spiders' cold resistance, </w:t>
      </w:r>
      <w:r>
        <w:rPr>
          <w:rFonts w:ascii="arial" w:eastAsia="arial" w:hAnsi="arial" w:cs="arial"/>
          <w:b/>
          <w:color w:val="000000"/>
          <w:sz w:val="20"/>
          <w:lang w:val="en-US" w:eastAsia="en-US" w:bidi="ar-SA"/>
        </w:rPr>
        <w:t xml:space="preserve">the spiders were placed in a freezer </w:t>
      </w:r>
      <w:r>
        <w:rPr>
          <w:rFonts w:ascii="arial" w:eastAsia="arial" w:hAnsi="arial" w:cs="arial"/>
          <w:color w:val="000000"/>
          <w:sz w:val="20"/>
          <w:lang w:val="en-US" w:eastAsia="en-US" w:bidi="ar-SA"/>
        </w:rPr>
        <w:t xml:space="preserve">that started at about 10 degrees Celsius and gradually cooled to just below freezing over the course of </w:t>
      </w:r>
      <w:r>
        <w:rPr>
          <w:rFonts w:ascii="arial" w:eastAsia="arial" w:hAnsi="arial" w:cs="arial"/>
          <w:b/>
          <w:color w:val="000000"/>
          <w:sz w:val="20"/>
          <w:lang w:val="en-US" w:eastAsia="en-US" w:bidi="ar-SA"/>
        </w:rPr>
        <w:t>15 minutes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None of the Joro's died </w:t>
      </w:r>
      <w:r>
        <w:rPr>
          <w:rFonts w:ascii="arial" w:eastAsia="arial" w:hAnsi="arial" w:cs="arial"/>
          <w:color w:val="000000"/>
          <w:sz w:val="20"/>
          <w:lang w:val="en-US" w:eastAsia="en-US" w:bidi="ar-SA"/>
        </w:rPr>
        <w:t>during this test, although some suffered cold-related injuries. Meanwhile, four of the golden silk spiders died and six others were also injured by the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also used sightings recorded 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citizen science project to track how the Joro? spider spread across the southeastern U.S. from 2015 to 2021, and it's going at a considerable pace, Science Alert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space of about eight years, the team estimates that the area where these arachnids live now includes North Carolina, South Carolina, Tennessee and Oklahoma, in addition to Georgia. The golden silk spider, by comparison, has been in the southeastern U.S. </w:t>
      </w:r>
      <w:r>
        <w:rPr>
          <w:rFonts w:ascii="arial" w:eastAsia="arial" w:hAnsi="arial" w:cs="arial"/>
          <w:b/>
          <w:color w:val="000000"/>
          <w:sz w:val="20"/>
          <w:lang w:val="en-US" w:eastAsia="en-US" w:bidi="ar-SA"/>
        </w:rPr>
        <w:t>for 160 years</w:t>
      </w:r>
      <w:r>
        <w:rPr>
          <w:rFonts w:ascii="arial" w:eastAsia="arial" w:hAnsi="arial" w:cs="arial"/>
          <w:color w:val="000000"/>
          <w:sz w:val="20"/>
          <w:lang w:val="en-US" w:eastAsia="en-US" w:bidi="ar-SA"/>
        </w:rPr>
        <w:t xml:space="preserve"> after arriving there from Central and South America.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trio of tests and geographic distribution, the researchers concluded that "the Joro? spider has a physiology that is more adapted to a colder environment than its congener, which we know is limited to the southeastern U.S. The golden silk spider cannot withstand even brief frosts, whereas the Joro?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spread is also aided by the way Joro?s can </w:t>
      </w:r>
      <w:r>
        <w:rPr>
          <w:rFonts w:ascii="arial" w:eastAsia="arial" w:hAnsi="arial" w:cs="arial"/>
          <w:b/>
          <w:color w:val="000000"/>
          <w:sz w:val="20"/>
          <w:lang w:val="en-US" w:eastAsia="en-US" w:bidi="ar-SA"/>
        </w:rPr>
        <w:t xml:space="preserve">use their silks to transport themselves through the wind to </w:t>
      </w:r>
      <w:r>
        <w:rPr>
          <w:rFonts w:ascii="arial" w:eastAsia="arial" w:hAnsi="arial" w:cs="arial"/>
          <w:color w:val="000000"/>
          <w:sz w:val="20"/>
          <w:lang w:val="en-US" w:eastAsia="en-US" w:bidi="ar-SA"/>
        </w:rPr>
        <w:t>new locations, a technique called ballooning. The researchers found that hatchlings often travel to a new location after emerging in the spring, Science Alert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researchers, the first Joro? spiders in the U.S. likely </w:t>
      </w:r>
      <w:r>
        <w:rPr>
          <w:rFonts w:ascii="arial" w:eastAsia="arial" w:hAnsi="arial" w:cs="arial"/>
          <w:b/>
          <w:color w:val="000000"/>
          <w:sz w:val="20"/>
          <w:lang w:val="en-US" w:eastAsia="en-US" w:bidi="ar-SA"/>
        </w:rPr>
        <w:t>hid in shipping containers</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should try to learn to live with them," says Davis . "If they literally get in your way, I can see removing a web and moving them to the side, but they'll be back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there's no reason to panic: these spiders pose no great threat to people or pets. They </w:t>
      </w:r>
      <w:r>
        <w:rPr>
          <w:rFonts w:ascii="arial" w:eastAsia="arial" w:hAnsi="arial" w:cs="arial"/>
          <w:b/>
          <w:color w:val="000000"/>
          <w:sz w:val="20"/>
          <w:lang w:val="en-US" w:eastAsia="en-US" w:bidi="ar-SA"/>
        </w:rPr>
        <w:t>don't bite unless cornered</w:t>
      </w:r>
      <w:r>
        <w:rPr>
          <w:rFonts w:ascii="arial" w:eastAsia="arial" w:hAnsi="arial" w:cs="arial"/>
          <w:color w:val="000000"/>
          <w:sz w:val="20"/>
          <w:lang w:val="en-US" w:eastAsia="en-US" w:bidi="ar-SA"/>
        </w:rPr>
        <w:t>, and their fangs generally aren't large enough to pierce human skin, notes Science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researchers are keen to point out that Joro's didn't choose their new life in the United States: they were removed from the wild because of human activities, so we should </w:t>
      </w:r>
      <w:r>
        <w:rPr>
          <w:rFonts w:ascii="arial" w:eastAsia="arial" w:hAnsi="arial" w:cs="arial"/>
          <w:b/>
          <w:color w:val="000000"/>
          <w:sz w:val="20"/>
          <w:lang w:val="en-US" w:eastAsia="en-US" w:bidi="ar-SA"/>
        </w:rPr>
        <w:t>treat them as guests</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 reason to go around actively squashing them," says study co-author Benjamin Frick , of the University of Georgia. "Humans are at the root of their invasion. Don't blame the Joro spider?".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GML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ICYMI: Massive weekend of events in the Bega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Bega District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Smyth</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no excuses for feeling bored this weekend, with a huge range of exciting events planned across the Bega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skate comps to gardening conversations, looking for life in a cemetery to lively music on stage, there's bound to be something that takes your fancy.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of the below events will you manage to get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Trash and Treasure sale March 19, 8am, Bega Showground Pavilion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Assist's Trash and Treasure Sale is returning after a two-year break due to the pandemic. The annual sale is one of the charity organisation's major fundraisers. It will take place on Saturday, March 19, at the Bega Showground Pavilion, 8am start. If you would like to donate an item for sale, they can be dropped off at the showground on Friday, March 18, between 9am and 1pm. If you can't get it there, call 0439 321 945 and arrangements will be made to pick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in Conversation March 19, 10.30am, Riverside Nursery, Taronga Cres, Bega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Georgiadis will appear in conversation with Councillor Karen Wright at Tulgeen Riverside Nursery, an event in collaboration with Eat Dirt Permaculture. They will discuss Costa's colourful and informative book Costa's World and talk about his gardening and sustainability knowledge. The event will start at 10.30am and tickets are free, as long as people register online ahead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Harmony Day March 19, 10am-3pm, Bega Civic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Bega Multicultural Centre, in partnership with Multicultural Hub Canberra and Bega Valley Shire Council, will be holding this year's Harmony Day celebration on Saturday, March 19 from 10am-3pm at Bega Valley Commemorative Civic Centre. The event is free and open to the public and will feature local performing artists and dance workshops - as well as a special performance by AfroBeats dancers and choreographers PARICE (Canberra). Other workshops will include art with Aunty Colleen Dixon, taiko drumming with Stonewave and Zumba with Heni Pearson of Goulburn Multicultural Centre. Bring your wallet to support the market stalls in addition to Thai and Afghan food vendors, which will add extra flavour to the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our full preview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in our Cemeteries March 19, 11am, Bemboka Cemetery, Snowy Mountains Hwy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Explore the animals, insects and plants that call Bemboka Cemetery home in this citizen science collaboration between the Atlas of Life and Bega Valley Shire Council. 'Walk and talk' with botanical expert Jackie MIles and document findings with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Also learn more of the history of the area from Fiona Firth. Register online to attend this event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about Life in our Cemeteries program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Triangle Youth Event #1 March 19, 12-5pm, Cobargo Skate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day of music, creativity and good food at the Cobargo skate park hosted by Triangle Youth Events. The first of three planned events by youth, for youth, in the "Triangle" area of Brogo to Tilba. Entry and activities are free, with food and drink subsidised for youth attending. There will be a bus running from Brogo and Tilba. Further details from Cobargo Green Recovery on Facebook and @triangle_youth_events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more on the Triangle Youth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Candelo run/walk March 19, 2pm, meet Candelo playground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Sapphire Coast Hash House Harriers run/walk, $6 per person, Saturday, March 19 at 2pm. Meet in Candelo Park near the tennis courts and opposite the Candelo General Store. After the run/walk Hashers may wish to go to the local pub where food and drinks may be purchased. Visit Sapphire Coast Hash House Harriers Facebook page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Homecoming Tour March 19, 7pm, Candelo Hall, William St Candelo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Dignams Creek's Cody Munro Moore has invited headline artist Julia Jacklin to do a show at the Candelo Hall. Mr Munro Moore is the co-founder of a touring initiative called 'Homecoming', that takes over 14 bands and artists back to their hometowns in regional Australia. He will join Cobargo's Stella McMahon on stage as supporting acts. Tickets to the Homecoming show at Candelo Hall can be purchased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chat with Cody Munro Moore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Pambula Skatefest March 20, from 8.45am, Pambula Skate Park, Pambula Beach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Jointly organised by Pambula Rotary and the Sapphire Skate Park Association, Pambula Skatefest will return on Sunday after an incredible debut last year. Everyone is welcome with contenders strutting their stuff on the Pambula skate park in age-based heats. There will also be an open age division for adult contenders to show they've still got it. The PCYC are bringing their bubble soccer, there will be music and Rotary will run a barbecue. Raging Bull Surf, Globe and Prodigy Scooters are all backing the event with some incredible prizes up for grabs.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Wildlife Day March 19-20, Potoroo Palace, 2372 Princes Hwy, Millingandi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Potoroo Palace is celebrating World Wildlife Day (a little late due to weather delays) with half price entrance all this weekend. There will be an Aboriginal culture tour around the park and educational talks all weekend about key species in our environment. The Blue Wren Cafe will be baking and cooking delicious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filmmaker produces World Wildlife Day docos at Potoroo Palace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Home and garden events for Sunday and beyond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Courier-Journal (Louisville,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Courier-Journal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C3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Reed, Gege</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Waterfront Botanical Gardens Hours. 1435 Frankfort Ave., 10 a.m. to 4 p.m. Wednesday-Saturday; noon to 4 p.m. Sunday. A limited number of guests will be allowed at any one time and the Graeser Family Education Center will be closed except for the restrooms. Admission is free. waterfrontgardens.org.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 Botanical Gardens. 6220 Old La Grange Road, Crestwood, 10 a.m. to 4 p.m. Tuesday-Friday.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Bernheim Arboretum and Research Forest. 2075 Clermont Road, Clermont, open daily 7 a.m. to 5 p.m.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Arbor Day Adopt a Tree. Bernheim Arboretum and Research Forest, 2075 Clermont Road, Clermont, 9 a.m. to 3 p.m. Saturday. Celebrate Arbor Day at Bernheim. Bernheim will have 1,000 tree saplings from 10 different species to give away. Members from their Horticulture Department, along with knowledgeable volunteers will discuss all things tree related.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 to Home Gardening Workshop. HoneyBear Farms Kentucky, 14005 Taylorsville Road, 1-3 p.m. Saturday. Amanda Sattler, farmer and gardener from Uproot Blooms will discuss this vegetable gardens. Participants will receive a seed starting calendar for our area and a "seed starting kit"- a pack of vegetable seeds and a 6 cell seed starting tray. $25. 502-208-7127. Topics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Prepping your site: from building raised beds to make your existing garden even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your space: What plants do you love and what do they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starting: starting seeds indoors or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Weeding, watering and overall maintenance: how to set up a manageable schedule.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Louisville Nature Center Botany Blitz. 3745 Illinois Ave., 10 a.m. to noon and 1-3 p.m. Saturday. Botany Blitz is a plant-focused community celebration of biodiversity. On this hike, a trained naturalist will teach you how to identify common spring wildflowers and record your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hike: download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to your phone; create/sign in to your account; go to projects; search for "KNPS Wildflower Week 2022 Botany Blitz" and click join. $15. louisvillenaturecenter.org.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ZooPoopyDoo Compost Sale. Louisville Zoo, Bus parking lot, 1100 Trevilian Way, 7:30-11:30 a.m. Saturdays through May 14. High quality compost. Products will be loaded into your vehicle (open top trucks beds and trailers only). $40 per scoop. in the Zoo's Bus parking lot. louisvillezoo.org.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Louisville Tree Giveaway. Zoo's front entrance, 1100 Trevilian Way, 9:30 a.m. Saturday. One gallon native trees will be given out while supplies last. Representatives of Trees Louisville will be on hand to provide tree planting advice and education about Louisville's tree canopy and their services. louisvillezoo.org.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Bernheim's First Sunday Nature Hike: Weeds and Wildflowers. Bernheim Arboretum and Research Forest, 2075 Clermont Road, Clermont, 2 p.m. April 3. Primarily for adults, but children 6 years and up are welcome. Participants should bring masks in case social distancing is not possible throughout the hike. $12, $10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Dell's April Plant Release: Plant Market. 6220 Old La Grange Road, Crestwood, 9 a.m. April 6. Plants will be sold online and in person. The online release of our trees, shrubs, annuals and more. Plants purchased throughout April will be available for pick up at the end of April.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Wildflower Walks: For the Love of Wildflowers. Bernheim Arboretum and Research Forest, 2075 Clermont Road, Clermont, 1-3 p.m. April 9. Learn about wildflower adaptation, ecology, folklore, and history. Registration and payment are due by 4 p.m. April 8. Admission is $12, $10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Dell's Behind the Scenes Big Bloom Walk. 6220 Old La Grange Road, Crestwood, 1-2:30 p.m. April 19; 6-7:30 p.m. April 20. Sayde Heckman, Garden and Arboretum Manager, will discuss how 20,000 bulbs became this year's Big Bloom. Tickets start at $20.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Picnic with the Wildflowers. Bernheim Arboretum and Research Forest, 2075 Clermont Road, Clermont, 10 a.m. to 2 p.m. April 21. See spring wildflowers on this route picked for its abundance and variety of wildflowers. Bring a sack lunch and a beverage for this extended hike. Participants should bring masks in case social distancing is not possible throughout the hike. Reservations and payment are due April 20. $25, $20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Wildflower Walks: The Business of Blooming.  Bernheim Arboretum and Research Forest, 2075 Clermont Road, Clermont, 1-3 p.m. April 23. Learn strategies for seeding wildflowers next generation. Participants should bring masks in case social distancing is not possible throughout the hike. Reservations and payment are due April 22. $12, $10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Dell's Behind the Scenes Big Bloom Walk. 6220 Old La Grange Road, Crestwood, 1-2 p.m. April 23. Horticulture Apprentice Silas Zoeller will lead the walk. Free.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Louisville Nature Center Native Plants Hike. 3745 Illinois Ave., 10 a.m. to noon April 24. Learn about the benefits of native plant species including better resistance to weather, less maintenance, habitat restoration, and attracting pollinators. $15, LNC members are free. 502-458-1328; louisvillenaturecenter.org.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Wildflower Walks: Late Bloomers.  Bernheim Arboretum and Research Forest, 2075 Clermont Road, Clermont, 1-3 p.m. April 30. Learn about late blooming wildflowers. Participants should bring masks in case social distancing is not possible throughout the hike. Reservations and payment are due April 29. $12, $10 Bernheim members. 502-955-8512; bernheim.org.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Yew Dell's Spring Plant Sale. 6220 Old La Grange Road, Crestwood, 10 a.m. to noon; noon to 2 p.m. and 2-4 p.m., April 30. The plant sale is back with horticulture staff and knowledgeable volunteers on hand to answer your questions and make recommendations. Advance, timed tickets are needed to attend and entry is limited to one person (whether adult or child) per ticket. Sponsored by LG&amp;E &amp; KU Foundation. For more information: 502-241-4788; yewdellgardens.org.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Deadline for next Saturday's column is noon Tuesday.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Fears for native birds as pet parrots fly the coop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(Christchurch,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Shea Turner</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exotic parrots have not purposely plotted to take over New Zealand's biggest city but simulations show chance meetings can pose a threat to native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presentation at the 2022 Australasian Ornithological Conference, Auckland University associate professor in biological sciences Dr Margaret Stanley said 50-year simulations showed the probability of a male-female pair of the same parrot species being at large in the same local board area at any given time was greater than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that introduced birds, once established, would impact native birds, especially kakariki and kaka, by introducing diseases, and taking food and places to nest,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about 331 pet birds were lost each year and 92 per cent of these were exotic parrots. Stanley said it was safe to say half of those were lost in Auckland and almost one-quarter were lost 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anecdotal evidence where some are deliberately being released, which is very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exotic parrots becoming established in the wild was key to protect native species. Escaped birds were hard to control as they were hard to get down in cages or to shoot, particularly in urban areas, Stanley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Auckland Council's principal biosecurity adviser, Dr Imogen Bassett, said escaped parrots were an emerging issue. The council would be working on educational resources to ensure people understood the importance of keeping their pets contained. She said the council saw regular reports of releases or accidental escapes, especially of ringnecked parakeets and rainbow lorikeets.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September 1, ringneck parakeets, rainbow lorikeets and monk parakeets would be banned from sale and breeding in Auckland,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Bassett said anyone who saw an exotic parrot in the wild should report it to the Ministry for Primary Industries, their regional council or on the website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.nz. "We can all help by trapping rats and other pests so that our beautiful indigenous parrots can thrive again. Then we can see them outside our windows, instead of needing caged exotic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manager Sam Lincoln said Auckland Council had made great first steps by phasing out three exotic parrots from September, but other regions needed to get on board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 in the Park is a collaborative project in the Waitakere Ranges Regional Park between Forest &amp; Bird and Auckland Council supported by mana whenua Te Kawerau a Maki to create an open sanctuary and return species that were originally found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Ninety-two per cent of pet birds lost each year are parrots.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'Nameless Scaria': New Grasshopper Species Discovered From Photos Shared On Social Media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 4:46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16, 2021( International Business Times News: </w:t>
      </w:r>
      <w:hyperlink r:id="rId841" w:history="1">
        <w:r>
          <w:rPr>
            <w:rFonts w:ascii="arial" w:eastAsia="arial" w:hAnsi="arial" w:cs="arial"/>
            <w:i/>
            <w:color w:val="0077CC"/>
            <w:sz w:val="20"/>
            <w:u w:val="single"/>
            <w:shd w:val="clear" w:color="auto" w:fill="FFFFFF"/>
            <w:lang w:val="en-US" w:eastAsia="en-US" w:bidi="ar-SA"/>
          </w:rPr>
          <w:t>http://www.ibtimes.com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 POINTSThe photo was shared oniNaturalist, where citizen scientists can also contributeResearchers described the new species but did not name itThe researchers' initial attempts to describe and name the species were rejected Yet another new species has been found, thanks to social media. This time, a new grasshopper species was discovered using photos taken over 10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 media has been a part of many people's lives for years now, but every now and then it also helps discover new species. Only recently, for instance, a photoshared on Instagram[1]led to the discovery of a new snake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 new grasshopper species has been discovered with the help of social media. In apaper, published[2]in the Journal of Orthoptera Research, researchers described a new pygmy grasshopper species that they discovered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 social network platform where both professionals and citizen scientists share photographs to map biodiversity, Pensoftnote[3]din a blog post.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pictures were taken by Robert Sindaco, a scientist, photographerand co-author of the study, in the Peruvian rainforest in 2008 and wereposted[4]on the platform in 2018. A group of students from Croatia noticed the unique pattern on the creature. It was "nothing they have so far encountered in the scientific literature,"Pensoft noted.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specimens photographed were identified by the senior author as a new species belonging to the subfamily Batrachideinae,"the researchers wrote. "Since the photographs were posted, no one has described the species, nor has there been another recorded sighting of it. Differences in morphology observed from the five photographs may be sufficient to propose a new species within the genus Scaria Bolvar, 1887."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'nameless Scaria'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hasn't been an easy road to describe the species as the researchers'paper was initially rejected from publication, Pensoft noted. Describing new species simply from photos or illustrations is not "common practice,"although it has been done before. "The taxonomic community does not accept photography-based taxonomy"for various reasons,the researchers explained.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proven by rejections of this very manuscript when the naming of the species was included,"they wrote.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Code of Zoological Nomenclature (ICZN) does allow the naming of species from photographs. However, the practice is "generally looked down upon,"Pensoft noted.So, the researchers described the new species in the paper but did not give it a name, calling it only the "nameless Scaria."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showing the importance of citizen science portals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the research team used the description of the new species to open a discussion about the naming practice. According to the researchers, they are not proposing descriptions based solely on photographs should be the norm, but that it can also be beneficial "in certain cases and for certain taxa."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time a scientist collects, examines, and describes one new species, several more have gone extinct (Stork 2009),"the researchers wrote. "Every new species'description serves as a reminder of those that could not be studied in time and are now irretrievably lost."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Representation. Photo: Willfried Wende/Pixabay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42" w:history="1">
        <w:r>
          <w:rPr>
            <w:rFonts w:ascii="arial" w:eastAsia="arial" w:hAnsi="arial" w:cs="arial"/>
            <w:i/>
            <w:color w:val="0077CC"/>
            <w:sz w:val="20"/>
            <w:u w:val="single"/>
            <w:shd w:val="clear" w:color="auto" w:fill="FFFFFF"/>
            <w:lang w:val="en-US" w:eastAsia="en-US" w:bidi="ar-SA"/>
          </w:rPr>
          <w:t>https://www.ibtimes.com/new-snake-species-discovered-thanks-instagram-photo-3349360</w:t>
        </w:r>
      </w:hyperlink>
      <w:r>
        <w:rPr>
          <w:rFonts w:ascii="arial" w:eastAsia="arial" w:hAnsi="arial" w:cs="arial"/>
          <w:color w:val="000000"/>
          <w:sz w:val="20"/>
          <w:lang w:val="en-US" w:eastAsia="en-US" w:bidi="ar-SA"/>
        </w:rPr>
        <w:t xml:space="preserve"> [ 2]: </w:t>
      </w:r>
      <w:hyperlink r:id="rId638" w:history="1">
        <w:r>
          <w:rPr>
            <w:rFonts w:ascii="arial" w:eastAsia="arial" w:hAnsi="arial" w:cs="arial"/>
            <w:i/>
            <w:color w:val="0077CC"/>
            <w:sz w:val="20"/>
            <w:u w:val="single"/>
            <w:shd w:val="clear" w:color="auto" w:fill="FFFFFF"/>
            <w:lang w:val="en-US" w:eastAsia="en-US" w:bidi="ar-SA"/>
          </w:rPr>
          <w:t>https://jor.pensoft.net/article/65885/</w:t>
        </w:r>
      </w:hyperlink>
      <w:r>
        <w:rPr>
          <w:rFonts w:ascii="arial" w:eastAsia="arial" w:hAnsi="arial" w:cs="arial"/>
          <w:color w:val="000000"/>
          <w:sz w:val="20"/>
          <w:lang w:val="en-US" w:eastAsia="en-US" w:bidi="ar-SA"/>
        </w:rPr>
        <w:t xml:space="preserve"> [ 3]: </w:t>
      </w:r>
      <w:hyperlink r:id="rId639" w:history="1">
        <w:r>
          <w:rPr>
            <w:rFonts w:ascii="arial" w:eastAsia="arial" w:hAnsi="arial" w:cs="arial"/>
            <w:i/>
            <w:color w:val="0077CC"/>
            <w:sz w:val="20"/>
            <w:u w:val="single"/>
            <w:shd w:val="clear" w:color="auto" w:fill="FFFFFF"/>
            <w:lang w:val="en-US" w:eastAsia="en-US" w:bidi="ar-SA"/>
          </w:rPr>
          <w:t>https://blog.pensoft.net/2021/12/15/decade-old-photographs-shared-on-social-media-give-away-a-new-species-of-pygmy-grasshopper/</w:t>
        </w:r>
      </w:hyperlink>
      <w:r>
        <w:rPr>
          <w:rFonts w:ascii="arial" w:eastAsia="arial" w:hAnsi="arial" w:cs="arial"/>
          <w:color w:val="000000"/>
          <w:sz w:val="20"/>
          <w:lang w:val="en-US" w:eastAsia="en-US" w:bidi="ar-SA"/>
        </w:rPr>
        <w:t xml:space="preserve"> [ 4]: </w:t>
      </w:r>
      <w:hyperlink r:id="rId640" w:history="1">
        <w:r>
          <w:rPr>
            <w:rFonts w:ascii="arial" w:eastAsia="arial" w:hAnsi="arial" w:cs="arial"/>
            <w:i/>
            <w:color w:val="0077CC"/>
            <w:sz w:val="20"/>
            <w:u w:val="single"/>
            <w:shd w:val="clear" w:color="auto" w:fill="FFFFFF"/>
            <w:lang w:val="en-US" w:eastAsia="en-US" w:bidi="ar-SA"/>
          </w:rPr>
          <w:t>https://www.</w:t>
        </w:r>
      </w:hyperlink>
      <w:hyperlink r:id="rId640" w:history="1">
        <w:r>
          <w:rPr>
            <w:rFonts w:ascii="arial" w:eastAsia="arial" w:hAnsi="arial" w:cs="arial"/>
            <w:b/>
            <w:i/>
            <w:color w:val="0077CC"/>
            <w:sz w:val="20"/>
            <w:u w:val="single"/>
            <w:shd w:val="clear" w:color="auto" w:fill="FFFFFF"/>
            <w:lang w:val="en-US" w:eastAsia="en-US" w:bidi="ar-SA"/>
          </w:rPr>
          <w:t>inaturalist</w:t>
        </w:r>
      </w:hyperlink>
      <w:hyperlink r:id="rId640" w:history="1">
        <w:r>
          <w:rPr>
            <w:rFonts w:ascii="arial" w:eastAsia="arial" w:hAnsi="arial" w:cs="arial"/>
            <w:i/>
            <w:color w:val="0077CC"/>
            <w:sz w:val="20"/>
            <w:u w:val="single"/>
            <w:shd w:val="clear" w:color="auto" w:fill="FFFFFF"/>
            <w:lang w:val="en-US" w:eastAsia="en-US" w:bidi="ar-SA"/>
          </w:rPr>
          <w:t>.org/observations/9968031</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Eastern Cape Grasslands National Park project takes shape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8" type="#_x0000_t75" style="width:161.98pt;height:43.49pt">
            <v:imagedata r:id="rId8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ENVIRONMENTAL ISSUES;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Weiss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'Bioblitz' movement links scientists, activists and landowners in push to manage and protect natural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sounds a bit like the start of a classic joke - 51 people walk into a bar. In this instance, the Thankshjalot Bar at the Walkerbouts Inn in the tiny village of Rhodes, tucked into the foothills of the Eastern Cape's southern Drakenberg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there was also banter and lighthearted conversation, this gathering of 51 had a serious purpose.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consisted predominantly of ecologists and scientists from some 20 organisations and with specialist knowledge in the study of everything from insects to plants, birds and freshwater ecology.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mission? To take part in a "bioblitz" to record all living species in an area that has been earmarked for the creation of a new national park with a difference.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park is set to be located in the mountains of the Eastern Cape close to the Lesotho border, around the famous Naud&amp; xE9;'s Nek Pass which lies some 2,592m above sea level at its highest point.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high-altitude national park will see a 30,000ha protected area that, once formally declared, will become SA's newest national park.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the Eastern Cape grasslands? Grasslands are underprotected in SA even though they are important for biodiversity, the climate, water and agriculture.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grasslands of the Eastern Cape Drakensberg Strategic Water Source Area are one of 22 strategic water source areas around the country that encompass only 10% of the land surface area, but provide some 50% of our freshwater.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main rationale behind establishing a park in this remote area of the Eastern Cape.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new park will protect ecological infrastructure of national significance for water security in the Eastern Cape Drakensberg Strategic Water Source Area (SWSA).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an increasingly water scarce country, recent emphasis has been placed on the protection of the SA's water resources.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"Strategic Water Source Areas are the priority areas for freshwater provision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"Rivers, wetlands and their catchment areas are crucial ecological infrastructure for water security, often complementing built infrastructure, but the benefits of some of these ecosystems are currently compromised by their poor ecological condition.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area is a source of the Tena River which flows into the Umzimvubu river and to the Wild Coast benefiting people from Mount Fletcher, Qumbu and all the way to the coast, and also, a source of Bell River which flows into the Kraai River and into the Orange River all the way to Northern Cape," Thembanani Nsibande, project manager for the national park project on behalf of WWF SA,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area had been identified as a national conservation priority in the recent National Biodiversity Assessment (Skowno et al, 2019) as well as the National Protected Area Expansion Strategy (department of environmental affairs, 2016).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park was needed to significantly improve the protection of the grassland biome, Nsibande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grasslands biome is rich in species, both threatened and endemic, and boasts three World Heritage sites, iconic landscapes, mountains and wetlands that are important water sources, and a range of production sectors that underpin economic development.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widespread habitat loss, poor planning and management as well as weak enforcement have led to the degradation in places of this valuable biome."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will not be a park where new fences will go up and people and their animals removed but, rather, a park within a working agricultural landscape that allows those who live here to continue to benefit economically from their 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 African National Parks (SANParks) has been working on this project for several years with WWF SA and several other committed partners.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intention is to establish partnerships with landowners to support the continued management and protection of the natural assets that are in their care.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Landowners will retain ownership and the rights to their land and SANParks and its partners will work with them to help them protect the biodiversity on the 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will be achieved through the declaration of private and communal land on a voluntary basis through suitable contractual agreements as well as through the provision of benefits (such as tax breaks) to landowners.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landowners, in turn, will still be able to generate income through conservation compatible activities.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Nsibande said, however, there were still challenges for a project of this nature being implemented on an agricultural production landscape.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challenges so far have been getting more buy-in and trust from some of landowners in the landscape.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process to include land in the national park is voluntary and is negotiated individually with each landowner.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negotiation process is captured through the preparation of an operational management plan for each property that is to be included in the national park, and this sets out the commitments of the landowner, SANParks and its partners in ensuring the protection of the property's biodiversity.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many instances this will involve formalising long-standing land-use practices that have ensured that biodiversity values have been retained on the land over the years," Nsibande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Nsibande said the bioblitz studies were organised events for documenting 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where experts, landowners and interested public can jointly participate in a survey of species in a short, concentrated period (a blitz).</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priority areas that have been identified for the establishment of the national park have clear biodiversity value, there is very little data available and a comprehensive database of species and other biodiversity parameters in the region is not available.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obtain a detailed inventory of species and communities a bioblitz of the primary priority areas is needed.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"SANParks, SANBI and WWF SA collaboratively planned such an initiative, focusing on plants, birds, butterflies, reptiles, amphibians, mammals, fish, wetlands, and so 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bioblitz took place in February during which many of the visiting scientists were excited about the undescribed and unique species they were finding, and were eager to return for follow-up studies as the park project progresses.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birders, in particular, could see huge potential for high-altitude avi-tourism, as did the botanists for those who enjoy hiking.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time of writing,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which is championed by the South African National Biodiversity Institute (SANBI), had already garnered information about some 1,200 species in the grassland park project area.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now 1,230 species recorded on the iNat app with 93 observers and 11,652 observations (the majority of these species are plants).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steps will include formal stakeholder consultations as part of the push towards creating SA's newest national park for the benefit of generations to come.Nsibande said the park establishment process was a lengthy one and required various stakeholder engagements to take place.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stakeholder engagement processes have been initiated through farmers association meetings, community meetings (Imbizo) and one-on-one engagements.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a number of formalised stakeholder engagement processes are set to commence in May 2022 through implementation of the stakeholder engagement strategy that has been developed.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process will include engagements with private and communal landowners, relevant organisations, structures and groups in the landscape, members of the public and all affected and interested parties."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declaration process would also soon start with landowners who were ready to commit their land as part of the national park.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declaration process will be initiated with those landowners who have indicated some level of willingness to participate through a voluntary agreement and whose land meet the biodiversity merit to be declared as a National Park status.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declaration process will be expanded from time to time as more landowners feel comfortable and are willing to participate," Nsibande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can download the iNat app on their phones and follow the Grassveld National Park project's progress or participate in gathering data as citizen scientists.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Andrea Weiss is media manager for WWF SA.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malachite sunbird photographed in a wetland on top of the escarpment WWF SA/ ANGUS BURNS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SURVEYING SPECIES: Bioblitzers in action on the escarpment on the Batlokoa communal land above Tennahead. Picture: WWF SA/ ANGUS BURNS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WIDE VARIETY: Spider expert Ruan Booysen with Liezl Whitehead from the University of Free State collecting spiders at Martindale. Picture: WWF SA/ ANGUS BURNS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What the hell is 'dataraising?' And why is everyone doing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TheNextWeb.com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 4:12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Conversation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05, 2022( TheNextWeb.com: </w:t>
      </w:r>
      <w:hyperlink r:id="rId858" w:history="1">
        <w:r>
          <w:rPr>
            <w:rFonts w:ascii="arial" w:eastAsia="arial" w:hAnsi="arial" w:cs="arial"/>
            <w:i/>
            <w:color w:val="0077CC"/>
            <w:sz w:val="20"/>
            <w:u w:val="single"/>
            <w:shd w:val="clear" w:color="auto" w:fill="FFFFFF"/>
            <w:lang w:val="en-US" w:eastAsia="en-US" w:bidi="ar-SA"/>
          </w:rPr>
          <w:t>http://thenextweb.com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Fundraising appeals are part of everyday life, both online and off.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Requests for financial donations arrive by snail mail, email, social media[1] and text messages[2]. Cashiers at chain stores[3] and supermarkets ask if you want to chip in for charitable causes. If you're in the U.S., you might also be getting nearly constant texts asking you to contribute to political campaigns[4].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book 'How We Give Now[5],' I explore how acts of giving extend beyond donating money to nonprofits, including an interesting trend on the rise that I call 'dataraising[6].' It's a term I coined while writing the book to describe nonprofits or researchers soliciting donations of data[7].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surprisingly, dataraising is not entirely new. Medical research, for example, has long relied on volunteers to participate in clinical trials[8] to gather enough data to study a disease.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steps to participating in clinical trials - signing up, learning the protocols, agreeing to contribute your data - were developed to limit the harms that can follow when researchers just take people's data. These protocols, imperfect as they are, distinguish informed data donations from the usual online data experience, in which companies' terms of service[9] afford them extensive claims to data while leaving individual users few choices and even less recourse. There are apps for this One reason for the growth in dataraising is that it is becoming easier to do for technological reasons.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Apple launched Research Kit[10] in 2015. It's a set of software protocols that lets medical researchers design studies that use data directly from a person's iPhone.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in phone-based research, people download an app for a study. The best studies use consent processes that aren't the usual legal forms with one of those 'I agree' buttons at the end. Instead, these consent processes ask people to use their phone in ways that will generate only only the specific data researchers are collecting.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consent process for a study on Parkinson's disease might ask you to swipe your fingers across the screen and then put the phone in your pocket and walk across the room. These actions generate data that shows signs of tremors in the hands and movement.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2021 industry study of mobile health apps[11] counted more than 1,500 research projects based on digital health data with ResearchKit up to that point.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Android users can also participate in similar studies using Google's Health Studies App[12], which launched in 2020. Some apps are for the birds But data donations facilitated by technology power more than just medical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Apps such as eBird[13], run by Cornell University's Ornithology Lab, and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[14], a collaboration between National Geographic and the California Academy of Sciences, rely on donations of cellphone photographs to power their biodiversity databases.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Civic science initiatives, also known as citizen science initiatives[15], assist with everything from water quality[16] monitors to butterfly counts[17]. These initiatives rely on contributed data, as do many genealogical websites[18].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Dataraising is also making it easier to document the history of specific communities.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Densho Archive[19], an online repository of historical artifacts related to the U.S. internment of Japanese Americans during World War II, contains donated photographs, letters and newspaper articles. Other forces driving this trend Legal changes, organizational innovation, social movements and increased attention to the harms of concentrated data are also playing a role in the spread of this practice.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Kingdom, ride-share drivers can contribute their data to the Workers' Info Exchange[20]. Known as WIX, it uses the aggregated, analyzed information to protect workers' rights and fight back against 'robo-firing[21]' - when companies design algorithms that automatically fire workers without any human involvement.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Organizations like WIX depend on people's having access to their data, a right guaranteed by the European Union[22] and in California[23] through the California Consumer Privacy Act[24]. Helping solve vexing problems As digital systems become more critical to everyday life, donated data can help answer more kinds of questions.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consumer advocacy organization Consumer Reports[25] is dataraising by collecting assorted cable TV bills[26]. This data will help the group's sleuths evaluate corporate claims about broadband speed, access and prices.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Mozilla[27], the nonprofit maker of the Firefox browser, has launched a browser plug-in called Rally[28]. It makes it easy to share data over the internet with academic researchers.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Kaiser Health News[29] and National Public Radio[30] have teamed up to conduct 'Bill of the Month[31]' investigations. Through this collaboration, the news outlets' journalists are analyzing and reporting on the hidden fees and mysterious charges that are rife in the U.S. medical system[32]. When dataraising falters The easier it gets to collect data from anyone, the more important it becomes to plan for troublemakers, provide people with tools to control their information, and make sure that participants treat one another with respect.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for example, is used in a lot of classrooms, and students love to pull pranks, tagging their fellow classmates as bugs or snakes. Because it's used globally, cultural and linguistic competence is key. What may seem lighthearted in one context can be deeply insulting elsewhere.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Digital data shared through online networks - especially those dedicated to public goods[33] - require careful attention to protect participant safety. For example, people may want to donate data regarding how far they walked but not where they went. Although phone default settings may make it easiest to transmit location data and leave it up to researchers to calculate the distance traveled on foot, to make user safety a high priority, apps could calculate distance on the phone without transmitting someone's location.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important to aspire to equitable access to people who want to donate their data for these purposes, which is hard since not everyone owns a smartphone. And I believe that those involved in these studies should meaningfully give consent that can be retracted at any time.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participants in the civic science movement[34] have created resources and manuals to promote good data governance[35] and limit harassment of the people taking part in these efforts[36]. Their goal is to enable equitable participation, make data security a priority and let individuals control their data. In some cases, protecting the identity of those who donate data is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dedicated community managers and tiers of training for those who use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along with rules for the curators[37] who manage its website, for example.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Voluntary practices like those are valuable. But in my view, the donation of data[38] should be regulated. There are plenty of experts with professional and lived experience in online harms, data rights, community building and philanthropy to inform such efforts.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Megan Price[39] of Human Rights Data Analyst Group contributed to the ideas discussed in this article.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Article by Lucy Bernholz[40], Senior Research Scholar of Philanthropy and Civil Society, Stanford University[41]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is republished from The Conversation[42] under a Creative Commons license. Read the original article[43].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59" w:history="1">
        <w:r>
          <w:rPr>
            <w:rFonts w:ascii="arial" w:eastAsia="arial" w:hAnsi="arial" w:cs="arial"/>
            <w:i/>
            <w:color w:val="0077CC"/>
            <w:sz w:val="20"/>
            <w:u w:val="single"/>
            <w:shd w:val="clear" w:color="auto" w:fill="FFFFFF"/>
            <w:lang w:val="en-US" w:eastAsia="en-US" w:bidi="ar-SA"/>
          </w:rPr>
          <w:t>https://www.goodbox.com/2021/10/the-best-social-media-fundraising-campaigns/</w:t>
        </w:r>
      </w:hyperlink>
      <w:r>
        <w:rPr>
          <w:rFonts w:ascii="arial" w:eastAsia="arial" w:hAnsi="arial" w:cs="arial"/>
          <w:color w:val="000000"/>
          <w:sz w:val="20"/>
          <w:lang w:val="en-US" w:eastAsia="en-US" w:bidi="ar-SA"/>
        </w:rPr>
        <w:t xml:space="preserve"> [ 2]: </w:t>
      </w:r>
      <w:hyperlink r:id="rId860" w:history="1">
        <w:r>
          <w:rPr>
            <w:rFonts w:ascii="arial" w:eastAsia="arial" w:hAnsi="arial" w:cs="arial"/>
            <w:i/>
            <w:color w:val="0077CC"/>
            <w:sz w:val="20"/>
            <w:u w:val="single"/>
            <w:shd w:val="clear" w:color="auto" w:fill="FFFFFF"/>
            <w:lang w:val="en-US" w:eastAsia="en-US" w:bidi="ar-SA"/>
          </w:rPr>
          <w:t>https://www.qgiv.com/blog/text-message-fundraising/</w:t>
        </w:r>
      </w:hyperlink>
      <w:r>
        <w:rPr>
          <w:rFonts w:ascii="arial" w:eastAsia="arial" w:hAnsi="arial" w:cs="arial"/>
          <w:color w:val="000000"/>
          <w:sz w:val="20"/>
          <w:lang w:val="en-US" w:eastAsia="en-US" w:bidi="ar-SA"/>
        </w:rPr>
        <w:t xml:space="preserve"> [ 3]: </w:t>
      </w:r>
      <w:hyperlink r:id="rId861" w:history="1">
        <w:r>
          <w:rPr>
            <w:rFonts w:ascii="arial" w:eastAsia="arial" w:hAnsi="arial" w:cs="arial"/>
            <w:i/>
            <w:color w:val="0077CC"/>
            <w:sz w:val="20"/>
            <w:u w:val="single"/>
            <w:shd w:val="clear" w:color="auto" w:fill="FFFFFF"/>
            <w:lang w:val="en-US" w:eastAsia="en-US" w:bidi="ar-SA"/>
          </w:rPr>
          <w:t>https://theconversation.com/asking-customers-to-donate-when-they-buy-stuff-may-be-good-for-business-102298</w:t>
        </w:r>
      </w:hyperlink>
      <w:r>
        <w:rPr>
          <w:rFonts w:ascii="arial" w:eastAsia="arial" w:hAnsi="arial" w:cs="arial"/>
          <w:color w:val="000000"/>
          <w:sz w:val="20"/>
          <w:lang w:val="en-US" w:eastAsia="en-US" w:bidi="ar-SA"/>
        </w:rPr>
        <w:t xml:space="preserve"> [ 4]: </w:t>
      </w:r>
      <w:hyperlink r:id="rId862" w:history="1">
        <w:r>
          <w:rPr>
            <w:rFonts w:ascii="arial" w:eastAsia="arial" w:hAnsi="arial" w:cs="arial"/>
            <w:i/>
            <w:color w:val="0077CC"/>
            <w:sz w:val="20"/>
            <w:u w:val="single"/>
            <w:shd w:val="clear" w:color="auto" w:fill="FFFFFF"/>
            <w:lang w:val="en-US" w:eastAsia="en-US" w:bidi="ar-SA"/>
          </w:rPr>
          <w:t>https://www.tatango.com/blog/what-worked-in-2020-political-campaign-sms-fundraising/</w:t>
        </w:r>
      </w:hyperlink>
      <w:r>
        <w:rPr>
          <w:rFonts w:ascii="arial" w:eastAsia="arial" w:hAnsi="arial" w:cs="arial"/>
          <w:color w:val="000000"/>
          <w:sz w:val="20"/>
          <w:lang w:val="en-US" w:eastAsia="en-US" w:bidi="ar-SA"/>
        </w:rPr>
        <w:t xml:space="preserve"> [ 5]: </w:t>
      </w:r>
      <w:hyperlink r:id="rId863" w:history="1">
        <w:r>
          <w:rPr>
            <w:rFonts w:ascii="arial" w:eastAsia="arial" w:hAnsi="arial" w:cs="arial"/>
            <w:i/>
            <w:color w:val="0077CC"/>
            <w:sz w:val="20"/>
            <w:u w:val="single"/>
            <w:shd w:val="clear" w:color="auto" w:fill="FFFFFF"/>
            <w:lang w:val="en-US" w:eastAsia="en-US" w:bidi="ar-SA"/>
          </w:rPr>
          <w:t>https://mitpress.mit.edu/books/how-we-give-now</w:t>
        </w:r>
      </w:hyperlink>
      <w:r>
        <w:rPr>
          <w:rFonts w:ascii="arial" w:eastAsia="arial" w:hAnsi="arial" w:cs="arial"/>
          <w:color w:val="000000"/>
          <w:sz w:val="20"/>
          <w:lang w:val="en-US" w:eastAsia="en-US" w:bidi="ar-SA"/>
        </w:rPr>
        <w:t xml:space="preserve"> [ 6]: </w:t>
      </w:r>
      <w:hyperlink r:id="rId864" w:history="1">
        <w:r>
          <w:rPr>
            <w:rFonts w:ascii="arial" w:eastAsia="arial" w:hAnsi="arial" w:cs="arial"/>
            <w:i/>
            <w:color w:val="0077CC"/>
            <w:sz w:val="20"/>
            <w:u w:val="single"/>
            <w:shd w:val="clear" w:color="auto" w:fill="FFFFFF"/>
            <w:lang w:val="en-US" w:eastAsia="en-US" w:bidi="ar-SA"/>
          </w:rPr>
          <w:t>https://www.philanthropy.com/article/philanthropy-buzzwords-2022-for-good-or-bad-technology-will-rule</w:t>
        </w:r>
      </w:hyperlink>
      <w:r>
        <w:rPr>
          <w:rFonts w:ascii="arial" w:eastAsia="arial" w:hAnsi="arial" w:cs="arial"/>
          <w:color w:val="000000"/>
          <w:sz w:val="20"/>
          <w:lang w:val="en-US" w:eastAsia="en-US" w:bidi="ar-SA"/>
        </w:rPr>
        <w:t xml:space="preserve"> [ 7]: </w:t>
      </w:r>
      <w:hyperlink r:id="rId865" w:history="1">
        <w:r>
          <w:rPr>
            <w:rFonts w:ascii="arial" w:eastAsia="arial" w:hAnsi="arial" w:cs="arial"/>
            <w:i/>
            <w:color w:val="0077CC"/>
            <w:sz w:val="20"/>
            <w:u w:val="single"/>
            <w:shd w:val="clear" w:color="auto" w:fill="FFFFFF"/>
            <w:lang w:val="en-US" w:eastAsia="en-US" w:bidi="ar-SA"/>
          </w:rPr>
          <w:t>https://theconversation.com/making-a-difference-without-millions-how-americans-give-172960</w:t>
        </w:r>
      </w:hyperlink>
      <w:r>
        <w:rPr>
          <w:rFonts w:ascii="arial" w:eastAsia="arial" w:hAnsi="arial" w:cs="arial"/>
          <w:color w:val="000000"/>
          <w:sz w:val="20"/>
          <w:lang w:val="en-US" w:eastAsia="en-US" w:bidi="ar-SA"/>
        </w:rPr>
        <w:t xml:space="preserve"> [ 8]: </w:t>
      </w:r>
      <w:hyperlink r:id="rId866" w:history="1">
        <w:r>
          <w:rPr>
            <w:rFonts w:ascii="arial" w:eastAsia="arial" w:hAnsi="arial" w:cs="arial"/>
            <w:i/>
            <w:color w:val="0077CC"/>
            <w:sz w:val="20"/>
            <w:u w:val="single"/>
            <w:shd w:val="clear" w:color="auto" w:fill="FFFFFF"/>
            <w:lang w:val="en-US" w:eastAsia="en-US" w:bidi="ar-SA"/>
          </w:rPr>
          <w:t>https://www.nia.nih.gov/health/what-are-clinical-trials-and-studies</w:t>
        </w:r>
      </w:hyperlink>
      <w:r>
        <w:rPr>
          <w:rFonts w:ascii="arial" w:eastAsia="arial" w:hAnsi="arial" w:cs="arial"/>
          <w:color w:val="000000"/>
          <w:sz w:val="20"/>
          <w:lang w:val="en-US" w:eastAsia="en-US" w:bidi="ar-SA"/>
        </w:rPr>
        <w:t xml:space="preserve"> [ 9]: </w:t>
      </w:r>
      <w:hyperlink r:id="rId867" w:history="1">
        <w:r>
          <w:rPr>
            <w:rFonts w:ascii="arial" w:eastAsia="arial" w:hAnsi="arial" w:cs="arial"/>
            <w:i/>
            <w:color w:val="0077CC"/>
            <w:sz w:val="20"/>
            <w:u w:val="single"/>
            <w:shd w:val="clear" w:color="auto" w:fill="FFFFFF"/>
            <w:lang w:val="en-US" w:eastAsia="en-US" w:bidi="ar-SA"/>
          </w:rPr>
          <w:t>https://www.eff.org/issues/terms-of-abuse</w:t>
        </w:r>
      </w:hyperlink>
      <w:r>
        <w:rPr>
          <w:rFonts w:ascii="arial" w:eastAsia="arial" w:hAnsi="arial" w:cs="arial"/>
          <w:color w:val="000000"/>
          <w:sz w:val="20"/>
          <w:lang w:val="en-US" w:eastAsia="en-US" w:bidi="ar-SA"/>
        </w:rPr>
        <w:t xml:space="preserve"> [ 10]: </w:t>
      </w:r>
      <w:hyperlink r:id="rId868" w:history="1">
        <w:r>
          <w:rPr>
            <w:rFonts w:ascii="arial" w:eastAsia="arial" w:hAnsi="arial" w:cs="arial"/>
            <w:i/>
            <w:color w:val="0077CC"/>
            <w:sz w:val="20"/>
            <w:u w:val="single"/>
            <w:shd w:val="clear" w:color="auto" w:fill="FFFFFF"/>
            <w:lang w:val="en-US" w:eastAsia="en-US" w:bidi="ar-SA"/>
          </w:rPr>
          <w:t>https://www.apple.com/lae/researchkit/</w:t>
        </w:r>
      </w:hyperlink>
      <w:r>
        <w:rPr>
          <w:rFonts w:ascii="arial" w:eastAsia="arial" w:hAnsi="arial" w:cs="arial"/>
          <w:color w:val="000000"/>
          <w:sz w:val="20"/>
          <w:lang w:val="en-US" w:eastAsia="en-US" w:bidi="ar-SA"/>
        </w:rPr>
        <w:t xml:space="preserve"> [ 11]: </w:t>
      </w:r>
      <w:hyperlink r:id="rId869" w:history="1">
        <w:r>
          <w:rPr>
            <w:rFonts w:ascii="arial" w:eastAsia="arial" w:hAnsi="arial" w:cs="arial"/>
            <w:i/>
            <w:color w:val="0077CC"/>
            <w:sz w:val="20"/>
            <w:u w:val="single"/>
            <w:shd w:val="clear" w:color="auto" w:fill="FFFFFF"/>
            <w:lang w:val="en-US" w:eastAsia="en-US" w:bidi="ar-SA"/>
          </w:rPr>
          <w:t>https://www.mobihealthnews.com/news/digital-health-apps-balloon-more-350000-available-market-according-iqvia-report</w:t>
        </w:r>
      </w:hyperlink>
      <w:r>
        <w:rPr>
          <w:rFonts w:ascii="arial" w:eastAsia="arial" w:hAnsi="arial" w:cs="arial"/>
          <w:color w:val="000000"/>
          <w:sz w:val="20"/>
          <w:lang w:val="en-US" w:eastAsia="en-US" w:bidi="ar-SA"/>
        </w:rPr>
        <w:t xml:space="preserve"> [ 12]: </w:t>
      </w:r>
      <w:hyperlink r:id="rId870" w:history="1">
        <w:r>
          <w:rPr>
            <w:rFonts w:ascii="arial" w:eastAsia="arial" w:hAnsi="arial" w:cs="arial"/>
            <w:i/>
            <w:color w:val="0077CC"/>
            <w:sz w:val="20"/>
            <w:u w:val="single"/>
            <w:shd w:val="clear" w:color="auto" w:fill="FFFFFF"/>
            <w:lang w:val="en-US" w:eastAsia="en-US" w:bidi="ar-SA"/>
          </w:rPr>
          <w:t>https://www.mobihealthnews.com/news/googles-new-research-app-shows-participants-how-their-data-driving-health-insights</w:t>
        </w:r>
      </w:hyperlink>
      <w:r>
        <w:rPr>
          <w:rFonts w:ascii="arial" w:eastAsia="arial" w:hAnsi="arial" w:cs="arial"/>
          <w:color w:val="000000"/>
          <w:sz w:val="20"/>
          <w:lang w:val="en-US" w:eastAsia="en-US" w:bidi="ar-SA"/>
        </w:rPr>
        <w:t xml:space="preserve"> [ 13]: </w:t>
      </w:r>
      <w:hyperlink r:id="rId871" w:history="1">
        <w:r>
          <w:rPr>
            <w:rFonts w:ascii="arial" w:eastAsia="arial" w:hAnsi="arial" w:cs="arial"/>
            <w:i/>
            <w:color w:val="0077CC"/>
            <w:sz w:val="20"/>
            <w:u w:val="single"/>
            <w:shd w:val="clear" w:color="auto" w:fill="FFFFFF"/>
            <w:lang w:val="en-US" w:eastAsia="en-US" w:bidi="ar-SA"/>
          </w:rPr>
          <w:t>https://ebird.org/home</w:t>
        </w:r>
      </w:hyperlink>
      <w:r>
        <w:rPr>
          <w:rFonts w:ascii="arial" w:eastAsia="arial" w:hAnsi="arial" w:cs="arial"/>
          <w:color w:val="000000"/>
          <w:sz w:val="20"/>
          <w:lang w:val="en-US" w:eastAsia="en-US" w:bidi="ar-SA"/>
        </w:rPr>
        <w:t xml:space="preserve"> [ 14]: </w:t>
      </w:r>
      <w:hyperlink r:id="rId726" w:history="1">
        <w:r>
          <w:rPr>
            <w:rFonts w:ascii="arial" w:eastAsia="arial" w:hAnsi="arial" w:cs="arial"/>
            <w:i/>
            <w:color w:val="0077CC"/>
            <w:sz w:val="20"/>
            <w:u w:val="single"/>
            <w:shd w:val="clear" w:color="auto" w:fill="FFFFFF"/>
            <w:lang w:val="en-US" w:eastAsia="en-US" w:bidi="ar-SA"/>
          </w:rPr>
          <w:t>https://www.</w:t>
        </w:r>
      </w:hyperlink>
      <w:hyperlink r:id="rId726" w:history="1">
        <w:r>
          <w:rPr>
            <w:rFonts w:ascii="arial" w:eastAsia="arial" w:hAnsi="arial" w:cs="arial"/>
            <w:b/>
            <w:i/>
            <w:color w:val="0077CC"/>
            <w:sz w:val="20"/>
            <w:u w:val="single"/>
            <w:shd w:val="clear" w:color="auto" w:fill="FFFFFF"/>
            <w:lang w:val="en-US" w:eastAsia="en-US" w:bidi="ar-SA"/>
          </w:rPr>
          <w:t>inaturalist</w:t>
        </w:r>
      </w:hyperlink>
      <w:hyperlink r:id="rId726"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[ 15]: </w:t>
      </w:r>
      <w:hyperlink r:id="rId872" w:history="1">
        <w:r>
          <w:rPr>
            <w:rFonts w:ascii="arial" w:eastAsia="arial" w:hAnsi="arial" w:cs="arial"/>
            <w:i/>
            <w:color w:val="0077CC"/>
            <w:sz w:val="20"/>
            <w:u w:val="single"/>
            <w:shd w:val="clear" w:color="auto" w:fill="FFFFFF"/>
            <w:lang w:val="en-US" w:eastAsia="en-US" w:bidi="ar-SA"/>
          </w:rPr>
          <w:t>https://theconversation.com/cities-can-help-migrating-birds-on-their-way-by-planting-more-trees-and-turning-lights-off-at-night-152573</w:t>
        </w:r>
      </w:hyperlink>
      <w:r>
        <w:rPr>
          <w:rFonts w:ascii="arial" w:eastAsia="arial" w:hAnsi="arial" w:cs="arial"/>
          <w:color w:val="000000"/>
          <w:sz w:val="20"/>
          <w:lang w:val="en-US" w:eastAsia="en-US" w:bidi="ar-SA"/>
        </w:rPr>
        <w:t xml:space="preserve"> [ 16]: </w:t>
      </w:r>
      <w:hyperlink r:id="rId873" w:history="1">
        <w:r>
          <w:rPr>
            <w:rFonts w:ascii="arial" w:eastAsia="arial" w:hAnsi="arial" w:cs="arial"/>
            <w:i/>
            <w:color w:val="0077CC"/>
            <w:sz w:val="20"/>
            <w:u w:val="single"/>
            <w:shd w:val="clear" w:color="auto" w:fill="FFFFFF"/>
            <w:lang w:val="en-US" w:eastAsia="en-US" w:bidi="ar-SA"/>
          </w:rPr>
          <w:t>https://terra.nasa.gov/citizen-science/water-quality</w:t>
        </w:r>
      </w:hyperlink>
      <w:r>
        <w:rPr>
          <w:rFonts w:ascii="arial" w:eastAsia="arial" w:hAnsi="arial" w:cs="arial"/>
          <w:color w:val="000000"/>
          <w:sz w:val="20"/>
          <w:lang w:val="en-US" w:eastAsia="en-US" w:bidi="ar-SA"/>
        </w:rPr>
        <w:t xml:space="preserve"> [ 17]: </w:t>
      </w:r>
      <w:hyperlink r:id="rId874" w:history="1">
        <w:r>
          <w:rPr>
            <w:rFonts w:ascii="arial" w:eastAsia="arial" w:hAnsi="arial" w:cs="arial"/>
            <w:i/>
            <w:color w:val="0077CC"/>
            <w:sz w:val="20"/>
            <w:u w:val="single"/>
            <w:shd w:val="clear" w:color="auto" w:fill="FFFFFF"/>
            <w:lang w:val="en-US" w:eastAsia="en-US" w:bidi="ar-SA"/>
          </w:rPr>
          <w:t>https://butterfly-conservation.org/butterflies/recording-and-monitoring</w:t>
        </w:r>
      </w:hyperlink>
      <w:r>
        <w:rPr>
          <w:rFonts w:ascii="arial" w:eastAsia="arial" w:hAnsi="arial" w:cs="arial"/>
          <w:color w:val="000000"/>
          <w:sz w:val="20"/>
          <w:lang w:val="en-US" w:eastAsia="en-US" w:bidi="ar-SA"/>
        </w:rPr>
        <w:t xml:space="preserve"> [ 18]: </w:t>
      </w:r>
      <w:hyperlink r:id="rId875" w:history="1">
        <w:r>
          <w:rPr>
            <w:rFonts w:ascii="arial" w:eastAsia="arial" w:hAnsi="arial" w:cs="arial"/>
            <w:i/>
            <w:color w:val="0077CC"/>
            <w:sz w:val="20"/>
            <w:u w:val="single"/>
            <w:shd w:val="clear" w:color="auto" w:fill="FFFFFF"/>
            <w:lang w:val="en-US" w:eastAsia="en-US" w:bidi="ar-SA"/>
          </w:rPr>
          <w:t>https://www.jewishgen.org/databases/%24description.html</w:t>
        </w:r>
      </w:hyperlink>
      <w:r>
        <w:rPr>
          <w:rFonts w:ascii="arial" w:eastAsia="arial" w:hAnsi="arial" w:cs="arial"/>
          <w:color w:val="000000"/>
          <w:sz w:val="20"/>
          <w:lang w:val="en-US" w:eastAsia="en-US" w:bidi="ar-SA"/>
        </w:rPr>
        <w:t xml:space="preserve"> [ 19]: </w:t>
      </w:r>
      <w:hyperlink r:id="rId876" w:history="1">
        <w:r>
          <w:rPr>
            <w:rFonts w:ascii="arial" w:eastAsia="arial" w:hAnsi="arial" w:cs="arial"/>
            <w:i/>
            <w:color w:val="0077CC"/>
            <w:sz w:val="20"/>
            <w:u w:val="single"/>
            <w:shd w:val="clear" w:color="auto" w:fill="FFFFFF"/>
            <w:lang w:val="en-US" w:eastAsia="en-US" w:bidi="ar-SA"/>
          </w:rPr>
          <w:t>https://densho.org</w:t>
        </w:r>
      </w:hyperlink>
      <w:r>
        <w:rPr>
          <w:rFonts w:ascii="arial" w:eastAsia="arial" w:hAnsi="arial" w:cs="arial"/>
          <w:color w:val="000000"/>
          <w:sz w:val="20"/>
          <w:lang w:val="en-US" w:eastAsia="en-US" w:bidi="ar-SA"/>
        </w:rPr>
        <w:t xml:space="preserve">/ [ 20]: </w:t>
      </w:r>
      <w:hyperlink r:id="rId877" w:history="1">
        <w:r>
          <w:rPr>
            <w:rFonts w:ascii="arial" w:eastAsia="arial" w:hAnsi="arial" w:cs="arial"/>
            <w:i/>
            <w:color w:val="0077CC"/>
            <w:sz w:val="20"/>
            <w:u w:val="single"/>
            <w:shd w:val="clear" w:color="auto" w:fill="FFFFFF"/>
            <w:lang w:val="en-US" w:eastAsia="en-US" w:bidi="ar-SA"/>
          </w:rPr>
          <w:t>https://www.workerinfoexchange.org</w:t>
        </w:r>
      </w:hyperlink>
      <w:r>
        <w:rPr>
          <w:rFonts w:ascii="arial" w:eastAsia="arial" w:hAnsi="arial" w:cs="arial"/>
          <w:color w:val="000000"/>
          <w:sz w:val="20"/>
          <w:lang w:val="en-US" w:eastAsia="en-US" w:bidi="ar-SA"/>
        </w:rPr>
        <w:t xml:space="preserve">/ [ 21]: </w:t>
      </w:r>
      <w:hyperlink r:id="rId878" w:history="1">
        <w:r>
          <w:rPr>
            <w:rFonts w:ascii="arial" w:eastAsia="arial" w:hAnsi="arial" w:cs="arial"/>
            <w:i/>
            <w:color w:val="0077CC"/>
            <w:sz w:val="20"/>
            <w:u w:val="single"/>
            <w:shd w:val="clear" w:color="auto" w:fill="FFFFFF"/>
            <w:lang w:val="en-US" w:eastAsia="en-US" w:bidi="ar-SA"/>
          </w:rPr>
          <w:t>https://www.workerinfoexchange.org/post/dutch-uk-courts-order-uber-to-reinstate-robo-fired-drivers</w:t>
        </w:r>
      </w:hyperlink>
      <w:r>
        <w:rPr>
          <w:rFonts w:ascii="arial" w:eastAsia="arial" w:hAnsi="arial" w:cs="arial"/>
          <w:color w:val="000000"/>
          <w:sz w:val="20"/>
          <w:lang w:val="en-US" w:eastAsia="en-US" w:bidi="ar-SA"/>
        </w:rPr>
        <w:t xml:space="preserve"> [ 22]: </w:t>
      </w:r>
      <w:hyperlink r:id="rId879" w:history="1">
        <w:r>
          <w:rPr>
            <w:rFonts w:ascii="arial" w:eastAsia="arial" w:hAnsi="arial" w:cs="arial"/>
            <w:i/>
            <w:color w:val="0077CC"/>
            <w:sz w:val="20"/>
            <w:u w:val="single"/>
            <w:shd w:val="clear" w:color="auto" w:fill="FFFFFF"/>
            <w:lang w:val="en-US" w:eastAsia="en-US" w:bidi="ar-SA"/>
          </w:rPr>
          <w:t>https://gdpr.eu/what-is-gdpr</w:t>
        </w:r>
      </w:hyperlink>
      <w:r>
        <w:rPr>
          <w:rFonts w:ascii="arial" w:eastAsia="arial" w:hAnsi="arial" w:cs="arial"/>
          <w:color w:val="000000"/>
          <w:sz w:val="20"/>
          <w:lang w:val="en-US" w:eastAsia="en-US" w:bidi="ar-SA"/>
        </w:rPr>
        <w:t xml:space="preserve">/ [ 23]: </w:t>
      </w:r>
      <w:hyperlink r:id="rId880" w:history="1">
        <w:r>
          <w:rPr>
            <w:rFonts w:ascii="arial" w:eastAsia="arial" w:hAnsi="arial" w:cs="arial"/>
            <w:i/>
            <w:color w:val="0077CC"/>
            <w:sz w:val="20"/>
            <w:u w:val="single"/>
            <w:shd w:val="clear" w:color="auto" w:fill="FFFFFF"/>
            <w:lang w:val="en-US" w:eastAsia="en-US" w:bidi="ar-SA"/>
          </w:rPr>
          <w:t>https://oag.ca.gov/privacy/ccpa</w:t>
        </w:r>
      </w:hyperlink>
      <w:r>
        <w:rPr>
          <w:rFonts w:ascii="arial" w:eastAsia="arial" w:hAnsi="arial" w:cs="arial"/>
          <w:color w:val="000000"/>
          <w:sz w:val="20"/>
          <w:lang w:val="en-US" w:eastAsia="en-US" w:bidi="ar-SA"/>
        </w:rPr>
        <w:t xml:space="preserve"> [ 24]: </w:t>
      </w:r>
      <w:hyperlink r:id="rId880" w:history="1">
        <w:r>
          <w:rPr>
            <w:rFonts w:ascii="arial" w:eastAsia="arial" w:hAnsi="arial" w:cs="arial"/>
            <w:i/>
            <w:color w:val="0077CC"/>
            <w:sz w:val="20"/>
            <w:u w:val="single"/>
            <w:shd w:val="clear" w:color="auto" w:fill="FFFFFF"/>
            <w:lang w:val="en-US" w:eastAsia="en-US" w:bidi="ar-SA"/>
          </w:rPr>
          <w:t>https://oag.ca.gov/privacy/ccpa</w:t>
        </w:r>
      </w:hyperlink>
      <w:r>
        <w:rPr>
          <w:rFonts w:ascii="arial" w:eastAsia="arial" w:hAnsi="arial" w:cs="arial"/>
          <w:color w:val="000000"/>
          <w:sz w:val="20"/>
          <w:lang w:val="en-US" w:eastAsia="en-US" w:bidi="ar-SA"/>
        </w:rPr>
        <w:t xml:space="preserve"> [ 25]: </w:t>
      </w:r>
      <w:hyperlink r:id="rId881" w:history="1">
        <w:r>
          <w:rPr>
            <w:rFonts w:ascii="arial" w:eastAsia="arial" w:hAnsi="arial" w:cs="arial"/>
            <w:i/>
            <w:color w:val="0077CC"/>
            <w:sz w:val="20"/>
            <w:u w:val="single"/>
            <w:shd w:val="clear" w:color="auto" w:fill="FFFFFF"/>
            <w:lang w:val="en-US" w:eastAsia="en-US" w:bidi="ar-SA"/>
          </w:rPr>
          <w:t>https://www.consumerreports.org/cro/index.htm</w:t>
        </w:r>
      </w:hyperlink>
      <w:r>
        <w:rPr>
          <w:rFonts w:ascii="arial" w:eastAsia="arial" w:hAnsi="arial" w:cs="arial"/>
          <w:color w:val="000000"/>
          <w:sz w:val="20"/>
          <w:lang w:val="en-US" w:eastAsia="en-US" w:bidi="ar-SA"/>
        </w:rPr>
        <w:t xml:space="preserve"> [ 26]: </w:t>
      </w:r>
      <w:hyperlink r:id="rId882" w:history="1">
        <w:r>
          <w:rPr>
            <w:rFonts w:ascii="arial" w:eastAsia="arial" w:hAnsi="arial" w:cs="arial"/>
            <w:i/>
            <w:color w:val="0077CC"/>
            <w:sz w:val="20"/>
            <w:u w:val="single"/>
            <w:shd w:val="clear" w:color="auto" w:fill="FFFFFF"/>
            <w:lang w:val="en-US" w:eastAsia="en-US" w:bidi="ar-SA"/>
          </w:rPr>
          <w:t>https://www.consumerreports.org/upload/broadband</w:t>
        </w:r>
      </w:hyperlink>
      <w:r>
        <w:rPr>
          <w:rFonts w:ascii="arial" w:eastAsia="arial" w:hAnsi="arial" w:cs="arial"/>
          <w:color w:val="000000"/>
          <w:sz w:val="20"/>
          <w:lang w:val="en-US" w:eastAsia="en-US" w:bidi="ar-SA"/>
        </w:rPr>
        <w:t xml:space="preserve"> [ 27]: </w:t>
      </w:r>
      <w:hyperlink r:id="rId883" w:history="1">
        <w:r>
          <w:rPr>
            <w:rFonts w:ascii="arial" w:eastAsia="arial" w:hAnsi="arial" w:cs="arial"/>
            <w:i/>
            <w:color w:val="0077CC"/>
            <w:sz w:val="20"/>
            <w:u w:val="single"/>
            <w:shd w:val="clear" w:color="auto" w:fill="FFFFFF"/>
            <w:lang w:val="en-US" w:eastAsia="en-US" w:bidi="ar-SA"/>
          </w:rPr>
          <w:t>https://www.mozilla.org/en-US/about/governance/organizations/</w:t>
        </w:r>
      </w:hyperlink>
      <w:r>
        <w:rPr>
          <w:rFonts w:ascii="arial" w:eastAsia="arial" w:hAnsi="arial" w:cs="arial"/>
          <w:color w:val="000000"/>
          <w:sz w:val="20"/>
          <w:lang w:val="en-US" w:eastAsia="en-US" w:bidi="ar-SA"/>
        </w:rPr>
        <w:t xml:space="preserve">. [ 28]: </w:t>
      </w:r>
      <w:hyperlink r:id="rId884" w:history="1">
        <w:r>
          <w:rPr>
            <w:rFonts w:ascii="arial" w:eastAsia="arial" w:hAnsi="arial" w:cs="arial"/>
            <w:i/>
            <w:color w:val="0077CC"/>
            <w:sz w:val="20"/>
            <w:u w:val="single"/>
            <w:shd w:val="clear" w:color="auto" w:fill="FFFFFF"/>
            <w:lang w:val="en-US" w:eastAsia="en-US" w:bidi="ar-SA"/>
          </w:rPr>
          <w:t>https://rally.mozilla.org</w:t>
        </w:r>
      </w:hyperlink>
      <w:r>
        <w:rPr>
          <w:rFonts w:ascii="arial" w:eastAsia="arial" w:hAnsi="arial" w:cs="arial"/>
          <w:color w:val="000000"/>
          <w:sz w:val="20"/>
          <w:lang w:val="en-US" w:eastAsia="en-US" w:bidi="ar-SA"/>
        </w:rPr>
        <w:t xml:space="preserve">/ [ 29]: </w:t>
      </w:r>
      <w:hyperlink r:id="rId885" w:history="1">
        <w:r>
          <w:rPr>
            <w:rFonts w:ascii="arial" w:eastAsia="arial" w:hAnsi="arial" w:cs="arial"/>
            <w:i/>
            <w:color w:val="0077CC"/>
            <w:sz w:val="20"/>
            <w:u w:val="single"/>
            <w:shd w:val="clear" w:color="auto" w:fill="FFFFFF"/>
            <w:lang w:val="en-US" w:eastAsia="en-US" w:bidi="ar-SA"/>
          </w:rPr>
          <w:t>https://khn.org</w:t>
        </w:r>
      </w:hyperlink>
      <w:r>
        <w:rPr>
          <w:rFonts w:ascii="arial" w:eastAsia="arial" w:hAnsi="arial" w:cs="arial"/>
          <w:color w:val="000000"/>
          <w:sz w:val="20"/>
          <w:lang w:val="en-US" w:eastAsia="en-US" w:bidi="ar-SA"/>
        </w:rPr>
        <w:t xml:space="preserve">/ [ 30]: </w:t>
      </w:r>
      <w:hyperlink r:id="rId886" w:history="1">
        <w:r>
          <w:rPr>
            <w:rFonts w:ascii="arial" w:eastAsia="arial" w:hAnsi="arial" w:cs="arial"/>
            <w:i/>
            <w:color w:val="0077CC"/>
            <w:sz w:val="20"/>
            <w:u w:val="single"/>
            <w:shd w:val="clear" w:color="auto" w:fill="FFFFFF"/>
            <w:lang w:val="en-US" w:eastAsia="en-US" w:bidi="ar-SA"/>
          </w:rPr>
          <w:t>https://www.npr.org/series/651784144/bill-of-the-month</w:t>
        </w:r>
      </w:hyperlink>
      <w:r>
        <w:rPr>
          <w:rFonts w:ascii="arial" w:eastAsia="arial" w:hAnsi="arial" w:cs="arial"/>
          <w:color w:val="000000"/>
          <w:sz w:val="20"/>
          <w:lang w:val="en-US" w:eastAsia="en-US" w:bidi="ar-SA"/>
        </w:rPr>
        <w:t xml:space="preserve"> [ 31]: </w:t>
      </w:r>
      <w:hyperlink r:id="rId887" w:history="1">
        <w:r>
          <w:rPr>
            <w:rFonts w:ascii="arial" w:eastAsia="arial" w:hAnsi="arial" w:cs="arial"/>
            <w:i/>
            <w:color w:val="0077CC"/>
            <w:sz w:val="20"/>
            <w:u w:val="single"/>
            <w:shd w:val="clear" w:color="auto" w:fill="FFFFFF"/>
            <w:lang w:val="en-US" w:eastAsia="en-US" w:bidi="ar-SA"/>
          </w:rPr>
          <w:t>https://khn.org/news/tag/bill-of-the-month/</w:t>
        </w:r>
      </w:hyperlink>
      <w:r>
        <w:rPr>
          <w:rFonts w:ascii="arial" w:eastAsia="arial" w:hAnsi="arial" w:cs="arial"/>
          <w:color w:val="000000"/>
          <w:sz w:val="20"/>
          <w:lang w:val="en-US" w:eastAsia="en-US" w:bidi="ar-SA"/>
        </w:rPr>
        <w:t xml:space="preserve"> [ 32]: </w:t>
      </w:r>
      <w:hyperlink r:id="rId888" w:history="1">
        <w:r>
          <w:rPr>
            <w:rFonts w:ascii="arial" w:eastAsia="arial" w:hAnsi="arial" w:cs="arial"/>
            <w:i/>
            <w:color w:val="0077CC"/>
            <w:sz w:val="20"/>
            <w:u w:val="single"/>
            <w:shd w:val="clear" w:color="auto" w:fill="FFFFFF"/>
            <w:lang w:val="en-US" w:eastAsia="en-US" w:bidi="ar-SA"/>
          </w:rPr>
          <w:t>https://www.medpagetoday.com/special-reports/exclusives/93225</w:t>
        </w:r>
      </w:hyperlink>
      <w:r>
        <w:rPr>
          <w:rFonts w:ascii="arial" w:eastAsia="arial" w:hAnsi="arial" w:cs="arial"/>
          <w:color w:val="000000"/>
          <w:sz w:val="20"/>
          <w:lang w:val="en-US" w:eastAsia="en-US" w:bidi="ar-SA"/>
        </w:rPr>
        <w:t xml:space="preserve"> [ 33]: </w:t>
      </w:r>
      <w:hyperlink r:id="rId889" w:history="1">
        <w:r>
          <w:rPr>
            <w:rFonts w:ascii="arial" w:eastAsia="arial" w:hAnsi="arial" w:cs="arial"/>
            <w:i/>
            <w:color w:val="0077CC"/>
            <w:sz w:val="20"/>
            <w:u w:val="single"/>
            <w:shd w:val="clear" w:color="auto" w:fill="FFFFFF"/>
            <w:lang w:val="en-US" w:eastAsia="en-US" w:bidi="ar-SA"/>
          </w:rPr>
          <w:t>https://www.investopedia.com/terms/p/public-good.asp</w:t>
        </w:r>
      </w:hyperlink>
      <w:r>
        <w:rPr>
          <w:rFonts w:ascii="arial" w:eastAsia="arial" w:hAnsi="arial" w:cs="arial"/>
          <w:color w:val="000000"/>
          <w:sz w:val="20"/>
          <w:lang w:val="en-US" w:eastAsia="en-US" w:bidi="ar-SA"/>
        </w:rPr>
        <w:t xml:space="preserve"> [ 34]: </w:t>
      </w:r>
      <w:hyperlink r:id="rId890" w:history="1">
        <w:r>
          <w:rPr>
            <w:rFonts w:ascii="arial" w:eastAsia="arial" w:hAnsi="arial" w:cs="arial"/>
            <w:i/>
            <w:color w:val="0077CC"/>
            <w:sz w:val="20"/>
            <w:u w:val="single"/>
            <w:shd w:val="clear" w:color="auto" w:fill="FFFFFF"/>
            <w:lang w:val="en-US" w:eastAsia="en-US" w:bidi="ar-SA"/>
          </w:rPr>
          <w:t>https://doi.org/10.1111/cobi.12689</w:t>
        </w:r>
      </w:hyperlink>
      <w:r>
        <w:rPr>
          <w:rFonts w:ascii="arial" w:eastAsia="arial" w:hAnsi="arial" w:cs="arial"/>
          <w:color w:val="000000"/>
          <w:sz w:val="20"/>
          <w:lang w:val="en-US" w:eastAsia="en-US" w:bidi="ar-SA"/>
        </w:rPr>
        <w:t xml:space="preserve"> [ 35]: </w:t>
      </w:r>
      <w:hyperlink r:id="rId891" w:history="1">
        <w:r>
          <w:rPr>
            <w:rFonts w:ascii="arial" w:eastAsia="arial" w:hAnsi="arial" w:cs="arial"/>
            <w:i/>
            <w:color w:val="0077CC"/>
            <w:sz w:val="20"/>
            <w:u w:val="single"/>
            <w:shd w:val="clear" w:color="auto" w:fill="FFFFFF"/>
            <w:lang w:val="en-US" w:eastAsia="en-US" w:bidi="ar-SA"/>
          </w:rPr>
          <w:t>https://www.citizenscience.gov/toolkit/howto/step4/</w:t>
        </w:r>
      </w:hyperlink>
      <w:r>
        <w:rPr>
          <w:rFonts w:ascii="arial" w:eastAsia="arial" w:hAnsi="arial" w:cs="arial"/>
          <w:color w:val="000000"/>
          <w:sz w:val="20"/>
          <w:lang w:val="en-US" w:eastAsia="en-US" w:bidi="ar-SA"/>
        </w:rPr>
        <w:t xml:space="preserve"> [ 36]: </w:t>
      </w:r>
      <w:hyperlink r:id="rId892" w:history="1">
        <w:r>
          <w:rPr>
            <w:rFonts w:ascii="arial" w:eastAsia="arial" w:hAnsi="arial" w:cs="arial"/>
            <w:i/>
            <w:color w:val="0077CC"/>
            <w:sz w:val="20"/>
            <w:u w:val="single"/>
            <w:shd w:val="clear" w:color="auto" w:fill="FFFFFF"/>
            <w:lang w:val="en-US" w:eastAsia="en-US" w:bidi="ar-SA"/>
          </w:rPr>
          <w:t>https://natematias.com/media/JNM-Preventing-Harassment-PNAS-2019.pdf</w:t>
        </w:r>
      </w:hyperlink>
      <w:r>
        <w:rPr>
          <w:rFonts w:ascii="arial" w:eastAsia="arial" w:hAnsi="arial" w:cs="arial"/>
          <w:color w:val="000000"/>
          <w:sz w:val="20"/>
          <w:lang w:val="en-US" w:eastAsia="en-US" w:bidi="ar-SA"/>
        </w:rPr>
        <w:t xml:space="preserve"> [ 37]: </w:t>
      </w:r>
      <w:hyperlink r:id="rId893" w:history="1">
        <w:r>
          <w:rPr>
            <w:rFonts w:ascii="arial" w:eastAsia="arial" w:hAnsi="arial" w:cs="arial"/>
            <w:i/>
            <w:color w:val="0077CC"/>
            <w:sz w:val="20"/>
            <w:u w:val="single"/>
            <w:shd w:val="clear" w:color="auto" w:fill="FFFFFF"/>
            <w:lang w:val="en-US" w:eastAsia="en-US" w:bidi="ar-SA"/>
          </w:rPr>
          <w:t>https://www.</w:t>
        </w:r>
      </w:hyperlink>
      <w:hyperlink r:id="rId893" w:history="1">
        <w:r>
          <w:rPr>
            <w:rFonts w:ascii="arial" w:eastAsia="arial" w:hAnsi="arial" w:cs="arial"/>
            <w:b/>
            <w:i/>
            <w:color w:val="0077CC"/>
            <w:sz w:val="20"/>
            <w:u w:val="single"/>
            <w:shd w:val="clear" w:color="auto" w:fill="FFFFFF"/>
            <w:lang w:val="en-US" w:eastAsia="en-US" w:bidi="ar-SA"/>
          </w:rPr>
          <w:t>inaturalist</w:t>
        </w:r>
      </w:hyperlink>
      <w:hyperlink r:id="rId893" w:history="1">
        <w:r>
          <w:rPr>
            <w:rFonts w:ascii="arial" w:eastAsia="arial" w:hAnsi="arial" w:cs="arial"/>
            <w:i/>
            <w:color w:val="0077CC"/>
            <w:sz w:val="20"/>
            <w:u w:val="single"/>
            <w:shd w:val="clear" w:color="auto" w:fill="FFFFFF"/>
            <w:lang w:val="en-US" w:eastAsia="en-US" w:bidi="ar-SA"/>
          </w:rPr>
          <w:t>.org/pages/curator+guide</w:t>
        </w:r>
      </w:hyperlink>
      <w:r>
        <w:rPr>
          <w:rFonts w:ascii="arial" w:eastAsia="arial" w:hAnsi="arial" w:cs="arial"/>
          <w:color w:val="000000"/>
          <w:sz w:val="20"/>
          <w:lang w:val="en-US" w:eastAsia="en-US" w:bidi="ar-SA"/>
        </w:rPr>
        <w:t xml:space="preserve"> [ 38]: </w:t>
      </w:r>
      <w:hyperlink r:id="rId894" w:history="1">
        <w:r>
          <w:rPr>
            <w:rFonts w:ascii="arial" w:eastAsia="arial" w:hAnsi="arial" w:cs="arial"/>
            <w:i/>
            <w:color w:val="0077CC"/>
            <w:sz w:val="20"/>
            <w:u w:val="single"/>
            <w:shd w:val="clear" w:color="auto" w:fill="FFFFFF"/>
            <w:lang w:val="en-US" w:eastAsia="en-US" w:bidi="ar-SA"/>
          </w:rPr>
          <w:t>https://ssir.org/articles/entry/the_looming_fight_over_how_we_give_our_data</w:t>
        </w:r>
      </w:hyperlink>
      <w:r>
        <w:rPr>
          <w:rFonts w:ascii="arial" w:eastAsia="arial" w:hAnsi="arial" w:cs="arial"/>
          <w:color w:val="000000"/>
          <w:sz w:val="20"/>
          <w:lang w:val="en-US" w:eastAsia="en-US" w:bidi="ar-SA"/>
        </w:rPr>
        <w:t xml:space="preserve"> [ 39]: </w:t>
      </w:r>
      <w:hyperlink r:id="rId895" w:history="1">
        <w:r>
          <w:rPr>
            <w:rFonts w:ascii="arial" w:eastAsia="arial" w:hAnsi="arial" w:cs="arial"/>
            <w:i/>
            <w:color w:val="0077CC"/>
            <w:sz w:val="20"/>
            <w:u w:val="single"/>
            <w:shd w:val="clear" w:color="auto" w:fill="FFFFFF"/>
            <w:lang w:val="en-US" w:eastAsia="en-US" w:bidi="ar-SA"/>
          </w:rPr>
          <w:t>https://hrdag.org/people/megan-price-phd/</w:t>
        </w:r>
      </w:hyperlink>
      <w:r>
        <w:rPr>
          <w:rFonts w:ascii="arial" w:eastAsia="arial" w:hAnsi="arial" w:cs="arial"/>
          <w:color w:val="000000"/>
          <w:sz w:val="20"/>
          <w:lang w:val="en-US" w:eastAsia="en-US" w:bidi="ar-SA"/>
        </w:rPr>
        <w:t xml:space="preserve"> [ 40]: </w:t>
      </w:r>
      <w:hyperlink r:id="rId896" w:history="1">
        <w:r>
          <w:rPr>
            <w:rFonts w:ascii="arial" w:eastAsia="arial" w:hAnsi="arial" w:cs="arial"/>
            <w:i/>
            <w:color w:val="0077CC"/>
            <w:sz w:val="20"/>
            <w:u w:val="single"/>
            <w:shd w:val="clear" w:color="auto" w:fill="FFFFFF"/>
            <w:lang w:val="en-US" w:eastAsia="en-US" w:bidi="ar-SA"/>
          </w:rPr>
          <w:t>https://theconversation.com/profiles/lucy-bernholz-284891</w:t>
        </w:r>
      </w:hyperlink>
      <w:r>
        <w:rPr>
          <w:rFonts w:ascii="arial" w:eastAsia="arial" w:hAnsi="arial" w:cs="arial"/>
          <w:color w:val="000000"/>
          <w:sz w:val="20"/>
          <w:lang w:val="en-US" w:eastAsia="en-US" w:bidi="ar-SA"/>
        </w:rPr>
        <w:t xml:space="preserve"> [ 41]: </w:t>
      </w:r>
      <w:hyperlink r:id="rId897" w:history="1">
        <w:r>
          <w:rPr>
            <w:rFonts w:ascii="arial" w:eastAsia="arial" w:hAnsi="arial" w:cs="arial"/>
            <w:i/>
            <w:color w:val="0077CC"/>
            <w:sz w:val="20"/>
            <w:u w:val="single"/>
            <w:shd w:val="clear" w:color="auto" w:fill="FFFFFF"/>
            <w:lang w:val="en-US" w:eastAsia="en-US" w:bidi="ar-SA"/>
          </w:rPr>
          <w:t>https://theconversation.com/institutions/stanford-university-890</w:t>
        </w:r>
      </w:hyperlink>
      <w:r>
        <w:rPr>
          <w:rFonts w:ascii="arial" w:eastAsia="arial" w:hAnsi="arial" w:cs="arial"/>
          <w:color w:val="000000"/>
          <w:sz w:val="20"/>
          <w:lang w:val="en-US" w:eastAsia="en-US" w:bidi="ar-SA"/>
        </w:rPr>
        <w:t xml:space="preserve"> [ 42]: </w:t>
      </w:r>
      <w:hyperlink r:id="rId898" w:history="1">
        <w:r>
          <w:rPr>
            <w:rFonts w:ascii="arial" w:eastAsia="arial" w:hAnsi="arial" w:cs="arial"/>
            <w:i/>
            <w:color w:val="0077CC"/>
            <w:sz w:val="20"/>
            <w:u w:val="single"/>
            <w:shd w:val="clear" w:color="auto" w:fill="FFFFFF"/>
            <w:lang w:val="en-US" w:eastAsia="en-US" w:bidi="ar-SA"/>
          </w:rPr>
          <w:t>https://theconversation.com</w:t>
        </w:r>
      </w:hyperlink>
      <w:r>
        <w:rPr>
          <w:rFonts w:ascii="arial" w:eastAsia="arial" w:hAnsi="arial" w:cs="arial"/>
          <w:color w:val="000000"/>
          <w:sz w:val="20"/>
          <w:lang w:val="en-US" w:eastAsia="en-US" w:bidi="ar-SA"/>
        </w:rPr>
        <w:t xml:space="preserve"> [ 43]: </w:t>
      </w:r>
      <w:hyperlink r:id="rId899" w:history="1">
        <w:r>
          <w:rPr>
            <w:rFonts w:ascii="arial" w:eastAsia="arial" w:hAnsi="arial" w:cs="arial"/>
            <w:i/>
            <w:color w:val="0077CC"/>
            <w:sz w:val="20"/>
            <w:u w:val="single"/>
            <w:shd w:val="clear" w:color="auto" w:fill="FFFFFF"/>
            <w:lang w:val="en-US" w:eastAsia="en-US" w:bidi="ar-SA"/>
          </w:rPr>
          <w:t>https://theconversation.com/dataraising-when-youre-asked-to-chip-in-with-data-instead-of-money-172845</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New 'Nameless' Grasshopper Species Discovered From Photos Shared On Social Media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 4:13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04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16, 2021( International Business Times Australia: </w:t>
      </w:r>
      <w:hyperlink r:id="rId907" w:history="1">
        <w:r>
          <w:rPr>
            <w:rFonts w:ascii="arial" w:eastAsia="arial" w:hAnsi="arial" w:cs="arial"/>
            <w:i/>
            <w:color w:val="0077CC"/>
            <w:sz w:val="20"/>
            <w:u w:val="single"/>
            <w:shd w:val="clear" w:color="auto" w:fill="FFFFFF"/>
            <w:lang w:val="en-US" w:eastAsia="en-US" w:bidi="ar-SA"/>
          </w:rPr>
          <w:t>http://www.ibtimes.com.au</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another new species has been found, thanks to social media. This time, a new grasshopper species was discovered using photos taken over 10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Social media has been a part of many people's lives for years now, but every now and then it also helps discover new species. Only recently, for instance, a photoshared on Instagram[1]led to the discovery of a new snake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 new grasshopper species has been discovered with the help of social media. In apaper, published[2]in the Journal of Orthoptera Research, researchers described a new pygmy grasshopper species that they discovered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 social network platform where both professionals and citizen scientists share photographs to map biodiversity, Pensoftnote[3]din a blog post.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pictures were taken by Robert Sindaco, a scientist, photographerand co-author of the study, in the Peruvian rainforest in 2008 and wereposted[4]on the platform in 2018. A group of students from Croatia noticed the unique pattern on the creature. It was "nothing they have so far encountered in the scientific literature,"Pensoft noted.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specimens photographed were identified by the senior author as a new species belonging to the subfamily Batrachideinae,"the researchers wrote. "Since the photographs were posted, no one has described the species, nor has there been another recorded sighting of it. Differences in morphology observed from the five photographs may be sufficient to propose a new species within the genus Scaria Bolvar, 1887."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'nameless Scaria'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hasn't been an easy road to describe the species as the researchers'paper was initially rejected from publication, Pensoft noted. Describing new species simply from photos or illustrations is not "common practice,"although it has been done before. "The taxonomic community does not accept photography-based taxonomy"for various reasons,the researchers explained.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proven by rejections of this very manuscript when the naming of the species was included,"they wrote.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International Code of Zoological Nomenclature (ICZN) does allow the naming of species from photographs. However, the practice is "generally looked down upon,"Pensoft noted.So, the researchers described the new species in the paper but did not give it a name, calling it only the "nameless Scaria."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showing the importance of citizen science portals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the research team used the description of the new species to open a discussion about the naming practice. According to the researchers, they are not proposing descriptions based solely on photographs should be the norm, but that it can also be beneficial "in certain cases and for certain taxa."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time a scientist collects, examines, and describes one new species, several more have gone extinct (Stork 2009),"the researchers wrote. "Every new species'description serves as a reminder of those that could not be studied in time and are now irretrievably lost."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Willfried Wende/Pixabay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42" w:history="1">
        <w:r>
          <w:rPr>
            <w:rFonts w:ascii="arial" w:eastAsia="arial" w:hAnsi="arial" w:cs="arial"/>
            <w:i/>
            <w:color w:val="0077CC"/>
            <w:sz w:val="20"/>
            <w:u w:val="single"/>
            <w:shd w:val="clear" w:color="auto" w:fill="FFFFFF"/>
            <w:lang w:val="en-US" w:eastAsia="en-US" w:bidi="ar-SA"/>
          </w:rPr>
          <w:t>https://www.ibtimes.com/new-snake-species-discovered-thanks-instagram-photo-3349360</w:t>
        </w:r>
      </w:hyperlink>
      <w:r>
        <w:rPr>
          <w:rFonts w:ascii="arial" w:eastAsia="arial" w:hAnsi="arial" w:cs="arial"/>
          <w:color w:val="000000"/>
          <w:sz w:val="20"/>
          <w:lang w:val="en-US" w:eastAsia="en-US" w:bidi="ar-SA"/>
        </w:rPr>
        <w:t xml:space="preserve"> [ 2]: </w:t>
      </w:r>
      <w:hyperlink r:id="rId638" w:history="1">
        <w:r>
          <w:rPr>
            <w:rFonts w:ascii="arial" w:eastAsia="arial" w:hAnsi="arial" w:cs="arial"/>
            <w:i/>
            <w:color w:val="0077CC"/>
            <w:sz w:val="20"/>
            <w:u w:val="single"/>
            <w:shd w:val="clear" w:color="auto" w:fill="FFFFFF"/>
            <w:lang w:val="en-US" w:eastAsia="en-US" w:bidi="ar-SA"/>
          </w:rPr>
          <w:t>https://jor.pensoft.net/article/65885/</w:t>
        </w:r>
      </w:hyperlink>
      <w:r>
        <w:rPr>
          <w:rFonts w:ascii="arial" w:eastAsia="arial" w:hAnsi="arial" w:cs="arial"/>
          <w:color w:val="000000"/>
          <w:sz w:val="20"/>
          <w:lang w:val="en-US" w:eastAsia="en-US" w:bidi="ar-SA"/>
        </w:rPr>
        <w:t xml:space="preserve"> [ 3]: </w:t>
      </w:r>
      <w:hyperlink r:id="rId639" w:history="1">
        <w:r>
          <w:rPr>
            <w:rFonts w:ascii="arial" w:eastAsia="arial" w:hAnsi="arial" w:cs="arial"/>
            <w:i/>
            <w:color w:val="0077CC"/>
            <w:sz w:val="20"/>
            <w:u w:val="single"/>
            <w:shd w:val="clear" w:color="auto" w:fill="FFFFFF"/>
            <w:lang w:val="en-US" w:eastAsia="en-US" w:bidi="ar-SA"/>
          </w:rPr>
          <w:t>https://blog.pensoft.net/2021/12/15/decade-old-photographs-shared-on-social-media-give-away-a-new-species-of-pygmy-grasshopper/</w:t>
        </w:r>
      </w:hyperlink>
      <w:r>
        <w:rPr>
          <w:rFonts w:ascii="arial" w:eastAsia="arial" w:hAnsi="arial" w:cs="arial"/>
          <w:color w:val="000000"/>
          <w:sz w:val="20"/>
          <w:lang w:val="en-US" w:eastAsia="en-US" w:bidi="ar-SA"/>
        </w:rPr>
        <w:t xml:space="preserve"> [ 4]: </w:t>
      </w:r>
      <w:hyperlink r:id="rId640" w:history="1">
        <w:r>
          <w:rPr>
            <w:rFonts w:ascii="arial" w:eastAsia="arial" w:hAnsi="arial" w:cs="arial"/>
            <w:i/>
            <w:color w:val="0077CC"/>
            <w:sz w:val="20"/>
            <w:u w:val="single"/>
            <w:shd w:val="clear" w:color="auto" w:fill="FFFFFF"/>
            <w:lang w:val="en-US" w:eastAsia="en-US" w:bidi="ar-SA"/>
          </w:rPr>
          <w:t>https://www.</w:t>
        </w:r>
      </w:hyperlink>
      <w:hyperlink r:id="rId640" w:history="1">
        <w:r>
          <w:rPr>
            <w:rFonts w:ascii="arial" w:eastAsia="arial" w:hAnsi="arial" w:cs="arial"/>
            <w:b/>
            <w:i/>
            <w:color w:val="0077CC"/>
            <w:sz w:val="20"/>
            <w:u w:val="single"/>
            <w:shd w:val="clear" w:color="auto" w:fill="FFFFFF"/>
            <w:lang w:val="en-US" w:eastAsia="en-US" w:bidi="ar-SA"/>
          </w:rPr>
          <w:t>inaturalist</w:t>
        </w:r>
      </w:hyperlink>
      <w:hyperlink r:id="rId640" w:history="1">
        <w:r>
          <w:rPr>
            <w:rFonts w:ascii="arial" w:eastAsia="arial" w:hAnsi="arial" w:cs="arial"/>
            <w:i/>
            <w:color w:val="0077CC"/>
            <w:sz w:val="20"/>
            <w:u w:val="single"/>
            <w:shd w:val="clear" w:color="auto" w:fill="FFFFFF"/>
            <w:lang w:val="en-US" w:eastAsia="en-US" w:bidi="ar-SA"/>
          </w:rPr>
          <w:t>.org/observations/9968031</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Conservation Florida, Duke Energy team up to offer free public bioblitz series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8" type="#_x0000_t75" style="width:131.98pt;height:68.24pt">
            <v:imagedata r:id="rId9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1696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partnership between Conservation Florida, Duke Energy shines light on Florida's native plants, animals in series of educational, interactive events for Floridians of all ages, backgrounds.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issued the following news release today.)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ORLANDO, Fla. - Conservation Florida, a nonprofit land conservancy, announced that it has received a donation from Duke Energy to provide three opportunities to discover and document Florida's diverse wildlife at public preserves and parks around the state.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Bioblitzes are immersive events that offer participants guided tours, hands-on activities and a chance to explore Florida's one-of-a-kind natural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intended to be fun, relaxing, and educational for people of all ages and backgrounds. While prior knowledge of Florida's natural habitats is not required, participants will be asked to observe and help record all the living things they can find in a specific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an important scientific tool of discovery that brings together communities for a common purpose. The data gathered during bioblitz events helps conservationists understand the biodiversity in an area. This knowledge is used to help protect at-risk species, manage the land and other natural resources, and monitor changes over time.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Conservation Florida's annual Bioblitz events, more than 10,500 participants have made 119,610 observations of over 8,000 species. These findings help inform conservation decisions and highlight the importance of land conservation in the preservation of species.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 programming provides Floridians of all ages and backgrounds an opportunity to engage with wild Florida and share their findings. It is creating a larger community around the protection and appreciation of Florida's extraordinary biodiversity, and we are grateful to Duke Energy for helping us connect even more people to nature," said Traci Deen, CEO of Conservation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From its power plant to sites across the whole community, Duke Energy's commitment to land, water and habitat preservation and restoration runs deep in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Duke Energy looks for unique opportunities to collaborate with valued organizations, like Conservation Florida, to engage the community in conservation and exploration efforts that have a direct impact on the communities where people live, work, and play.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sponsoring not just one Bioblitz event, but numerous events across the state, Duke Energy is able to demonstrate to the communities it serves that the company is about so much more than just keeping the energy flowing. Duke Energy is committed to keeping communities safe, clean, and vibrant.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we move ahead in pursuit of building a cleaner energy future for our state, Duke Energy recognizes the importance of investing in organizations that protect Florida's natural resources," said Melissa Seixas, Duke Energy Florida state president.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supporting and participating in events like Conservation Florida's Bioblitz, we help to preserve our state's precious landscapes and ensure people of all ages and abilities have the opportunity to learn about and experience the beauty and benefits of nature in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began hosting bioblitzes in 2018 to promote greater understanding and appreciation of Florida's wild places.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Conservation Florida hosted participants at its D Ranch Preserve in Volusia County, and, in 2020, the organization worked with its partners to take the event online and allow virtual participation from one's own backyard.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Florida's Bioblitz program is empowering families and natural resource experts alike to take an active role in conservation. The program supports the organization's mission to protect natural and agricultural lands statewide, with a primary focus on saving land within the Florida Wildlife Corridor.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Interested in participating?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Unique event dates and locations have been chosen to accommodate attendees travel time and schedules. Register for one, or all, of our free Bioblitz events here:March 12, 2022 - Withlacoochee Gulf Preserve Bioblitz June 11, 2022 - Rock Springs Run State Preserve Bioblitz  October 29, 2022 - Crooked Lake Prairie Bioblitz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What's a bioblitz?</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an immersive research event where participants find, identify, and record all of the plants, animals, microbes, fungi, and other organisms that live within a specified area. You can learn more by watching this short video.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can provide you with a "snapshot" of the biodiversity found in your area. Using bioblitzes to help us understand the biodiversity in an area helps us protect species at risk, manage resources and land used by living things, and monitor climate change and its effects on biodiversity.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 I have to attend all three events?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 With three different event dates and unique locations throughout the state we will highlight Florida's regional biodiversity. You are welcome to attend all three, but you are free to pick the one that works best for you.</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Who should attend?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Come one, come all! We have activities throughout the day designed to be fun and informative for everyone! Families, community groups, and people of all ages and abilities are invited to join us. While a smartphone is required to participate in the species cataloging activities, it is not needed to enjoy learning about and experiencing naturally wild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does it cost?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free to attend. We rely on generous gifts from friends and neighbors like you to successfully continue our efforts to save land. Please consider making a donation today.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should I prepare?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Plan as you would for any daylong adventure in the great outdoors. Some of the activities are guided hikes that require a considerable amount of walking on trails that might be difficult to navigate. You may encounter a variety of wildlife, including: snakes, mosquitoes, ticks, spiders, tortoises, birds, and butterflies. You should wear comfortable walking shoes and bring sunscreen, bug spray, protective clothing, and water. You will also want to check the weather and download a map to your location ahead of time in the event that cell service is not available along your route.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bring your cameras, binoculars, and cell phones - you won't want to miss the opportunity to observe some of Florida's most amazing species!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I record what I see?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be using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available on your smartphone. This app allows you to record your observations directly to Conservation Florida's bioblitz project and share your findings with others. Please visit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tutorials for more information and join our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project. Select the location where you plan to participate and record your findings on the day of the event! You can also share your experience on social media using #flbioblitz.</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I have more questions?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here for you. Reach out to us at </w:t>
      </w:r>
      <w:hyperlink r:id="rId916" w:history="1">
        <w:r>
          <w:rPr>
            <w:rFonts w:ascii="arial" w:eastAsia="arial" w:hAnsi="arial" w:cs="arial"/>
            <w:i/>
            <w:color w:val="0077CC"/>
            <w:sz w:val="20"/>
            <w:u w:val="single"/>
            <w:shd w:val="clear" w:color="auto" w:fill="FFFFFF"/>
            <w:lang w:val="en-US" w:eastAsia="en-US" w:bidi="ar-SA"/>
          </w:rPr>
          <w:t>info@conserveflorida.org</w:t>
        </w:r>
      </w:hyperlink>
      <w:r>
        <w:rPr>
          <w:rFonts w:ascii="arial" w:eastAsia="arial" w:hAnsi="arial" w:cs="arial"/>
          <w:color w:val="000000"/>
          <w:sz w:val="20"/>
          <w:lang w:val="en-US" w:eastAsia="en-US" w:bidi="ar-SA"/>
        </w:rPr>
        <w:t xml:space="preserve"> We will email you periodically as the event date approaches.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is a statewide accredited land conservancy with a mission to save Florida's natural and agricultural landscapes for future generations. Our conservation projects support Florida's native plants and wildlife, fresh water, conservation corridors, family farms and ranches, the economy and nature-based recreation. Since our founding in 1999, Conservation Florida has led the way in strategic and evidence-based land protection and has saved over 30,000 acres of critical habitat through acquisition, facilitation and incubation of conservation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save land by developing conservation strategies, exploring funding sources and purchasing or accepting donations of land and conservation easements. Our other services include providing expertise to guide landowners through the land protection process, serving as a trusted community partner to support statewide land conservation and promoting land conservation through effective education and advocacy. Our vision is large-scale, and we are 100% committed to conservation in the state of Florida - for nature, for people, forever!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 a subsidiary of Duke Energy, owns a diverse generation mix of natural gas, coal and renewables, providing about 10,200 megawatts of owned electric capacity to approximately 1.9 million customers in a 13,000-square-mile service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(NYSE: DUK), a Fortune 150 company headquartered in Charlotte, N.C., is one of America's largest energy holding companies. Its electric utilities serve 7.9 million customers in North Carolina, South Carolina, Florida, Indiana, Ohio and Kentucky, and collectively own 51,000 megawatts of energy capacity. Its natural gas unit serves 1.6 million customers in North Carolina, South Carolina, Tennessee, Ohio and Kentucky. The company employs 27,500 people.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is executing an aggressive clean energy strategy to create a smarter energy future for its customers and communities - with goals of at least a 50 percent carbon reduction by 2030 and net-zero carbon emissions by 2050. The company is a top U.S. renewable energy provider, on track to own or purchase 16,000 megawatts of renewable energy capacity by 2025. The company also is investing in major electric grid upgrades and expanded battery storage, and exploring zero-emitting power generation technologies such as hydrogen and advanced nuclear.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was named to Fortune's 2021 "World's Most Admired Companies" list and Forbes' "America's Best Employers" list. More information is available at duke-energy.com. The Duke Energy News Center contains news releases, fact sheets, photos and videos. Duke Energy's illumination features stories about people, innovations, community topics and environmental issues. Follow Duke Energy on Twitter, LinkedIn, Instagram and Facebook.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Florida - Cyndi Fernandez</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352.376.4770</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917" w:history="1">
        <w:r>
          <w:rPr>
            <w:rFonts w:ascii="arial" w:eastAsia="arial" w:hAnsi="arial" w:cs="arial"/>
            <w:i/>
            <w:color w:val="0077CC"/>
            <w:sz w:val="20"/>
            <w:u w:val="single"/>
            <w:shd w:val="clear" w:color="auto" w:fill="FFFFFF"/>
            <w:lang w:val="en-US" w:eastAsia="en-US" w:bidi="ar-SA"/>
          </w:rPr>
          <w:t>cyndi@conserveflorida.org</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Duke Energy Florida - Audrey Stasko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Cell: 315.877.3031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line: 800.559.3853</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918" w:history="1">
        <w:r>
          <w:rPr>
            <w:rFonts w:ascii="arial" w:eastAsia="arial" w:hAnsi="arial" w:cs="arial"/>
            <w:i/>
            <w:color w:val="0077CC"/>
            <w:sz w:val="20"/>
            <w:u w:val="single"/>
            <w:shd w:val="clear" w:color="auto" w:fill="FFFFFF"/>
            <w:lang w:val="en-US" w:eastAsia="en-US" w:bidi="ar-SA"/>
          </w:rPr>
          <w:t>audrey.stasko@duke-energy.com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919"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CALENDAR OF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Cameron Herald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Moser Community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BLESSINGS FROM GOD FOOD PANTRY The distribution dates for the Blessings From God Food Pantry are: Oct. 5 and 19 from 8-9:30 a.m.; Nov. 9 and 23 from 8-9:30 a.m.; Dec. 7 and 21 from 8-9:30 a.m. The pantry is located at 1300 N. Austin in Cameron. They are still accepting donations, please call Franklin Glaser at (254) 455-0380 to donate. Mobile pantry will be at The Yards of Cameron every third Wednesday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BEA'S KITCHEN MEALS Bea's Kitchen is still giving out frozen meals every other Thursday. If you would like to receive meals, please call (254) 697-2243 as the number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LUNCH BUNCH Lunch Bunch will meet on Nov. 4 at noon at First United Methodist Church Family Life Center. Speaker will be Robert Kirkpatrick from Milam County Health Department, sharing information and answering questions. Come with a dish to share and enjoy fellowship and food. Questions contact Lue Wenzel (254) 605-4009.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MASTER GARDENERS Join the Little River Basin Master Gardeners and El Camino Real Master Naturalists of Milam County on Nov. 11, at 10 a.m. at the Patterson Civic Center, 609 Mill Avenue, Rockdale, Texas, to learn about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The guest speaker will be Dr. Tania Homayoun, Texas Nature Trackers Biologist, Texas Parks and Wildlife.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is an online data collection tool for the naturalist community. Dr. Homayoun will introduce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and provide basic information on how to get started using it to make observations, add identifications, and explore nature where you are and beyond. Weather permitting, attendees may get outside and practice making observations on the phone app, so we recommend coming to the session with an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account set up and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 loaded onto your phone if possible. The public is invited. MINERVA VFD PANCAKE SUPPER The Minerva VFD will hold a fundraiser Pancake Supper on Nov. 20 from 4-8 p.m. Tickets are $10. There will also be raffle tickets sold. For more information or to purchase tickets, contact any Minerva Volunteer Firefighter or Chief Ernie Glenn at (512) 365-0075.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THANKSGIVING FOOD DISTRIBUTION The Cameron Thrift Store will have our annual Thanksgiving food distribution event on Tuesday, Nov. 23, at the thrift store from 9am until 2 p.m. To be eligible to receive food on that day prospective recipients must first pick up a ticket from the thrift store manager, from Nov. 2-18. The thrift store is located at 300 South Houston in Cameron, and is open Tuesday, Thursday and Friday from 9 a.m. until 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STORY TIME Wednesday morning story time at the Cameron Public Library is at 10:30 on Wednesday mornings. Stories, crafts, and play time with Ms. Elena. Call the library at (254) 697-2401 if you have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RAILROAD MUSEUM CLOSED The Milam County Railroad Museum and Old Town Cameron is currently closed to the public. They are in the process of moving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RECOVERY SERVICES Change 180 Christian Recovery, a free service, is held every Thursday at 7 p.m. at 204 S. Jefferson in Cameron. This is a self help group that focuses on addiction education. For information, email </w:t>
      </w:r>
      <w:hyperlink r:id="rId927" w:history="1">
        <w:r>
          <w:rPr>
            <w:rFonts w:ascii="arial" w:eastAsia="arial" w:hAnsi="arial" w:cs="arial"/>
            <w:i/>
            <w:color w:val="0077CC"/>
            <w:sz w:val="20"/>
            <w:u w:val="single"/>
            <w:shd w:val="clear" w:color="auto" w:fill="FFFFFF"/>
            <w:lang w:val="en-US" w:eastAsia="en-US" w:bidi="ar-SA"/>
          </w:rPr>
          <w:t>change180-CR@gmail.com</w:t>
        </w:r>
      </w:hyperlink>
      <w:r>
        <w:rPr>
          <w:rFonts w:ascii="arial" w:eastAsia="arial" w:hAnsi="arial" w:cs="arial"/>
          <w:color w:val="000000"/>
          <w:sz w:val="20"/>
          <w:lang w:val="en-US" w:eastAsia="en-US" w:bidi="ar-SA"/>
        </w:rPr>
        <w:t xml:space="preserve"> or call (254) 605-0039.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ALCOHOLICS ANONYMOUS Is alcohol causing problems in your life? We have a solution. We meet Wednesday, Friday and Sunday at 7 p.m. at All Saints' Episcopal Church, 200 N. Travis in Cameron, and on Zoom 450 352 4520. Call 24/7 (979) 353-2538.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PRAISE AND WORSHIP NIGHT A special Praise and Worship Night will be held on the first and third Thursday of each month at 6:30 p.m. at the First United Methodist Church Fellowship Hall in Cameron.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SUBMIT NEWS ITEMS Send news briefs items to The Cameron Herald by e-mail to </w:t>
      </w:r>
      <w:hyperlink r:id="rId928" w:history="1">
        <w:r>
          <w:rPr>
            <w:rFonts w:ascii="arial" w:eastAsia="arial" w:hAnsi="arial" w:cs="arial"/>
            <w:i/>
            <w:color w:val="0077CC"/>
            <w:sz w:val="20"/>
            <w:u w:val="single"/>
            <w:shd w:val="clear" w:color="auto" w:fill="FFFFFF"/>
            <w:lang w:val="en-US" w:eastAsia="en-US" w:bidi="ar-SA"/>
          </w:rPr>
          <w:t>publisher@cameronherald.com</w:t>
        </w:r>
      </w:hyperlink>
      <w:r>
        <w:rPr>
          <w:rFonts w:ascii="arial" w:eastAsia="arial" w:hAnsi="arial" w:cs="arial"/>
          <w:color w:val="000000"/>
          <w:sz w:val="20"/>
          <w:lang w:val="en-US" w:eastAsia="en-US" w:bidi="ar-SA"/>
        </w:rPr>
        <w:t>, by fax to (254) 697-4902 or by mail to P.O. Box 1230, Cameron, Texas 76520. The deadline for calendar items is 5 p.m. Monday to be included in that week's edition.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A revolution in science: 5 ways to contribute to climate change research with your phone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2022 Tuesday 8:37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 All Rights Reserved Copyright 2022 CBC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Docs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Vancouver Island, the Nanwakolas Council, a group of five member First Nations, is working to restore an ecosystem hard hit by climate change. As the rivers have warmed, the salmon that spawn in Knight Inlet have been declining. Fewer salmon means fewer bears â€” and an unhealthy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see in Ice and Fire: Tracking Canada's Climate Crisis, a documentary from The Nature of Things, by building new channels of cool freshwater, the council hoped to increase the number of salmon spawning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Thinking more salmon should mean more bears and a healthier ecosystem, the council enlisted University of Victoria behavioural ecologist Melanie Clapham and her BearID Project to find out if the animals are returning to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BearID â€” an example of citizen, or community, science â€” allows anyone to take a photo of a bear they see and send it to Clapham and her team. Using facial recognition software, the researchers can determine if the bear is new to the area and track its movements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more images of the animal's face that we have, the better the software will be because it learns how to get better over time at recognizing individual grizzly bears," said Clapham.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information from BearID has been integral to measuring the success of the Nanwakolas Council's restoration project. And the results show their efforts are working. The healthier spawning channels are attracting more salmon and therefore more bears.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powerful tool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simply aren't enough scientists and students to collect the data needed to measure the impact of climate change, but with citizen science, regular people can chip in by contributing observations about what they see around them. Information and photos can be shared with scientists in real time through apps and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EBird is probably one of the most famous citizen science projects. Launched by the Cornell Lab of Ornithology, it's a website and mobile app that allows users around the world to note bird sightings, logging the species and location along with pictures and song recordings.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is now one of the world's largest biodiversity-related science projects, recording more than 100 million bird sightings each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EBird users can access data from any location, in any year, which can tell them where to look for a certain species and which birds may be nearby. And researchers use the same data to look at how climate change is affecting the animals. The information has been used in hundreds of scientific studies and conservation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benefits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science isn't just about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RinkWatch is all about the backyard rink: participants monitor their local weather and report on conditions for outdoor skating. "We invited people from across North America who have backyard rinks to visit our website and pin the location on our interactive map," said Robert McLeman, a professor of environmental studies at Wilfrid Laurier University and co-founder of RinkWatch. "Then [they] report skating conditions to us throughout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data submitted, McLeman and his fellow researchers have been able to forecast an alarming decrease in the colder days that are ideal for skating, by the end of this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backyard rink is sort of a cultural icon," he said. "It's part of â€¦ what being a Canadian is all about, and it would be a real shame if we lost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How RinkWatch is informing climate change, and what citizen science is saying about the future of our favourite Canadian pastime.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help climate change science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 way scientists can visit every corner of our country to collect data, but through citizen science projects, they have eyes everywhere. This helps create more robust data and more precise conclusions about climate change and where we're headed.With a few clicks, we can all contribute to the studies that are informing our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citizen science projects from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RinkWatch: Monitoring winter weather across North America via reports of local skating conditions, the project is charting the impact of climate change across the continent.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RiverWatch: Generates data on the water quality and history of creeks and rivers across Alberta to improve their health.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Hikers and campers can submit photos of plants, animals, other organisms and natural features they come across. Visitors to B.C.'s provincial parks and protected areas can upload data specific to those regions and the information shared through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website and app helps with decisions about conservation in the province.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BearID Project: A team on Vancouver Island is developing facial recognition technology to monitor brown bears. They say their software could eventually be used for other threatened species and aid in conservation efforts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Snowtweets: Run by the University of Waterloo, the project collects data about snow depth via Twitter submissions from around the world. Users can see it all mapped on an online tool and compare how the amounts line up with satellite images of snow cover from NASA.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community science projects in your area, visit the government of Canada's Citizen Science Portal.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Ice and Fire: Tracking Canada's Climate Crisis on The Nature of Things.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Decade-old photographs shared on social media give away a new species of pygmy grasshopper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8" type="#_x0000_t75" style="width:113.24pt;height:110.99pt">
            <v:imagedata r:id="rId1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2021-12-15 20:32:21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December 15 -- While scrolling through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 a social network where professional and citizen scientists share their photographs, in order to map biodiversity observations from across the globe -- a group of students from Croatia discovered a couple of curious pictures, taken in 2008 in the Peruvian rainforest and posted in 2018. What they were looking at was a pygmy grasshopper sporting a unique pattern of lively colors. The motley insect was nothing they have so far encountered in the scientific literature.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 and photographer Roberto Sindaco, Museo Civico di Storia naturale (Torino, Italy) graciously shared his camera roll with Niko Kasalo, Maks Deranja, and Karmela Adzi?, graduate students under the mentorship of Josip Skejo, all currently affiliated with University of Zagreb, Faculty of Science, Croatia. Together, they published a paper describing the yet to be named insect in the open-access scientific journal Journal of Orthoptera Research.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Typically, new species are described from specimens collected from their natural habitats and then deposited in a museum to be preserved for future reference. The authors, possessing several high-quality photographs, decided to challenge the norm and name the new species based on photographs only. The paper was initially rejected, but a compromise was reached -- it could be published with the species name removed.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Code of Zoological nomenclature is a document that contains regulations for proper scientific naming of animal species. It allows naming species from photographs, but the practice is generally looked down upon. Thus, the authors decided to use the nameless species to draw attention to this problem and bring more clarity. Names in zoology consist of two words: the genus name and the species name. As the species name was denied, the grasshopper is now mysteriously referred to as "the nameless Scaria."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important message of this paper is how citizen science portals, such as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allow everybody interested in nature to contribute to 'real' scientific work by posting their findings online.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believe that including laypeople in the scientific process can help bridge the communication gap between scientists and the general population, dissipating the growing suspicion towards science. The researchers urge everybody to engage with nature around them and capture its beauty with their camera lens.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"Only by interacting with nature can we truly feel how much we might lose if we do not take care of it, and care is urgently needed," said the study's authors.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Feeding wild birds is fun and fundamental to their well-being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News-Record (Oklahoma)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Miami-News Record, American Consolidated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Moira K. McGhee news@reidnewspapers.com</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is National Bird Feeding Month and it ’s a great time to get in touch with the natural world by inviting some hungry birds to your backyard during the long, cold winter. Your new feathered friends will flourish and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 Donnell, an information and education specialist at the Oklahoma Department of Wildlife Conservation, said feeding birds in your backyard helps them survive harsh weather.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“Offering supplemental foods through a bird feeder can really help out local populations of birds especially during winter weather events,” she said. “When we have lots of snow on the ground it covers up a lot of the birds’ food resources, whether that’s fallen seeds or fruits or insects that they’re scrounging around for in the leaf litter. Whenever you offer that supplemental food in a bird feeder or a suet feeder, you give the birds more options to help weather the storm. I think it’s a good reason to have bird feeding month in February because that’s when resources are at their lowest.”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walk into a store that sells birdseed, deciding what to feed your wild birds can be confusing, especially if you’re new to feeding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lot of commercial seed mixes available,” said Donnell. “If you’re just starting out, whatever your budget and size of bag that suits your needs will work just fine.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the commercial mixes out there have filler seeds, a little millet and that sort of thing, and those aren’t necessarily preferred by a majority of the birds that are coming to our feeders. Sometimes they’ll just get kicked out of the way for something they prefer more. We typically recommend feeding just straight black oil sunflower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Donnell said there are also specialty seeds, but these typically come at a higher cost. A popular specialty seed for many dedicated bird feeder people is safflower, which she said is much more expensive compared to other seeds. If you want to buy these or other specialty seeds, she suggested offsetting the cost by mixing them with less expensive varieties like black oil sunflower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also tailor your seed and your bird feeding station to the types of birds you want to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people like to see goldfinches at their feeder and you can encourage them by feeding them Nyjer or thistle, which comes in a much smaller bag and a little higher cost. You can put this in a sock feeder. But I’ve had goldfinches come to sunflower seeds just as easily.”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suet is a good option for insect-eating birds that aren’t as comfortable coming into a feeder, such as bluebirds and some woodpeckers. You can buy the little cages and pre-mixed suet or create a suet mix of your own if making your own bird food is something you like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set up your bird feeding station, Donnell said you’ll notice that some birds like doves, dark-eyed juncos and a lot of sparrows are more comfortable feeding at ground level. Other birds like cardinals are okay sitting up on a platform and finches are really comfortable on lighter weight swinging feeders that discourage squirrels from taking advantage of the free meal.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squirrels, the question Donnell said she hears most often is which bird feeders work best to keep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they can get in every one of them,” she said with a chuckle. “There are some that hold them off for a little bit, but they’re pretty wily. They’ll get into any of them eventually.”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you don’t want to forget when feeding birds is to also provide them with water. Not only do they need water to drink, but it’s also vital for them to have it for bathing.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you’ve got a lake or creek or pond nearby, you may not need to worry about it as much,” said Donnell. “But giving birds water to drink and to bathe is especially helpful in cold winters.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a bath helps them maintain their feathers and that helps them stay warmer. Basically, it keeps those feathers cleaner and in better shape, which helps hold in heat in the wintertime. Most of the time we just think about the birdbaths or water for birds in the spring and summer months but it’s a big consideration for wintertime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providing food and water for the wild birds, probably the biggest thing to keep in mind is the importance of keeping everything clean to prevent disease. Donell suggests cleaning your feeder(s) at least once or twice a season and when the birds have moved on to natural food sources and your birdseed is starting to mold.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you can bleach out your feeders to ensure they’re disinfected, but make sure everything is rinsed off thoroughly and feeders are completely dry before putting them back out with seed in them. Don’t forget to also clean your birdbath or other water sources regularly.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country at large was having some problems with disease, especially with finches,” said Donnell. “Make sure to clean your feeders, then take a rake or leaf blower and really clean below the feeders to remove the seed and droppings that have fallen beneath the feeder.”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if you do have a problem with finches getting conjunctivitis, which is infected eyes, you may want to move your feeders to a new spot.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have a feeding station that’s been in the same spot for five or 10 years. If birds are having problems, move your feeder to fresh ground. Most diseases are spread through the droppings, through close contact, so switching things up is a good idea.”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all wildlife, birds have three basic requirements for survival, which are food, water and shelter. Helping provide some of these resources for them takes a little planning but relatively little effort. With just a few additions, you can transform your yard into an oasis for birds, which can be highly entertaining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Donnell joked that she’s seen a bunch of memes that compare watching birds out the window at backyard feeders to watching a sporting event.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definitely have attitudes that are fun to watch,” she said. “Plus, when you think about winter, it’s normally kind of drab. We have great birds that are here year-round or migrate into the state in the wintertime and they can add a lot of splashes of color you may not expect. There are some gorgeous colors out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being entertaining, feeding birds in your backyard can be beneficial in other ways. Because you’ve invited the birds to your home when it’s cold, they may also feel welcome to return in the warmer months to feast on those pesky insects that invade your backyard as the temperature rises. It’s a nice, mutually beneficial relationship if you think about it and you can be as committed as much or as little as you desire.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feed birds at whatever level is best for you,” Donnell said. “If you just like seeing the birds but don’t know the species, you can still enjoy watching them. The whole feeding and watching experience can be as low-key or as intense as you want.”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who want to learn more about the birds they see in their backyards, you’ll find tons of resources online. Some suggestions include Cornell’s All About Birds (allaboutbirds.org) and Merlin (merlin. allaboutbirds.org) to help you identify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Great Backyard Bird Count (birdcount.org) has already passed this year, you can still look at bird lists from around the globe, share your favorite bird photos and connect with other bird lovers worldwide. However, if you’re interested in taking your birdwatching to the next level, you can share your sightings throughout the year on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 and eBird (ebird.org).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57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Cardinals taking advantage of a local bird feeder last winter. Photo by T.D. McNiel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Illuminating the unknown about moths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Explore Tasmania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Dana Anderson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illuminating world of moths at the Queen Victoria Museum and Art Gallery as part of Lepidoptera Week Tasmania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Lepidoptera refers to the group of insects that includes butterflies and moths, with the name originating from the ancient Greek words for 'scale' and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QVMAG's natural sciences team David Maynard and Simon Fearn said the museum planned to expand its moth collection during the next five years to assist in studies of the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very large moth fauna here in Tasmania, but a lot of species are poorly known or in fact wholly unknown to science,"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Call to address 'unsustainable' elective surgery backlog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there's been little surveying of moths in the North of the state so we are filling in geographic blanks, taxonomic blanks and all sorts of other blanks as we seek to build a collection that is a resource for taxonomists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Fearn said the team's guess was about a third of the 1500 species of moths in the state were not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important that we try to understand what's out there because if we don't know they exist, we don't know how to manage their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took moths out of the system, there would be a rolling cascade of extinctions, from plants through to animals. Everything is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there are so many unknown species, we don't even have an inkling of all the various roles they fill in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Hired then fired: Tasmanian biosecurity workers lose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Maynard and Mr Fearn enjoy collecting moths and other insects for QVMAG collections, and they have adventures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duo participated in the federally funded species discovery program Bush Blitz, and spent 10 days finding insects and spiders at the Stony Head Military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 some interesting places around the state, and whenever we go and stay anywhere, we always take the light," Mr Fearn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it light trapping. Ideally, you need a light that is high in UV ... some nights you may not be very successful, but if the conditions are just right ... things go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are able to record summer moth observations at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957"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Joro spider is big, but fear not, says UGA researcher; 'I don't think this species deserves to be squished'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Chattanooga Times Free Press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Chattanooga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SECTION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Wilkins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 lg,ct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of palm-sized airborne spiders sweeping from Georgia up the East Coast has attracted a lot of media buzz. But Andy Davis, the University of Georgia scientist whose recent study started it all, said people shouldn't really be so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generally studies animal physiology but got the idea to take a closer look at Joro spiders because they were all over his backyard in Athens, he said in a phone interview. Davis wondered if the palm-sized spider's physiology would allow it to spread to colder climates up the East Coast.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discovered that they could, but wanted to clarify that Joro spiders are airborne only when they're babies seeking new territory. According to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a citizen scientist website, there have been four sightings of the Joro spider in the Chattanooga area, Davis found, and none in Northwest Georgia. Several Northwest Georgia agricultural extension agents also reported no sightings, despite the Joro spider, which arrived in the state in 2013, having found a solid foothold in Athens and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"Females will grow throughout the summer and fall, then they'll lay some eggs before they die. They'll die in November when the cold comes," Davis said. "In the spring the eggs will hatch. The little babies will send up their parachute thingies -- it's like a little silk thread -- and they'll fly away. It won't be until the summer, when the spiders get big enough, for people to start seeing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spiders are venomous -- they must have venom to subdue their prey, wrote Nancy Hinkle, professor in the Department of Entomology at the University of Georgia College of Agricultural and Environmental Sciences, in an email. But Joro venom is not toxic to humans. Instead, it is designed to be effective against insects, Hinkle wrote. Other research from the University of Georgia indicates that the Joro spider won't bite unless it's cornered, and its fangs are generally not large enough to break human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Asian spider takes hold in Georgia, sends humans scurrying)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Hudson, a University of Georgia Extension entomologist, said in an email that the Joro spiders pose no real threat to the public. They certainly are invasive in the sense they're here without invitation, he wrote, but they seem to have little effect on the overall ecosystem or other spiders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agreed the Joro spider hasn't crowded out any native species, but it has been seen eating brown marmorated stink bugs, which are from the spider's native range. That is a good thing, he said, because no native spiders eat them. Some scientists are hoping, Davis said, that the Joro spider could migrate to the Northeast and eat the destructive spotted lantern fly -- because it is also from the same region in Eastern Asia as the Joro.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Five invasive species we should be eating, plus recipes from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in the scientific journal Physiological Entomology, the study compares the Joro spider to the golden silk spider, its relative. The golden silk spider migrated to the Southeast about 160 years ago but hasn't spread any further. The study found the Joro spider has a significantly higher heart and metabolic rate than the gold silk spider -- as well as a higher tolerance to freezing temperatures -- which Davis and co-author Benjamin L. Frick theorize will allow it to survive cold weather found outside the Southeast.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said invasive insects like the Joro spider are a sign of the times. With global commerce and shipments crisscrossing the globe, that kind of thing is happening all the time, he said. The Joro spider isn't dangerous to anyone, just a nuisance, he said. The webs are everywhere when they reach maturity between August and October -- on back porches, sheds, trees and bushes. Despite being harmless, Davis said the Joro spider will forever change walking in the woods because they spin their webs about eye height.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spider hasn't been reported in Walker, Catoosa or Bartow counties, according to Wade Hutcheson, county extension agent in Walker County in a phone interview. He said the Joro spider is "a good hitchhiker" and has mainly been spreading up the Interstate 85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invasive species, he said he's mostly worried about English ivy, the Callery pear and the Asian longhorn tick. Found in Tennessee and Gilmer County, Georgia, last fall, the tick can reproduce asexually and can lay up to 2,000 eggs at a time, as opposed to native ticks that lay a clutch of just about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with wildlife or livestock, they're preferred hosts, they can even cause death due to [ex]sanguination, blood loss, because there's so many ticks on them," Hutcheson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his interview with the Times Free Press, Davis said he hoped this article would avoid the "fear-mongering spin" that leads to fear and spider squishing.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this species deserves to be squished. It might be in your way, but people could just move it aside," he said. "It's not really its fault it's here. It was literally just along for the ride."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Andrew Wilkins at </w:t>
      </w:r>
      <w:hyperlink r:id="rId965" w:history="1">
        <w:r>
          <w:rPr>
            <w:rFonts w:ascii="arial" w:eastAsia="arial" w:hAnsi="arial" w:cs="arial"/>
            <w:i/>
            <w:color w:val="0077CC"/>
            <w:sz w:val="20"/>
            <w:u w:val="single"/>
            <w:shd w:val="clear" w:color="auto" w:fill="FFFFFF"/>
            <w:lang w:val="en-US" w:eastAsia="en-US" w:bidi="ar-SA"/>
          </w:rPr>
          <w:t>awilkins@timesfreepress.com</w:t>
        </w:r>
      </w:hyperlink>
      <w:r>
        <w:rPr>
          <w:rFonts w:ascii="arial" w:eastAsia="arial" w:hAnsi="arial" w:cs="arial"/>
          <w:color w:val="000000"/>
          <w:sz w:val="20"/>
          <w:lang w:val="en-US" w:eastAsia="en-US" w:bidi="ar-SA"/>
        </w:rPr>
        <w:t xml:space="preserve"> or 423-757-6659. Follow him on Twitter @tweetatwilkins.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6" w:name="Bookmark_99"/>
      <w:bookmarkEnd w:id="196"/>
    </w:p>
    <w:p>
      <w:pPr>
        <w:rPr>
          <w:rFonts w:ascii="arial" w:eastAsia="arial" w:hAnsi="arial" w:cs="arial"/>
          <w:sz w:val="20"/>
          <w:lang w:val="en-US" w:eastAsia="en-US" w:bidi="ar-SA"/>
        </w:rPr>
      </w:pPr>
      <w:r>
        <w:pict>
          <v:shape id="_x0000_i135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Want to avoid a bluebottle sting? Here's how to predict which beach they'll land 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EveningReport.nz</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28, 2022 Monday 6:30 AM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Multimedia Investments Ltd, distributed by Contify.com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Conversation</w:t>
      </w:r>
    </w:p>
    <w:p>
      <w:pPr>
        <w:keepNext/>
        <w:spacing w:before="240" w:after="0" w:line="340" w:lineRule="atLeast"/>
        <w:ind w:left="0" w:right="0" w:firstLine="0"/>
        <w:jc w:val="left"/>
        <w:rPr>
          <w:rFonts w:ascii="arial" w:eastAsia="arial" w:hAnsi="arial" w:cs="arial"/>
          <w:sz w:val="20"/>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52" style="position:absolute;z-index:2517585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Source: The Conversation (Au and NZ) - By Amandine Schaeffer, Senior lecturer, UNSW Sydney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Shutterstock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you're among the one in six Australians to experience the bitter pain of a marine stinger such as a bluebottle, you'll know how quickly they can end a fun day at the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can't stop the summer winds that deliver these creatures to our shores, but we can choose the safest spots to swim.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recent research provides the first evidence of what transports bluebottles to Australian beaches.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found the direction a beach faces, relative to wind direction, largely determines how many bluebottles are pushed to shore. We hope these findings will help beachgoers safely plan where to take their next dip.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can avoid bluebottles by understanding more about their drift.                Jim Tiller/AP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Delicate ocean drifters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bluebottle is a jellyfish found mostly along Australia's east coast.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bluebottle stings occur while swimming, and are the top reason people seek assistance from surf lifesavers.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aren't a single animal. They're a floating colony of individual organisms, each variously responsible for reproducing, capturing or digesting food and catching the wind.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bluebottle's long, trailing tentacles are designed to sting prey and creatures they feel threatened by, including humans.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do not swim, but drift on the ocean's surface. Their inflated blue bladder is sensitive to aerodynamic forces and acts as a sail.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Currents drive a bluebottle's long tentacles below the ocean's surface and wind drives the sail above it.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bluebottle as a sailboat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bluebottle's body, including the tentacles, is not aligned with its sail.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sails point to the left of the body, and others to the right. This quirk is thought to help populations survive.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bluebottle sails pointed the same way, an entire group might pick up a prevailing wind and be blown to shore. But when half the group has sails facing the other way, some individuals are blown in a different - and hopefully less perilous - direction.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previous research sought to shed light on bluebottle drift by examining physical equations that determine how sailboats respond to winds and currents.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research found wind force can cause right-leaning bluebottles to drift around 50 left of the downwind direction, while left-leaning individuals drift around 50 to the right.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direction a beach faces largely determines its bluebottle numbers.                Sam Mooy/AAP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Choose your swimming spot wisely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latest research explored how winds and other environmental factors affect bluebottle beaching.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analysed daily bluebottle numbers and stings at three Sydney beaches - Maroubra, Clovelly and Coogee - over four years. The project was led by Masters student Natacha Bourg.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Bluebottles numbers were highest during summer, peaking a few weeks before maximum ocean temperatures.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Cold temperatures have previously been thought to hinder bluebottle movements. But we recorded bluebottles on beaches in winter and spring, which suggests other factors are at play.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research found wind direction was the main factor driving bluebottles onshore. On Australia's east coast, both northeast and southerly winds bring bluebottles towards the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Crucially, we also found the shape of the coastline, and its orientation relative to prevailing winds, affects the rate of bluebottle arrivals.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Maroubra faces east and is the longest and most wind-exposed of the three beaches. We found a summer north-easterly wind at Maroubra led to a 24% chance of bluebottles the following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at nearby Clovelly beach, the chance was just 4%. Clovelly faces south and sits relatively protected at the end of a narrow bay. However, after southerly winds, the chance of bluebottle encounter there increased to 12%.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Coogee faces south and is smaller than Maroubra. A small rocky outcrop limits exposure to the ocean and therefore exposure to bluebottles.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bluebottles were most likely to be found at Maroubra, followed by Coogee then Clovelly. This reflects their varying beach lengths and orientation with respect to prevailing winds.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Read more:        There are many ways to treat jellyfish stings - peeing on them isn't 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Maroubra had a 24% chance of bluebottles after a summer north-easterly.                Sam Mooy/AAP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Planning your day at the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conclusions can be applied beyond the beaches we studied. By checking beach orientation with wind direction, we can make an educated guess as to whether the chance of encountering bluebottles is high at any beach.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know bluebottles are pushed around 50 left or right of the wind direction. So a quick drawing in your head or on the sand may tell you which nearby beach is likely to be safest.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 are exceptions to this rule. Strong ocean currents, for example, can influence bluebottle drift, especially when winds are weaker.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Rips and the circulation of water in surf zones are also linked to bluebottle beaching.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bluebottles can extend and contract their sails and stinging tentacles which may change the direction of their drift.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before entering the water, take plenty of precautions against bluebottles and other dangers. Surf Life Saving Australia urges all beachgoers to:</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stop</w:t>
      </w:r>
      <w:r>
        <w:rPr>
          <w:rFonts w:ascii="arial" w:eastAsia="arial" w:hAnsi="arial" w:cs="arial"/>
          <w:color w:val="000000"/>
          <w:sz w:val="20"/>
          <w:lang w:val="en-US" w:eastAsia="en-US" w:bidi="ar-SA"/>
        </w:rPr>
        <w:t xml:space="preserve"> and check your surroundings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stop</w:t>
      </w:r>
      <w:r>
        <w:rPr>
          <w:rFonts w:ascii="arial" w:eastAsia="arial" w:hAnsi="arial" w:cs="arial"/>
          <w:color w:val="000000"/>
          <w:sz w:val="20"/>
          <w:lang w:val="en-US" w:eastAsia="en-US" w:bidi="ar-SA"/>
        </w:rPr>
        <w:t xml:space="preserve"> and check your surroundings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stop</w:t>
      </w:r>
      <w:r>
        <w:rPr>
          <w:rFonts w:ascii="arial" w:eastAsia="arial" w:hAnsi="arial" w:cs="arial"/>
          <w:color w:val="000000"/>
          <w:sz w:val="20"/>
          <w:lang w:val="en-US" w:eastAsia="en-US" w:bidi="ar-SA"/>
        </w:rPr>
        <w:t xml:space="preserve"> and check your surroundings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stop</w:t>
      </w:r>
      <w:r>
        <w:rPr>
          <w:rFonts w:ascii="arial" w:eastAsia="arial" w:hAnsi="arial" w:cs="arial"/>
          <w:color w:val="000000"/>
          <w:sz w:val="20"/>
          <w:lang w:val="en-US" w:eastAsia="en-US" w:bidi="ar-SA"/>
        </w:rPr>
        <w:t xml:space="preserve"> and check your surroundings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Read more:        The blue bottles are coming, but what exactly are these creatures?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Plan to swim at a patrolled beach.                Richard Wainwright/AAP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Learning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research is needed to better understand bluebottles, including how climate change, and subsequent warming oceans, will affect their drift.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Citizen science provides a powerful opportunity to learn about bluebottle distribution, size and arrival at our beaches.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Next time you see bluebottles at the beach, take photos and upload them to this project in the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xml:space="preserve"> app.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way, you can help researchers discover more secrets of these beautiful marine creatures - which will hopefully lead to fewer painful bluebottle encounters.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Read more:        Going to the beach this Easter? Here are four ways we're not being properly protected from jellyfish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Jasmin C Lawes works for Surf Life Saving Australia.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Amandine Schaeffer does not work for, consult, own shares in or receive funding from any company or organisation that would benefit from this article, and has disclosed no relevant affiliations beyond their academic appointment.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ref. Want to avoid a bluebottle sting? Here's how to predict which beach they'll land on - </w:t>
      </w:r>
      <w:hyperlink r:id="rId973" w:history="1">
        <w:r>
          <w:rPr>
            <w:rFonts w:ascii="arial" w:eastAsia="arial" w:hAnsi="arial" w:cs="arial"/>
            <w:i/>
            <w:color w:val="0077CC"/>
            <w:sz w:val="20"/>
            <w:u w:val="single"/>
            <w:shd w:val="clear" w:color="auto" w:fill="FFFFFF"/>
            <w:lang w:val="en-US" w:eastAsia="en-US" w:bidi="ar-SA"/>
          </w:rPr>
          <w:t>https://theconversation.com/want-to-avoid-a-bluebottle-sting-heres-how-to-predict-which-beach-theyll-land-on-179947</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53"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Bel Air Five project receives $5K grant for plant biodiversity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Aegis, Bel Air, Md.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Aegis (Bel Air, Md.)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Fontelieu, The Aegis, Bel Air, Md.</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3—The Bel Air Five Project, created by the nonprofit Harford County Climate Action, has been awarded a $5,000 community engagement and restoration grant from the Chesapeake Bay Trust to help their goal of preserving biodiversity in Bel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award ceremony was held Monday at which Chesapeake Bay Trust program coordinator Kathy Somoza presented a check to the Bel Air Five committee and Bel Air Mayor Kevin Bianca.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would be wonderful if we could be known as a county and as a town that really cares for green spaces, and cares for native plants and cares for wildlife," said Tracey Waite, president of Harford County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invite Bel Air residents to create a "town-wide sanctuary for pollinators," according to a news release from Harford County Climate Action, by planting native host and pollinator plants for five (hence, the Bel Air "Five") endangered species — four species of butterfly (monarch, silvery checkerspot, great spangled fritillary and pipevine swallowtail) and one species of moth (unicorn caterpillar).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will also inform people how to use the app </w:t>
      </w:r>
      <w:r>
        <w:rPr>
          <w:rFonts w:ascii="arial" w:eastAsia="arial" w:hAnsi="arial" w:cs="arial"/>
          <w:b/>
          <w:i/>
          <w:color w:val="000000"/>
          <w:sz w:val="20"/>
          <w:u w:val="single"/>
          <w:lang w:val="en-US" w:eastAsia="en-US" w:bidi="ar-SA"/>
        </w:rPr>
        <w:t>iNaturalist</w:t>
      </w:r>
      <w:r>
        <w:rPr>
          <w:rFonts w:ascii="arial" w:eastAsia="arial" w:hAnsi="arial" w:cs="arial"/>
          <w:color w:val="000000"/>
          <w:sz w:val="20"/>
          <w:lang w:val="en-US" w:eastAsia="en-US" w:bidi="ar-SA"/>
        </w:rPr>
        <w:t>, which can help identify plant and animal species. Photos uploaded to the app are automatically cataloged by the Maryland Biodiversity Project, which will help leaders of the Bel Air Five Project track the project's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 Air residents will be informed of these efforts through mailings, according to Waite.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pretty simple thing that we're asking. Anybody can do it: plant one native plant in your property," Bianca said. "That really just helps our local biodiversity, it helps insects and it helps native native pollinators around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for the project was inspired by Homegrown National Park, a grassroots project created by University of Delaware professor Doug Tallamy to help regenerate biodiversity through planting native plants. Harford County Climate Action members read two of Tallamy's books, "Bringing Nature Home" and "Nature's Best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Funds for the project will be used to bring Tallamy to the Bel Air Armory for a speech on May 10, and to purchase Bel Air host plants for the Bel Air Garden Mart on May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 did not provide enough funds to give away the host plants, but Waite said they'll be "basically selling the plants at cost."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Aegis (Bel Air, Md.) Visit The Aegis (Bel Air, Md.) at </w:t>
      </w:r>
      <w:hyperlink r:id="rId981" w:history="1">
        <w:r>
          <w:rPr>
            <w:rFonts w:ascii="arial" w:eastAsia="arial" w:hAnsi="arial" w:cs="arial"/>
            <w:i/>
            <w:color w:val="0077CC"/>
            <w:sz w:val="20"/>
            <w:u w:val="single"/>
            <w:shd w:val="clear" w:color="auto" w:fill="FFFFFF"/>
            <w:lang w:val="en-US" w:eastAsia="en-US" w:bidi="ar-SA"/>
          </w:rPr>
          <w:t>www.baltimoresun.com/explore/harford/publications/the-aegis</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pPr>
      <w:r>
        <w:rPr>
          <w:lang w:val="en-US" w:eastAsia="en-US" w:bidi="ar-SA"/>
        </w:rPr>
        <w:br/>
      </w:r>
      <w:r>
        <w:pict>
          <v:line id="_x0000_s1356"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search for the elusive wild honey bee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GARDENERS ARE INVITED TO POWDER VALLEY NATURE CENTER'S NATIVE PLANT WORKSHOP AND SALE APRIL 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a closer look: how more and more students are catching the citizen science bug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spiders likely to spread beyond Georgia, US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Bureau of Land Management resumes annual bald eagle count on Lake Coeur d’Alene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Listen Up! March 8; Backyard Birds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GRAB YOUR CAMERA! IT'S TIME FOR THE BIG BUSHFIRE BIOBLITZ</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a closer look: how more and more students are catching the citizen science bug; Written by Judy FriedlanderTaxonomy was once the domain of white-coated sci....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spiders likely to spread beyond Georgia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flying, palm-sized Joro spider coming to Louisiana?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On in the Bega Valley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flying, palm-sized Joro spider coming to Louisiana?; Experts: Invasive species spreading but no threat to humans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OUR BLESSINGS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HOWARD COUNTY HONORS "BUSINESS RECYCLING AND WASTE REDUCTION" AND "GREEN COMMUNITY LEADERSHIP" AWARD WINNERS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SPIDERS LIKELY TO SPREAD BEYOND GEORGIA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thought to be extinct in Ohio found in Ottawa County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spiders likely to spread beyond Georgia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in the Neighborhood - Cold Moon rising, get out and enjoy nature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Backyard Birds: Listen Up! March 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spiders likely to spread beyond Georgia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a closer look: how more and more students are catching the citizen science bug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scientists plant redcedars to study climate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 stuff a key part of landcare work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 scientists' wanted; Conservation Commission seeks public to update Natural Resource Inventory, help 'count what's out there'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Ridgefield seeks ‘citizen scientists’ to study local plants, wildlife: ‘count what’s out there’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SHAKE OFF THE FROST WITH EIGHT ACTIVE APRIL EVENTS AT PARKS AND REC SITES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 stuff key part of caring for the land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Week, Farmers' Market, City Nature Challenge and more in Wildsight's April Update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BUREAU OF LAND MANAGEMENT RESUMES ANNUAL BALD EAGLE COUNT ON LAKE COEUR D'ALENE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scientists plant redcedars to study climate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Reclaiming another city green lung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BUREAU OF LAND MANAGEMENT RESUMES ANNUAL BALD EAGLE COUNT ON LAKE COEUR D'ALENE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scientists plant redcedars to study climate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Botanists find plant thought to be extinct in Ohio in Ottawa County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South American Wildflower Named 'Extinctus' Rediscovered (But Still Endangered)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 Museum: Lost South American Wildflower Named 'Extinctus' Rediscovered But Still Endangered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scientists plant redcedars to study climate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Polar position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Outdoors calendar, 4/10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Medina County Parks District wildflower challenge is a bouquet of outdoor fun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Highly poisonous and deadly mushroom identified in Idaho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 stuff a key part of landcare work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Northern river otters stage a comeback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Trail talk 213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Mayor's Winter Walk hints at promise of spring; Attendance strong for Master Naturalists' annual late-winter tour of Mockingbird Nature Park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 dune habitat at Woodbine Beach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Northern river otters stage a comeback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mushroom identified in Boise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Northern river otters stage comeback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Earth Day with Fredericksburg Parks and Rec</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and found: native aquatic plant in Ohio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Binghamton University: Citizen Scientist - Community Is Invited to Study the Natural World During EcoBlitz</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OUTDOORS; Webinar on living shoreline feasibility model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 writer Cathy Salustri's favorite Florida destinations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 IS INVITED TO STUDY THE NATURAL WORLD DURING ECOBLITZ</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Tiny to small(ish) predators in greater Portland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things to do this weekend; After an unseasonably cold week, temperatures are expected to rise this weekend, in time for some outdoor activities. If it's st....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spiders to colonize US East Coast, but maybe it's a good thing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outdoors for the iNaturalist Challenge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FED:Humidity to bring monster month of mozzies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Escaped birds are threat to natives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 IN NATURE Identify wildflowers, bugs, butterflies through iNaturalist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'Nameless' Grasshopper Species Discovered From Photos Shared On Social Media.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Escaped parrots pose threat to native birds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Escaped birds are threat to natives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Pratt Institute: Five Years of Groundbreaking Innovation From Research Open House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KICE students join citizen science project, 'Insect Investigators'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Escaped parrots pose threat to native birds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App-solutely enhancing outdoors experience: iNaturalist, Seek and Merlin Bird ID apps; plus Stray Cast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Escaped parrots pose threat to native birds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COULD YOU NOT LOVE A TREE?; OPINION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Palm-size invasive spiders could eventually colonize East Coast, including Boston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COUNTY PLANS EXPLORE VOLUSIA PROGRAMS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joro spiders in AZ? What we know; Invasive critter could be migrating westward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and garden events for Sunday and beyond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avoid a bluebottle sting? Here's how to predict which beach they'll land 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2022/02/20 - 'Crowdsourced Science: Volunteers, Machine Learning Protect the Wild for All' Session Set by American Association for the Advancement of Science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events in Sonoma County, Feb. 13-22, 2022</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COULD YOU NOT LOVE A TREE?; OPINION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on: Four days of outdoor activities in the Bega Valley for the 2021 Great Southern Bioblitz</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for native birds as pet parrots fly the coop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COULD YOU NOT LOVE A TREE?; OPINION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avoid a bluebottle sting? Here's how to predict which beach they'll land 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huge yellow spider that came from Japan and invaded the United States.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Massive weekend of events in the Bega Valley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and garden events for Sunday and beyond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for native birds as pet parrots fly the coop</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'Nameless Scaria': New Grasshopper Species Discovered From Photos Shared On Social Media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Eastern Cape Grasslands National Park project takes shape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 hell is 'dataraising?' And why is everyone doing it?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'Nameless' Grasshopper Species Discovered From Photos Shared On Social Media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Conservation Florida, Duke Energy team up to offer free public bioblitz series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revolution in science: 5 ways to contribute to climate change research with your phone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Decade-old photographs shared on social media give away a new species of pygmy grasshopper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Feeding wild birds is fun and fundamental to their well-being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Illuminating the unknown about moths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Joro spider is big, but fear not, says UGA researcher; 'I don't think this species deserves to be squished'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avoid a bluebottle sting? Here's how to predict which beach they'll land 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 Air Five project receives $5K grant for plant biodiversity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D5BAA0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FE353E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X4-YJ41-DYM7-Y0XV-00000-00&amp;idtype=PID&amp;context=1516831" TargetMode="External" /><Relationship Id="rId100" Type="http://schemas.openxmlformats.org/officeDocument/2006/relationships/hyperlink" Target="https://advance.lexis.com/api/document?id=urn:contentItem:64W9-2MR1-JBCN-427X-00000-00&amp;idtype=PID&amp;context=1516831" TargetMode="External" /><Relationship Id="rId101" Type="http://schemas.openxmlformats.org/officeDocument/2006/relationships/hyperlink" Target="https://advance.lexis.com/api/document?id=urn:contentItem:64P1-VSN1-JD34-V4XN-00000-00&amp;idtype=PID&amp;context=1516831" TargetMode="External" /><Relationship Id="rId102" Type="http://schemas.openxmlformats.org/officeDocument/2006/relationships/hyperlink" Target="https://advance.lexis.com/api/document?id=urn:contentItem:651Y-F441-JBP6-R52W-00000-00&amp;idtype=PID&amp;context=1516831" TargetMode="External" /><Relationship Id="rId103" Type="http://schemas.openxmlformats.org/officeDocument/2006/relationships/hyperlink" Target="https://advance.lexis.com/api/document?id=urn:contentItem:653H-27W1-JB5M-W1VH-00000-00&amp;idtype=PID&amp;context=1516831" TargetMode="External" /><Relationship Id="rId104" Type="http://schemas.openxmlformats.org/officeDocument/2006/relationships/hyperlink" Target="https://advance.lexis.com/api/document?id=urn:contentItem:64PD-CVT1-DY8S-B45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K2-BND1-JCBF-S0B5-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0S-0K91-DYTT-V02B-00000-00&amp;context=1516831" TargetMode="External" /><Relationship Id="rId118" Type="http://schemas.openxmlformats.org/officeDocument/2006/relationships/image" Target="media/image3.jpeg" /><Relationship Id="rId119" Type="http://schemas.openxmlformats.org/officeDocument/2006/relationships/hyperlink" Target="https://www.fnr.lu/" TargetMode="External" /><Relationship Id="rId12" Type="http://schemas.openxmlformats.org/officeDocument/2006/relationships/hyperlink" Target="https://advance.lexis.com/api/document?id=urn:contentItem:64DJ-FNP1-JB5M-W1HT-00000-00&amp;idtype=PID&amp;context=1516831" TargetMode="External" /><Relationship Id="rId120" Type="http://schemas.openxmlformats.org/officeDocument/2006/relationships/hyperlink" Target="http://journals.plos.org/plosone/article?id=10.1371/journal.pone.0150362" TargetMode="External" /><Relationship Id="rId121" Type="http://schemas.openxmlformats.org/officeDocument/2006/relationships/hyperlink" Target="https://www.iucn.org/content/nearly-one-10-wild-bee-species-face-extinction-europe-while-status-more-half-remains-unknown-iucn-report" TargetMode="External" /><Relationship Id="rId122" Type="http://schemas.openxmlformats.org/officeDocument/2006/relationships/hyperlink" Target="mailto:honeybeewildlux@gmail.com" TargetMode="External" /><Relationship Id="rId123" Type="http://schemas.openxmlformats.org/officeDocument/2006/relationships/hyperlink" Target="https://www.inaturalist.org/projects/free-living-bees-luxembourg" TargetMode="External" /><Relationship Id="rId124" Type="http://schemas.openxmlformats.org/officeDocument/2006/relationships/hyperlink" Target="https://blobsvc.wort.lu/picture/f17263d87cff22a9fc4da988fad60078/1349/900/wortv3/40ac0dc0ce40ec886cc4fc716998f9d73f130f24" TargetMode="External" /><Relationship Id="rId125" Type="http://schemas.openxmlformats.org/officeDocument/2006/relationships/header" Target="header7.xml" /><Relationship Id="rId126" Type="http://schemas.openxmlformats.org/officeDocument/2006/relationships/header" Target="header8.xml" /><Relationship Id="rId127" Type="http://schemas.openxmlformats.org/officeDocument/2006/relationships/footer" Target="footer7.xml" /><Relationship Id="rId128" Type="http://schemas.openxmlformats.org/officeDocument/2006/relationships/footer" Target="footer8.xml" /><Relationship Id="rId129" Type="http://schemas.openxmlformats.org/officeDocument/2006/relationships/header" Target="header9.xml" /><Relationship Id="rId13" Type="http://schemas.openxmlformats.org/officeDocument/2006/relationships/hyperlink" Target="https://advance.lexis.com/api/document?id=urn:contentItem:64X6-3YT1-JBCN-44PR-00000-00&amp;idtype=PID&amp;context=1516831" TargetMode="External" /><Relationship Id="rId130" Type="http://schemas.openxmlformats.org/officeDocument/2006/relationships/footer" Target="footer9.xml" /><Relationship Id="rId131" Type="http://schemas.openxmlformats.org/officeDocument/2006/relationships/hyperlink" Target="https://advance.lexis.com/api/document?collection=news&amp;id=urn:contentItem:64YX-W4G1-JCBF-S10K-00000-00&amp;context=1516831" TargetMode="External" /><Relationship Id="rId132" Type="http://schemas.openxmlformats.org/officeDocument/2006/relationships/header" Target="header10.xml" /><Relationship Id="rId133" Type="http://schemas.openxmlformats.org/officeDocument/2006/relationships/header" Target="header11.xml" /><Relationship Id="rId134" Type="http://schemas.openxmlformats.org/officeDocument/2006/relationships/footer" Target="footer10.xml" /><Relationship Id="rId135" Type="http://schemas.openxmlformats.org/officeDocument/2006/relationships/footer" Target="footer11.xml" /><Relationship Id="rId136" Type="http://schemas.openxmlformats.org/officeDocument/2006/relationships/header" Target="header12.xml" /><Relationship Id="rId137" Type="http://schemas.openxmlformats.org/officeDocument/2006/relationships/footer" Target="footer12.xml" /><Relationship Id="rId138" Type="http://schemas.openxmlformats.org/officeDocument/2006/relationships/hyperlink" Target="https://advance.lexis.com/api/document?collection=news&amp;id=urn:contentItem:64DC-CKJ1-JB75-92XK-00000-00&amp;context=1516831" TargetMode="External" /><Relationship Id="rId139" Type="http://schemas.openxmlformats.org/officeDocument/2006/relationships/image" Target="media/image4.png" /><Relationship Id="rId14" Type="http://schemas.openxmlformats.org/officeDocument/2006/relationships/hyperlink" Target="https://advance.lexis.com/api/document?id=urn:contentItem:653R-NNM1-JBCN-41Y2-00000-00&amp;idtype=PID&amp;context=1516831" TargetMode="External" /><Relationship Id="rId140" Type="http://schemas.openxmlformats.org/officeDocument/2006/relationships/hyperlink" Target="https://www.sciencedirect.com/science/article/pii/S0006320714004029" TargetMode="External" /><Relationship Id="rId141" Type="http://schemas.openxmlformats.org/officeDocument/2006/relationships/hyperlink" Target="https://www.sciencedirect.com/science/article/pii/S2351989419307218" TargetMode="External" /><Relationship Id="rId142" Type="http://schemas.openxmlformats.org/officeDocument/2006/relationships/hyperlink" Target="https://www.canberratimes.com.au/story/7077544/teen-finds-rare-jewel-beetle-at-lbg-65-years-after-first-act-sighting/" TargetMode="External" /><Relationship Id="rId143" Type="http://schemas.openxmlformats.org/officeDocument/2006/relationships/hyperlink" Target="https://canberra.naturemapr.org/" TargetMode="External" /><Relationship Id="rId144" Type="http://schemas.openxmlformats.org/officeDocument/2006/relationships/hyperlink" Target="https://www.ps.org.au/bb-highway-school-info" TargetMode="External" /><Relationship Id="rId145" Type="http://schemas.openxmlformats.org/officeDocument/2006/relationships/hyperlink" Target="https://www.ps.org.au/" TargetMode="External" /><Relationship Id="rId146" Type="http://schemas.openxmlformats.org/officeDocument/2006/relationships/hyperlink" Target="https://www.inaturalist.org/" TargetMode="External" /><Relationship Id="rId147" Type="http://schemas.openxmlformats.org/officeDocument/2006/relationships/hyperlink" Target="https://www.ala.org.au/" TargetMode="External" /><Relationship Id="rId148" Type="http://schemas.openxmlformats.org/officeDocument/2006/relationships/hyperlink" Target="https://ec.europa.eu/environment/integration/research/newsalert/pdf/issue-23-2020-05-pollinators-future-brief_en.pdf" TargetMode="External" /><Relationship Id="rId149" Type="http://schemas.openxmlformats.org/officeDocument/2006/relationships/hyperlink" Target="https://www.abc.net.au/news/2021-12-09/bogong-moth-grey-headed-flying-fox-endangered/100687642" TargetMode="External" /><Relationship Id="rId15" Type="http://schemas.openxmlformats.org/officeDocument/2006/relationships/hyperlink" Target="https://advance.lexis.com/api/document?id=urn:contentItem:6516-KS91-F0J6-J14G-00000-00&amp;idtype=PID&amp;context=1516831" TargetMode="External" /><Relationship Id="rId150" Type="http://schemas.openxmlformats.org/officeDocument/2006/relationships/hyperlink" Target="https://doi.org/10.1007/s11625-018-0542-9" TargetMode="External" /><Relationship Id="rId151" Type="http://schemas.openxmlformats.org/officeDocument/2006/relationships/hyperlink" Target="https://link.springer.com/article/10.1007%2Fs11252-021-01187-3" TargetMode="External" /><Relationship Id="rId152" Type="http://schemas.openxmlformats.org/officeDocument/2006/relationships/hyperlink" Target="https://www.abs.gov.au/statistics/people/population/regional-population/latest-release#key-statistics" TargetMode="External" /><Relationship Id="rId153" Type="http://schemas.openxmlformats.org/officeDocument/2006/relationships/hyperlink" Target="https://www.inaturalist.org/pages/teacher's+guide" TargetMode="External" /><Relationship Id="rId154" Type="http://schemas.openxmlformats.org/officeDocument/2006/relationships/hyperlink" Target="https://www.inaturalist.org/pages/seek_app" TargetMode="External" /><Relationship Id="rId155" Type="http://schemas.openxmlformats.org/officeDocument/2006/relationships/header" Target="header13.xml" /><Relationship Id="rId156" Type="http://schemas.openxmlformats.org/officeDocument/2006/relationships/header" Target="header14.xml" /><Relationship Id="rId157" Type="http://schemas.openxmlformats.org/officeDocument/2006/relationships/footer" Target="footer13.xml" /><Relationship Id="rId158" Type="http://schemas.openxmlformats.org/officeDocument/2006/relationships/footer" Target="footer14.xml" /><Relationship Id="rId159" Type="http://schemas.openxmlformats.org/officeDocument/2006/relationships/header" Target="header15.xml" /><Relationship Id="rId16" Type="http://schemas.openxmlformats.org/officeDocument/2006/relationships/hyperlink" Target="https://advance.lexis.com/api/document?id=urn:contentItem:653H-C7D1-DYJJ-P06T-00000-00&amp;idtype=PID&amp;context=1516831" TargetMode="External" /><Relationship Id="rId160" Type="http://schemas.openxmlformats.org/officeDocument/2006/relationships/footer" Target="footer15.xml" /><Relationship Id="rId161" Type="http://schemas.openxmlformats.org/officeDocument/2006/relationships/hyperlink" Target="https://advance.lexis.com/api/document?collection=news&amp;id=urn:contentItem:64XD-DDF1-JBYT-H32T-00000-00&amp;context=1516831" TargetMode="External" /><Relationship Id="rId162" Type="http://schemas.openxmlformats.org/officeDocument/2006/relationships/image" Target="media/image5.png" /><Relationship Id="rId163" Type="http://schemas.openxmlformats.org/officeDocument/2006/relationships/header" Target="header16.xml" /><Relationship Id="rId164" Type="http://schemas.openxmlformats.org/officeDocument/2006/relationships/header" Target="header17.xml" /><Relationship Id="rId165" Type="http://schemas.openxmlformats.org/officeDocument/2006/relationships/footer" Target="footer16.xml" /><Relationship Id="rId166" Type="http://schemas.openxmlformats.org/officeDocument/2006/relationships/footer" Target="footer17.xml" /><Relationship Id="rId167" Type="http://schemas.openxmlformats.org/officeDocument/2006/relationships/header" Target="header18.xml" /><Relationship Id="rId168" Type="http://schemas.openxmlformats.org/officeDocument/2006/relationships/footer" Target="footer18.xml" /><Relationship Id="rId169" Type="http://schemas.openxmlformats.org/officeDocument/2006/relationships/hyperlink" Target="https://advance.lexis.com/api/document?collection=news&amp;id=urn:contentItem:646S-HYH1-F0YC-N4K8-00000-00&amp;context=1516831" TargetMode="External" /><Relationship Id="rId17" Type="http://schemas.openxmlformats.org/officeDocument/2006/relationships/hyperlink" Target="https://advance.lexis.com/api/document?id=urn:contentItem:64TJ-GHM1-JD3N-52M4-00000-00&amp;idtype=PID&amp;context=1516831" TargetMode="External" /><Relationship Id="rId170" Type="http://schemas.openxmlformats.org/officeDocument/2006/relationships/image" Target="media/image6.png" /><Relationship Id="rId171" Type="http://schemas.openxmlformats.org/officeDocument/2006/relationships/hyperlink" Target="https://on.doi.gov/3FXL6Tf" TargetMode="External" /><Relationship Id="rId172" Type="http://schemas.openxmlformats.org/officeDocument/2006/relationships/hyperlink" Target="https://www.inaturalist.org/projects/north-idaho-eagle-watch-2021-2022" TargetMode="External" /><Relationship Id="rId173" Type="http://schemas.openxmlformats.org/officeDocument/2006/relationships/header" Target="header19.xml" /><Relationship Id="rId174" Type="http://schemas.openxmlformats.org/officeDocument/2006/relationships/header" Target="header20.xml" /><Relationship Id="rId175" Type="http://schemas.openxmlformats.org/officeDocument/2006/relationships/footer" Target="footer19.xml" /><Relationship Id="rId176" Type="http://schemas.openxmlformats.org/officeDocument/2006/relationships/footer" Target="footer20.xml" /><Relationship Id="rId177" Type="http://schemas.openxmlformats.org/officeDocument/2006/relationships/header" Target="header21.xml" /><Relationship Id="rId178" Type="http://schemas.openxmlformats.org/officeDocument/2006/relationships/footer" Target="footer21.xml" /><Relationship Id="rId179" Type="http://schemas.openxmlformats.org/officeDocument/2006/relationships/hyperlink" Target="https://advance.lexis.com/api/document?collection=news&amp;id=urn:contentItem:64X4-YJ41-DYM7-Y0XV-00000-00&amp;context=1516831" TargetMode="External" /><Relationship Id="rId18" Type="http://schemas.openxmlformats.org/officeDocument/2006/relationships/hyperlink" Target="https://advance.lexis.com/api/document?id=urn:contentItem:656R-S9J1-DYTH-G2NT-00000-00&amp;idtype=PID&amp;context=1516831" TargetMode="External" /><Relationship Id="rId180" Type="http://schemas.openxmlformats.org/officeDocument/2006/relationships/hyperlink" Target="http://www.kyleblaney.com" TargetMode="External" /><Relationship Id="rId181" Type="http://schemas.openxmlformats.org/officeDocument/2006/relationships/hyperlink" Target="mailto:susan@moorepartners.ca" TargetMode="External" /><Relationship Id="rId182" Type="http://schemas.openxmlformats.org/officeDocument/2006/relationships/header" Target="header22.xml" /><Relationship Id="rId183" Type="http://schemas.openxmlformats.org/officeDocument/2006/relationships/header" Target="header23.xml" /><Relationship Id="rId184" Type="http://schemas.openxmlformats.org/officeDocument/2006/relationships/footer" Target="footer22.xml" /><Relationship Id="rId185" Type="http://schemas.openxmlformats.org/officeDocument/2006/relationships/footer" Target="footer23.xml" /><Relationship Id="rId186" Type="http://schemas.openxmlformats.org/officeDocument/2006/relationships/header" Target="header24.xml" /><Relationship Id="rId187" Type="http://schemas.openxmlformats.org/officeDocument/2006/relationships/footer" Target="footer24.xml" /><Relationship Id="rId188" Type="http://schemas.openxmlformats.org/officeDocument/2006/relationships/hyperlink" Target="https://advance.lexis.com/api/document?collection=news&amp;id=urn:contentItem:64K2-BND1-JCBF-S0B5-00000-00&amp;context=1516831" TargetMode="External" /><Relationship Id="rId189" Type="http://schemas.openxmlformats.org/officeDocument/2006/relationships/header" Target="header25.xml" /><Relationship Id="rId19" Type="http://schemas.openxmlformats.org/officeDocument/2006/relationships/hyperlink" Target="https://advance.lexis.com/api/document?id=urn:contentItem:64X7-3VB1-JCBF-S123-00000-00&amp;idtype=PID&amp;context=1516831" TargetMode="External" /><Relationship Id="rId190" Type="http://schemas.openxmlformats.org/officeDocument/2006/relationships/header" Target="header26.xml" /><Relationship Id="rId191" Type="http://schemas.openxmlformats.org/officeDocument/2006/relationships/footer" Target="footer25.xml" /><Relationship Id="rId192" Type="http://schemas.openxmlformats.org/officeDocument/2006/relationships/footer" Target="footer26.xml" /><Relationship Id="rId193" Type="http://schemas.openxmlformats.org/officeDocument/2006/relationships/header" Target="header27.xml" /><Relationship Id="rId194" Type="http://schemas.openxmlformats.org/officeDocument/2006/relationships/footer" Target="footer27.xml" /><Relationship Id="rId195" Type="http://schemas.openxmlformats.org/officeDocument/2006/relationships/hyperlink" Target="https://advance.lexis.com/api/document?collection=news&amp;id=urn:contentItem:64DJ-FNP1-JB5M-W1HT-00000-00&amp;context=1516831" TargetMode="External" /><Relationship Id="rId196" Type="http://schemas.openxmlformats.org/officeDocument/2006/relationships/header" Target="header28.xml" /><Relationship Id="rId197" Type="http://schemas.openxmlformats.org/officeDocument/2006/relationships/header" Target="header29.xml" /><Relationship Id="rId198" Type="http://schemas.openxmlformats.org/officeDocument/2006/relationships/footer" Target="footer28.xml" /><Relationship Id="rId199" Type="http://schemas.openxmlformats.org/officeDocument/2006/relationships/footer" Target="footer29.xml" /><Relationship Id="rId2" Type="http://schemas.openxmlformats.org/officeDocument/2006/relationships/webSettings" Target="webSettings.xml" /><Relationship Id="rId20" Type="http://schemas.openxmlformats.org/officeDocument/2006/relationships/hyperlink" Target="https://advance.lexis.com/api/document?id=urn:contentItem:64XJ-WTW1-DXVP-V17Y-00000-00&amp;idtype=PID&amp;context=1516831" TargetMode="External" /><Relationship Id="rId200" Type="http://schemas.openxmlformats.org/officeDocument/2006/relationships/header" Target="header30.xml" /><Relationship Id="rId201" Type="http://schemas.openxmlformats.org/officeDocument/2006/relationships/footer" Target="footer30.xml" /><Relationship Id="rId202" Type="http://schemas.openxmlformats.org/officeDocument/2006/relationships/hyperlink" Target="https://advance.lexis.com/api/document?collection=news&amp;id=urn:contentItem:64X6-3YT1-JBCN-44PR-00000-00&amp;context=1516831" TargetMode="External" /><Relationship Id="rId203" Type="http://schemas.openxmlformats.org/officeDocument/2006/relationships/header" Target="header31.xml" /><Relationship Id="rId204" Type="http://schemas.openxmlformats.org/officeDocument/2006/relationships/header" Target="header32.xml" /><Relationship Id="rId205" Type="http://schemas.openxmlformats.org/officeDocument/2006/relationships/footer" Target="footer31.xml" /><Relationship Id="rId206" Type="http://schemas.openxmlformats.org/officeDocument/2006/relationships/footer" Target="footer32.xml" /><Relationship Id="rId207" Type="http://schemas.openxmlformats.org/officeDocument/2006/relationships/header" Target="header33.xml" /><Relationship Id="rId208" Type="http://schemas.openxmlformats.org/officeDocument/2006/relationships/footer" Target="footer33.xml" /><Relationship Id="rId209" Type="http://schemas.openxmlformats.org/officeDocument/2006/relationships/hyperlink" Target="https://advance.lexis.com/api/document?collection=news&amp;id=urn:contentItem:653R-NNM1-JBCN-41Y2-00000-00&amp;context=1516831" TargetMode="External" /><Relationship Id="rId21" Type="http://schemas.openxmlformats.org/officeDocument/2006/relationships/hyperlink" Target="https://advance.lexis.com/api/document?id=urn:contentItem:64X6-3YT1-JBCN-43YV-00000-00&amp;idtype=PID&amp;context=1516831" TargetMode="External" /><Relationship Id="rId210" Type="http://schemas.openxmlformats.org/officeDocument/2006/relationships/header" Target="header34.xml" /><Relationship Id="rId211" Type="http://schemas.openxmlformats.org/officeDocument/2006/relationships/header" Target="header35.xml" /><Relationship Id="rId212" Type="http://schemas.openxmlformats.org/officeDocument/2006/relationships/footer" Target="footer34.xml" /><Relationship Id="rId213" Type="http://schemas.openxmlformats.org/officeDocument/2006/relationships/footer" Target="footer35.xml" /><Relationship Id="rId214" Type="http://schemas.openxmlformats.org/officeDocument/2006/relationships/header" Target="header36.xml" /><Relationship Id="rId215" Type="http://schemas.openxmlformats.org/officeDocument/2006/relationships/footer" Target="footer36.xml" /><Relationship Id="rId216" Type="http://schemas.openxmlformats.org/officeDocument/2006/relationships/hyperlink" Target="https://advance.lexis.com/api/document?collection=news&amp;id=urn:contentItem:6516-KS91-F0J6-J14G-00000-00&amp;context=1516831" TargetMode="External" /><Relationship Id="rId217" Type="http://schemas.openxmlformats.org/officeDocument/2006/relationships/header" Target="header37.xml" /><Relationship Id="rId218" Type="http://schemas.openxmlformats.org/officeDocument/2006/relationships/header" Target="header38.xml" /><Relationship Id="rId219" Type="http://schemas.openxmlformats.org/officeDocument/2006/relationships/footer" Target="footer37.xml" /><Relationship Id="rId22" Type="http://schemas.openxmlformats.org/officeDocument/2006/relationships/hyperlink" Target="https://advance.lexis.com/api/document?id=urn:contentItem:64C8-9N31-JBCN-4410-00000-00&amp;idtype=PID&amp;context=1516831" TargetMode="External" /><Relationship Id="rId220" Type="http://schemas.openxmlformats.org/officeDocument/2006/relationships/footer" Target="footer38.xml" /><Relationship Id="rId221" Type="http://schemas.openxmlformats.org/officeDocument/2006/relationships/header" Target="header39.xml" /><Relationship Id="rId222" Type="http://schemas.openxmlformats.org/officeDocument/2006/relationships/footer" Target="footer39.xml" /><Relationship Id="rId223" Type="http://schemas.openxmlformats.org/officeDocument/2006/relationships/hyperlink" Target="https://advance.lexis.com/api/document?collection=news&amp;id=urn:contentItem:653H-C7D1-DYJJ-P06T-00000-00&amp;context=1516831" TargetMode="External" /><Relationship Id="rId224" Type="http://schemas.openxmlformats.org/officeDocument/2006/relationships/header" Target="header40.xml" /><Relationship Id="rId225" Type="http://schemas.openxmlformats.org/officeDocument/2006/relationships/header" Target="header41.xml" /><Relationship Id="rId226" Type="http://schemas.openxmlformats.org/officeDocument/2006/relationships/footer" Target="footer40.xml" /><Relationship Id="rId227" Type="http://schemas.openxmlformats.org/officeDocument/2006/relationships/footer" Target="footer41.xml" /><Relationship Id="rId228" Type="http://schemas.openxmlformats.org/officeDocument/2006/relationships/header" Target="header42.xml" /><Relationship Id="rId229" Type="http://schemas.openxmlformats.org/officeDocument/2006/relationships/footer" Target="footer42.xml" /><Relationship Id="rId23" Type="http://schemas.openxmlformats.org/officeDocument/2006/relationships/hyperlink" Target="https://advance.lexis.com/api/document?id=urn:contentItem:64W3-8201-DYK3-Y4FF-00000-00&amp;idtype=PID&amp;context=1516831" TargetMode="External" /><Relationship Id="rId230" Type="http://schemas.openxmlformats.org/officeDocument/2006/relationships/hyperlink" Target="https://advance.lexis.com/api/document?collection=news&amp;id=urn:contentItem:64TJ-GHM1-JD3N-52M4-00000-00&amp;context=1516831" TargetMode="External" /><Relationship Id="rId231" Type="http://schemas.openxmlformats.org/officeDocument/2006/relationships/header" Target="header43.xml" /><Relationship Id="rId232" Type="http://schemas.openxmlformats.org/officeDocument/2006/relationships/header" Target="header44.xml" /><Relationship Id="rId233" Type="http://schemas.openxmlformats.org/officeDocument/2006/relationships/footer" Target="footer43.xml" /><Relationship Id="rId234" Type="http://schemas.openxmlformats.org/officeDocument/2006/relationships/footer" Target="footer44.xml" /><Relationship Id="rId235" Type="http://schemas.openxmlformats.org/officeDocument/2006/relationships/header" Target="header45.xml" /><Relationship Id="rId236" Type="http://schemas.openxmlformats.org/officeDocument/2006/relationships/footer" Target="footer45.xml" /><Relationship Id="rId237" Type="http://schemas.openxmlformats.org/officeDocument/2006/relationships/hyperlink" Target="https://advance.lexis.com/api/document?collection=news&amp;id=urn:contentItem:656R-S9J1-DYTH-G2NT-00000-00&amp;context=1516831"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https://advance.lexis.com/api/document?id=urn:contentItem:64X6-4051-JBCN-43CD-00000-00&amp;idtype=PID&amp;context=1516831"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64X7-3VB1-JCBF-S123-00000-00&amp;context=1516831" TargetMode="External" /><Relationship Id="rId245" Type="http://schemas.openxmlformats.org/officeDocument/2006/relationships/header" Target="header49.xml" /><Relationship Id="rId246" Type="http://schemas.openxmlformats.org/officeDocument/2006/relationships/header" Target="header50.xml" /><Relationship Id="rId247" Type="http://schemas.openxmlformats.org/officeDocument/2006/relationships/footer" Target="footer49.xml" /><Relationship Id="rId248" Type="http://schemas.openxmlformats.org/officeDocument/2006/relationships/footer" Target="footer50.xml" /><Relationship Id="rId249" Type="http://schemas.openxmlformats.org/officeDocument/2006/relationships/header" Target="header51.xml" /><Relationship Id="rId25" Type="http://schemas.openxmlformats.org/officeDocument/2006/relationships/hyperlink" Target="https://advance.lexis.com/api/document?id=urn:contentItem:64DH-T7N1-DXMP-K2PB-00000-00&amp;idtype=PID&amp;context=1516831" TargetMode="External" /><Relationship Id="rId250" Type="http://schemas.openxmlformats.org/officeDocument/2006/relationships/footer" Target="footer51.xml" /><Relationship Id="rId251" Type="http://schemas.openxmlformats.org/officeDocument/2006/relationships/hyperlink" Target="https://advance.lexis.com/api/document?collection=news&amp;id=urn:contentItem:64XJ-WTW1-DXVP-V17Y-00000-00&amp;context=1516831" TargetMode="External" /><Relationship Id="rId252" Type="http://schemas.openxmlformats.org/officeDocument/2006/relationships/header" Target="header52.xml" /><Relationship Id="rId253" Type="http://schemas.openxmlformats.org/officeDocument/2006/relationships/header" Target="header53.xml" /><Relationship Id="rId254" Type="http://schemas.openxmlformats.org/officeDocument/2006/relationships/footer" Target="footer52.xml" /><Relationship Id="rId255" Type="http://schemas.openxmlformats.org/officeDocument/2006/relationships/footer" Target="footer53.xml" /><Relationship Id="rId256" Type="http://schemas.openxmlformats.org/officeDocument/2006/relationships/header" Target="header54.xml" /><Relationship Id="rId257" Type="http://schemas.openxmlformats.org/officeDocument/2006/relationships/footer" Target="footer54.xml" /><Relationship Id="rId258" Type="http://schemas.openxmlformats.org/officeDocument/2006/relationships/hyperlink" Target="https://advance.lexis.com/api/document?collection=news&amp;id=urn:contentItem:64X6-3YT1-JBCN-43YV-00000-00&amp;context=1516831" TargetMode="External" /><Relationship Id="rId259" Type="http://schemas.openxmlformats.org/officeDocument/2006/relationships/header" Target="header55.xml" /><Relationship Id="rId26" Type="http://schemas.openxmlformats.org/officeDocument/2006/relationships/hyperlink" Target="https://advance.lexis.com/api/document?id=urn:contentItem:650J-88N1-JBKS-P018-00000-00&amp;idtype=PID&amp;context=1516831" TargetMode="External" /><Relationship Id="rId260" Type="http://schemas.openxmlformats.org/officeDocument/2006/relationships/header" Target="header56.xml" /><Relationship Id="rId261" Type="http://schemas.openxmlformats.org/officeDocument/2006/relationships/footer" Target="footer55.xml" /><Relationship Id="rId262" Type="http://schemas.openxmlformats.org/officeDocument/2006/relationships/footer" Target="footer56.xml" /><Relationship Id="rId263" Type="http://schemas.openxmlformats.org/officeDocument/2006/relationships/header" Target="header57.xml" /><Relationship Id="rId264" Type="http://schemas.openxmlformats.org/officeDocument/2006/relationships/footer" Target="footer57.xml" /><Relationship Id="rId265" Type="http://schemas.openxmlformats.org/officeDocument/2006/relationships/hyperlink" Target="https://advance.lexis.com/api/document?collection=news&amp;id=urn:contentItem:64C8-9N31-JBCN-4410-00000-00&amp;context=1516831" TargetMode="External" /><Relationship Id="rId266" Type="http://schemas.openxmlformats.org/officeDocument/2006/relationships/hyperlink" Target="mailto:swampscottconservancy@gmail.com" TargetMode="External" /><Relationship Id="rId267" Type="http://schemas.openxmlformats.org/officeDocument/2006/relationships/hyperlink" Target="https://www.inaturalist.org/projects/swampscott-biodiversity" TargetMode="External" /><Relationship Id="rId268" Type="http://schemas.openxmlformats.org/officeDocument/2006/relationships/hyperlink" Target="https://swampscottconservancy.org/" TargetMode="External" /><Relationship Id="rId269" Type="http://schemas.openxmlformats.org/officeDocument/2006/relationships/header" Target="header58.xml" /><Relationship Id="rId27" Type="http://schemas.openxmlformats.org/officeDocument/2006/relationships/hyperlink" Target="https://advance.lexis.com/api/document?id=urn:contentItem:652G-DXP1-JD34-V2FD-00000-00&amp;idtype=PID&amp;context=1516831" TargetMode="External" /><Relationship Id="rId270" Type="http://schemas.openxmlformats.org/officeDocument/2006/relationships/header" Target="header59.xml" /><Relationship Id="rId271" Type="http://schemas.openxmlformats.org/officeDocument/2006/relationships/footer" Target="footer58.xml" /><Relationship Id="rId272" Type="http://schemas.openxmlformats.org/officeDocument/2006/relationships/footer" Target="footer59.xml" /><Relationship Id="rId273" Type="http://schemas.openxmlformats.org/officeDocument/2006/relationships/header" Target="header60.xml" /><Relationship Id="rId274" Type="http://schemas.openxmlformats.org/officeDocument/2006/relationships/footer" Target="footer60.xml" /><Relationship Id="rId275" Type="http://schemas.openxmlformats.org/officeDocument/2006/relationships/hyperlink" Target="https://advance.lexis.com/api/document?collection=news&amp;id=urn:contentItem:64W3-8201-DYK3-Y4FF-00000-00&amp;context=1516831" TargetMode="External" /><Relationship Id="rId276" Type="http://schemas.openxmlformats.org/officeDocument/2006/relationships/header" Target="header61.xml" /><Relationship Id="rId277" Type="http://schemas.openxmlformats.org/officeDocument/2006/relationships/header" Target="header62.xml" /><Relationship Id="rId278" Type="http://schemas.openxmlformats.org/officeDocument/2006/relationships/footer" Target="footer61.xml" /><Relationship Id="rId279" Type="http://schemas.openxmlformats.org/officeDocument/2006/relationships/footer" Target="footer62.xml" /><Relationship Id="rId28" Type="http://schemas.openxmlformats.org/officeDocument/2006/relationships/hyperlink" Target="https://advance.lexis.com/api/document?id=urn:contentItem:652N-G521-JBCN-451B-00000-00&amp;idtype=PID&amp;context=1516831" TargetMode="External" /><Relationship Id="rId280" Type="http://schemas.openxmlformats.org/officeDocument/2006/relationships/header" Target="header63.xml" /><Relationship Id="rId281" Type="http://schemas.openxmlformats.org/officeDocument/2006/relationships/footer" Target="footer63.xml" /><Relationship Id="rId282" Type="http://schemas.openxmlformats.org/officeDocument/2006/relationships/hyperlink" Target="https://advance.lexis.com/api/document?collection=news&amp;id=urn:contentItem:64X6-4051-JBCN-43CD-00000-00&amp;context=1516831" TargetMode="External" /><Relationship Id="rId283" Type="http://schemas.openxmlformats.org/officeDocument/2006/relationships/header" Target="header64.xml" /><Relationship Id="rId284" Type="http://schemas.openxmlformats.org/officeDocument/2006/relationships/header" Target="header65.xml" /><Relationship Id="rId285" Type="http://schemas.openxmlformats.org/officeDocument/2006/relationships/footer" Target="footer64.xml" /><Relationship Id="rId286" Type="http://schemas.openxmlformats.org/officeDocument/2006/relationships/footer" Target="footer65.xml" /><Relationship Id="rId287" Type="http://schemas.openxmlformats.org/officeDocument/2006/relationships/header" Target="header66.xml" /><Relationship Id="rId288" Type="http://schemas.openxmlformats.org/officeDocument/2006/relationships/footer" Target="footer66.xml" /><Relationship Id="rId289" Type="http://schemas.openxmlformats.org/officeDocument/2006/relationships/hyperlink" Target="https://advance.lexis.com/api/document?collection=news&amp;id=urn:contentItem:64DH-T7N1-DXMP-K2PB-00000-00&amp;context=1516831" TargetMode="External" /><Relationship Id="rId29" Type="http://schemas.openxmlformats.org/officeDocument/2006/relationships/hyperlink" Target="https://advance.lexis.com/api/document?id=urn:contentItem:6557-HBM1-F03F-K4VD-00000-00&amp;idtype=PID&amp;context=1516831" TargetMode="External" /><Relationship Id="rId290" Type="http://schemas.openxmlformats.org/officeDocument/2006/relationships/hyperlink" Target="https://theconversation.com/take-a-closer-look-how-more-and-more-students-are-catching-the-citizen-science-bug-171746" TargetMode="External" /><Relationship Id="rId291" Type="http://schemas.openxmlformats.org/officeDocument/2006/relationships/header" Target="header67.xml" /><Relationship Id="rId292" Type="http://schemas.openxmlformats.org/officeDocument/2006/relationships/header" Target="header68.xml" /><Relationship Id="rId293" Type="http://schemas.openxmlformats.org/officeDocument/2006/relationships/footer" Target="footer67.xml" /><Relationship Id="rId294" Type="http://schemas.openxmlformats.org/officeDocument/2006/relationships/footer" Target="footer68.xml" /><Relationship Id="rId295" Type="http://schemas.openxmlformats.org/officeDocument/2006/relationships/header" Target="header69.xml" /><Relationship Id="rId296" Type="http://schemas.openxmlformats.org/officeDocument/2006/relationships/footer" Target="footer69.xml" /><Relationship Id="rId297" Type="http://schemas.openxmlformats.org/officeDocument/2006/relationships/hyperlink" Target="https://advance.lexis.com/api/document?collection=news&amp;id=urn:contentItem:650J-88N1-JBKS-P018-00000-00&amp;context=1516831" TargetMode="External" /><Relationship Id="rId298" Type="http://schemas.openxmlformats.org/officeDocument/2006/relationships/hyperlink" Target="https://www.youtube.com/watch?v=mePe0T5m3oY" TargetMode="External" /><Relationship Id="rId299" Type="http://schemas.openxmlformats.org/officeDocument/2006/relationships/hyperlink" Target="https://foresthealth.org/"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558-0061-DYTH-G300-00000-00&amp;idtype=PID&amp;context=1516831" TargetMode="External" /><Relationship Id="rId300" Type="http://schemas.openxmlformats.org/officeDocument/2006/relationships/hyperlink" Target="https://www.inaturalist.org/projects/western-redcedar-dieback-map" TargetMode="External" /><Relationship Id="rId301" Type="http://schemas.openxmlformats.org/officeDocument/2006/relationships/hyperlink" Target="http://tinyurl.com/swancreektrees" TargetMode="External" /><Relationship Id="rId302" Type="http://schemas.openxmlformats.org/officeDocument/2006/relationships/hyperlink" Target="https://foresthealth.org/adaptation" TargetMode="External" /><Relationship Id="rId303" Type="http://schemas.openxmlformats.org/officeDocument/2006/relationships/header" Target="header70.xml" /><Relationship Id="rId304" Type="http://schemas.openxmlformats.org/officeDocument/2006/relationships/header" Target="header71.xml" /><Relationship Id="rId305" Type="http://schemas.openxmlformats.org/officeDocument/2006/relationships/footer" Target="footer70.xml" /><Relationship Id="rId306" Type="http://schemas.openxmlformats.org/officeDocument/2006/relationships/footer" Target="footer71.xml" /><Relationship Id="rId307" Type="http://schemas.openxmlformats.org/officeDocument/2006/relationships/header" Target="header72.xml" /><Relationship Id="rId308" Type="http://schemas.openxmlformats.org/officeDocument/2006/relationships/footer" Target="footer72.xml" /><Relationship Id="rId309" Type="http://schemas.openxmlformats.org/officeDocument/2006/relationships/hyperlink" Target="https://advance.lexis.com/api/document?collection=news&amp;id=urn:contentItem:652G-DXP1-JD34-V2FD-00000-00&amp;context=1516831" TargetMode="External" /><Relationship Id="rId31" Type="http://schemas.openxmlformats.org/officeDocument/2006/relationships/hyperlink" Target="https://advance.lexis.com/api/document?id=urn:contentItem:652G-DXP1-JD34-V3BH-00000-00&amp;idtype=PID&amp;context=1516831" TargetMode="External" /><Relationship Id="rId310" Type="http://schemas.openxmlformats.org/officeDocument/2006/relationships/header" Target="header73.xml" /><Relationship Id="rId311" Type="http://schemas.openxmlformats.org/officeDocument/2006/relationships/header" Target="header74.xml" /><Relationship Id="rId312" Type="http://schemas.openxmlformats.org/officeDocument/2006/relationships/footer" Target="footer73.xml" /><Relationship Id="rId313" Type="http://schemas.openxmlformats.org/officeDocument/2006/relationships/footer" Target="footer74.xml" /><Relationship Id="rId314" Type="http://schemas.openxmlformats.org/officeDocument/2006/relationships/header" Target="header75.xml" /><Relationship Id="rId315" Type="http://schemas.openxmlformats.org/officeDocument/2006/relationships/footer" Target="footer75.xml" /><Relationship Id="rId316" Type="http://schemas.openxmlformats.org/officeDocument/2006/relationships/hyperlink" Target="https://advance.lexis.com/api/document?collection=news&amp;id=urn:contentItem:652N-G521-JBCN-451B-00000-00&amp;context=1516831" TargetMode="External" /><Relationship Id="rId317" Type="http://schemas.openxmlformats.org/officeDocument/2006/relationships/hyperlink" Target="mailto:conservation@ridgefieldct.org" TargetMode="External" /><Relationship Id="rId318" Type="http://schemas.openxmlformats.org/officeDocument/2006/relationships/hyperlink" Target="http://www.ridgefieldct.org" TargetMode="External" /><Relationship Id="rId319" Type="http://schemas.openxmlformats.org/officeDocument/2006/relationships/hyperlink" Target="mailto:alyssa.seidman@hearstmediact.com" TargetMode="External" /><Relationship Id="rId32" Type="http://schemas.openxmlformats.org/officeDocument/2006/relationships/hyperlink" Target="https://advance.lexis.com/api/document?id=urn:contentItem:6576-N811-JD2C-J0ND-00000-00&amp;idtype=PID&amp;context=1516831" TargetMode="External" /><Relationship Id="rId320" Type="http://schemas.openxmlformats.org/officeDocument/2006/relationships/header" Target="header76.xml" /><Relationship Id="rId321" Type="http://schemas.openxmlformats.org/officeDocument/2006/relationships/header" Target="header77.xml" /><Relationship Id="rId322" Type="http://schemas.openxmlformats.org/officeDocument/2006/relationships/footer" Target="footer76.xml" /><Relationship Id="rId323" Type="http://schemas.openxmlformats.org/officeDocument/2006/relationships/footer" Target="footer77.xml" /><Relationship Id="rId324" Type="http://schemas.openxmlformats.org/officeDocument/2006/relationships/header" Target="header78.xml" /><Relationship Id="rId325" Type="http://schemas.openxmlformats.org/officeDocument/2006/relationships/footer" Target="footer78.xml" /><Relationship Id="rId326" Type="http://schemas.openxmlformats.org/officeDocument/2006/relationships/hyperlink" Target="https://advance.lexis.com/api/document?collection=news&amp;id=urn:contentItem:6557-HBM1-F03F-K4VD-00000-00&amp;context=1516831" TargetMode="External" /><Relationship Id="rId327" Type="http://schemas.openxmlformats.org/officeDocument/2006/relationships/hyperlink" Target="https://www.theridgefieldpress.com/mailto:conservation@ridgefieldct.org" TargetMode="External" /><Relationship Id="rId328" Type="http://schemas.openxmlformats.org/officeDocument/2006/relationships/hyperlink" Target="https://www.ridgefieldct.org/conservation-commission/pages/nri-natural-resource-inventory" TargetMode="External" /><Relationship Id="rId329" Type="http://schemas.openxmlformats.org/officeDocument/2006/relationships/header" Target="header79.xml" /><Relationship Id="rId33" Type="http://schemas.openxmlformats.org/officeDocument/2006/relationships/hyperlink" Target="https://advance.lexis.com/api/document?id=urn:contentItem:646J-96R1-JDKC-R440-00000-00&amp;idtype=PID&amp;context=1516831" TargetMode="External" /><Relationship Id="rId330" Type="http://schemas.openxmlformats.org/officeDocument/2006/relationships/header" Target="header80.xml" /><Relationship Id="rId331" Type="http://schemas.openxmlformats.org/officeDocument/2006/relationships/footer" Target="footer79.xml" /><Relationship Id="rId332" Type="http://schemas.openxmlformats.org/officeDocument/2006/relationships/footer" Target="footer80.xml" /><Relationship Id="rId333" Type="http://schemas.openxmlformats.org/officeDocument/2006/relationships/header" Target="header81.xml" /><Relationship Id="rId334" Type="http://schemas.openxmlformats.org/officeDocument/2006/relationships/footer" Target="footer81.xml" /><Relationship Id="rId335" Type="http://schemas.openxmlformats.org/officeDocument/2006/relationships/hyperlink" Target="https://advance.lexis.com/api/document?collection=news&amp;id=urn:contentItem:6558-0061-DYTH-G300-00000-00&amp;context=1516831" TargetMode="External" /><Relationship Id="rId336" Type="http://schemas.openxmlformats.org/officeDocument/2006/relationships/header" Target="header82.xml" /><Relationship Id="rId337" Type="http://schemas.openxmlformats.org/officeDocument/2006/relationships/header" Target="header83.xml" /><Relationship Id="rId338" Type="http://schemas.openxmlformats.org/officeDocument/2006/relationships/footer" Target="footer82.xml" /><Relationship Id="rId339" Type="http://schemas.openxmlformats.org/officeDocument/2006/relationships/footer" Target="footer83.xml" /><Relationship Id="rId34" Type="http://schemas.openxmlformats.org/officeDocument/2006/relationships/hyperlink" Target="https://advance.lexis.com/api/document?id=urn:contentItem:650J-88N1-JBKS-P02M-00000-00&amp;idtype=PID&amp;context=1516831" TargetMode="External" /><Relationship Id="rId340" Type="http://schemas.openxmlformats.org/officeDocument/2006/relationships/header" Target="header84.xml" /><Relationship Id="rId341" Type="http://schemas.openxmlformats.org/officeDocument/2006/relationships/footer" Target="footer84.xml" /><Relationship Id="rId342" Type="http://schemas.openxmlformats.org/officeDocument/2006/relationships/hyperlink" Target="https://advance.lexis.com/api/document?collection=news&amp;id=urn:contentItem:652G-DXP1-JD34-V3BH-00000-00&amp;context=1516831" TargetMode="External" /><Relationship Id="rId343" Type="http://schemas.openxmlformats.org/officeDocument/2006/relationships/header" Target="header85.xml" /><Relationship Id="rId344" Type="http://schemas.openxmlformats.org/officeDocument/2006/relationships/header" Target="header86.xml" /><Relationship Id="rId345" Type="http://schemas.openxmlformats.org/officeDocument/2006/relationships/footer" Target="footer85.xml" /><Relationship Id="rId346" Type="http://schemas.openxmlformats.org/officeDocument/2006/relationships/footer" Target="footer86.xml" /><Relationship Id="rId347" Type="http://schemas.openxmlformats.org/officeDocument/2006/relationships/header" Target="header87.xml" /><Relationship Id="rId348" Type="http://schemas.openxmlformats.org/officeDocument/2006/relationships/footer" Target="footer87.xml" /><Relationship Id="rId349" Type="http://schemas.openxmlformats.org/officeDocument/2006/relationships/hyperlink" Target="https://advance.lexis.com/api/document?collection=news&amp;id=urn:contentItem:6576-N811-JD2C-J0ND-00000-00&amp;context=1516831" TargetMode="External" /><Relationship Id="rId35" Type="http://schemas.openxmlformats.org/officeDocument/2006/relationships/hyperlink" Target="https://advance.lexis.com/api/document?id=urn:contentItem:64PG-KSW1-JCV0-239B-00000-00&amp;idtype=PID&amp;context=1516831" TargetMode="External" /><Relationship Id="rId350" Type="http://schemas.openxmlformats.org/officeDocument/2006/relationships/hyperlink" Target="mailto:operations@kimberley.ca" TargetMode="External" /><Relationship Id="rId351" Type="http://schemas.openxmlformats.org/officeDocument/2006/relationships/hyperlink" Target="mailto:community@mountainphoenix.ca" TargetMode="External" /><Relationship Id="rId352" Type="http://schemas.openxmlformats.org/officeDocument/2006/relationships/hyperlink" Target="https://wildsight.ca/branches/kimcran/kimberley-farmers-market/vendor-information/" TargetMode="External" /><Relationship Id="rId353" Type="http://schemas.openxmlformats.org/officeDocument/2006/relationships/hyperlink" Target="https://wildsight.ca/programs/crfs/" TargetMode="External" /><Relationship Id="rId354" Type="http://schemas.openxmlformats.org/officeDocument/2006/relationships/hyperlink" Target="https://wildsight.ca/branches/kimcran/camp/" TargetMode="External" /><Relationship Id="rId355" Type="http://schemas.openxmlformats.org/officeDocument/2006/relationships/hyperlink" Target="mailto:kimcrangarden@wildsight.ca" TargetMode="External" /><Relationship Id="rId356" Type="http://schemas.openxmlformats.org/officeDocument/2006/relationships/hyperlink" Target="mailto:paul.rodgers@kimberleybulletin" TargetMode="External" /><Relationship Id="rId357" Type="http://schemas.openxmlformats.org/officeDocument/2006/relationships/header" Target="header88.xml" /><Relationship Id="rId358" Type="http://schemas.openxmlformats.org/officeDocument/2006/relationships/header" Target="header89.xml" /><Relationship Id="rId359" Type="http://schemas.openxmlformats.org/officeDocument/2006/relationships/footer" Target="footer88.xml" /><Relationship Id="rId36" Type="http://schemas.openxmlformats.org/officeDocument/2006/relationships/hyperlink" Target="https://advance.lexis.com/api/document?id=urn:contentItem:646H-9NG1-DYTH-G50N-00000-00&amp;idtype=PID&amp;context=1516831" TargetMode="External" /><Relationship Id="rId360" Type="http://schemas.openxmlformats.org/officeDocument/2006/relationships/footer" Target="footer89.xml" /><Relationship Id="rId361" Type="http://schemas.openxmlformats.org/officeDocument/2006/relationships/header" Target="header90.xml" /><Relationship Id="rId362" Type="http://schemas.openxmlformats.org/officeDocument/2006/relationships/footer" Target="footer90.xml" /><Relationship Id="rId363" Type="http://schemas.openxmlformats.org/officeDocument/2006/relationships/hyperlink" Target="https://advance.lexis.com/api/document?collection=news&amp;id=urn:contentItem:646J-96R1-JDKC-R440-00000-00&amp;context=1516831" TargetMode="External" /><Relationship Id="rId364" Type="http://schemas.openxmlformats.org/officeDocument/2006/relationships/hyperlink" Target="mailto:contentservices@htlive.com" TargetMode="External" /><Relationship Id="rId365" Type="http://schemas.openxmlformats.org/officeDocument/2006/relationships/header" Target="header91.xml" /><Relationship Id="rId366" Type="http://schemas.openxmlformats.org/officeDocument/2006/relationships/header" Target="header92.xml" /><Relationship Id="rId367" Type="http://schemas.openxmlformats.org/officeDocument/2006/relationships/footer" Target="footer91.xml" /><Relationship Id="rId368" Type="http://schemas.openxmlformats.org/officeDocument/2006/relationships/footer" Target="footer92.xml" /><Relationship Id="rId369" Type="http://schemas.openxmlformats.org/officeDocument/2006/relationships/header" Target="header93.xml" /><Relationship Id="rId37" Type="http://schemas.openxmlformats.org/officeDocument/2006/relationships/hyperlink" Target="https://advance.lexis.com/api/document?id=urn:contentItem:650J-88N1-JBKS-P00K-00000-00&amp;idtype=PID&amp;context=1516831" TargetMode="External" /><Relationship Id="rId370" Type="http://schemas.openxmlformats.org/officeDocument/2006/relationships/footer" Target="footer93.xml" /><Relationship Id="rId371" Type="http://schemas.openxmlformats.org/officeDocument/2006/relationships/hyperlink" Target="https://advance.lexis.com/api/document?collection=news&amp;id=urn:contentItem:650J-88N1-JBKS-P02M-00000-00&amp;context=1516831" TargetMode="External" /><Relationship Id="rId372" Type="http://schemas.openxmlformats.org/officeDocument/2006/relationships/header" Target="header94.xml" /><Relationship Id="rId373" Type="http://schemas.openxmlformats.org/officeDocument/2006/relationships/header" Target="header95.xml" /><Relationship Id="rId374" Type="http://schemas.openxmlformats.org/officeDocument/2006/relationships/footer" Target="footer94.xml" /><Relationship Id="rId375" Type="http://schemas.openxmlformats.org/officeDocument/2006/relationships/footer" Target="footer95.xml" /><Relationship Id="rId376" Type="http://schemas.openxmlformats.org/officeDocument/2006/relationships/header" Target="header96.xml" /><Relationship Id="rId377" Type="http://schemas.openxmlformats.org/officeDocument/2006/relationships/footer" Target="footer96.xml" /><Relationship Id="rId378" Type="http://schemas.openxmlformats.org/officeDocument/2006/relationships/hyperlink" Target="https://advance.lexis.com/api/document?collection=news&amp;id=urn:contentItem:64PG-KSW1-JCV0-239B-00000-00&amp;context=1516831" TargetMode="External" /><Relationship Id="rId379" Type="http://schemas.openxmlformats.org/officeDocument/2006/relationships/hyperlink" Target="mailto:duncan.guy@inl.co.za" TargetMode="External" /><Relationship Id="rId38" Type="http://schemas.openxmlformats.org/officeDocument/2006/relationships/hyperlink" Target="https://advance.lexis.com/api/document?id=urn:contentItem:64XS-WJ01-JBCN-407N-00000-00&amp;idtype=PID&amp;context=1516831" TargetMode="External" /><Relationship Id="rId380" Type="http://schemas.openxmlformats.org/officeDocument/2006/relationships/header" Target="header97.xml" /><Relationship Id="rId381" Type="http://schemas.openxmlformats.org/officeDocument/2006/relationships/header" Target="header98.xml" /><Relationship Id="rId382" Type="http://schemas.openxmlformats.org/officeDocument/2006/relationships/footer" Target="footer97.xml" /><Relationship Id="rId383" Type="http://schemas.openxmlformats.org/officeDocument/2006/relationships/footer" Target="footer98.xml" /><Relationship Id="rId384" Type="http://schemas.openxmlformats.org/officeDocument/2006/relationships/header" Target="header99.xml" /><Relationship Id="rId385" Type="http://schemas.openxmlformats.org/officeDocument/2006/relationships/footer" Target="footer99.xml" /><Relationship Id="rId386" Type="http://schemas.openxmlformats.org/officeDocument/2006/relationships/hyperlink" Target="https://advance.lexis.com/api/document?collection=news&amp;id=urn:contentItem:646H-9NG1-DYTH-G50N-00000-00&amp;context=1516831" TargetMode="External" /><Relationship Id="rId387" Type="http://schemas.openxmlformats.org/officeDocument/2006/relationships/header" Target="header100.xml" /><Relationship Id="rId388" Type="http://schemas.openxmlformats.org/officeDocument/2006/relationships/header" Target="header101.xml" /><Relationship Id="rId389" Type="http://schemas.openxmlformats.org/officeDocument/2006/relationships/footer" Target="footer100.xml" /><Relationship Id="rId39" Type="http://schemas.openxmlformats.org/officeDocument/2006/relationships/hyperlink" Target="https://advance.lexis.com/api/document?id=urn:contentItem:657J-TM71-JDJN-62WH-00000-00&amp;idtype=PID&amp;context=1516831" TargetMode="External" /><Relationship Id="rId390" Type="http://schemas.openxmlformats.org/officeDocument/2006/relationships/footer" Target="footer101.xml" /><Relationship Id="rId391" Type="http://schemas.openxmlformats.org/officeDocument/2006/relationships/header" Target="header102.xml" /><Relationship Id="rId392" Type="http://schemas.openxmlformats.org/officeDocument/2006/relationships/footer" Target="footer102.xml" /><Relationship Id="rId393" Type="http://schemas.openxmlformats.org/officeDocument/2006/relationships/hyperlink" Target="https://advance.lexis.com/api/document?collection=news&amp;id=urn:contentItem:650J-88N1-JBKS-P00K-00000-00&amp;context=1516831" TargetMode="External" /><Relationship Id="rId394" Type="http://schemas.openxmlformats.org/officeDocument/2006/relationships/header" Target="header103.xml" /><Relationship Id="rId395" Type="http://schemas.openxmlformats.org/officeDocument/2006/relationships/header" Target="header104.xml" /><Relationship Id="rId396" Type="http://schemas.openxmlformats.org/officeDocument/2006/relationships/footer" Target="footer103.xml" /><Relationship Id="rId397" Type="http://schemas.openxmlformats.org/officeDocument/2006/relationships/footer" Target="footer104.xml" /><Relationship Id="rId398" Type="http://schemas.openxmlformats.org/officeDocument/2006/relationships/header" Target="header105.xml" /><Relationship Id="rId399" Type="http://schemas.openxmlformats.org/officeDocument/2006/relationships/footer" Target="footer105.xml" /><Relationship Id="rId4" Type="http://schemas.openxmlformats.org/officeDocument/2006/relationships/image" Target="media/image1.png" /><Relationship Id="rId40" Type="http://schemas.openxmlformats.org/officeDocument/2006/relationships/hyperlink" Target="https://advance.lexis.com/api/document?id=urn:contentItem:657K-0K71-DYG2-R3JC-00000-00&amp;idtype=PID&amp;context=1516831" TargetMode="External" /><Relationship Id="rId400" Type="http://schemas.openxmlformats.org/officeDocument/2006/relationships/hyperlink" Target="https://advance.lexis.com/api/document?collection=news&amp;id=urn:contentItem:64XS-WJ01-JBCN-407N-00000-00&amp;context=1516831" TargetMode="External" /><Relationship Id="rId401" Type="http://schemas.openxmlformats.org/officeDocument/2006/relationships/header" Target="header106.xml" /><Relationship Id="rId402" Type="http://schemas.openxmlformats.org/officeDocument/2006/relationships/header" Target="header107.xml" /><Relationship Id="rId403" Type="http://schemas.openxmlformats.org/officeDocument/2006/relationships/footer" Target="footer106.xml" /><Relationship Id="rId404" Type="http://schemas.openxmlformats.org/officeDocument/2006/relationships/footer" Target="footer107.xml" /><Relationship Id="rId405" Type="http://schemas.openxmlformats.org/officeDocument/2006/relationships/header" Target="header108.xml" /><Relationship Id="rId406" Type="http://schemas.openxmlformats.org/officeDocument/2006/relationships/footer" Target="footer108.xml" /><Relationship Id="rId407" Type="http://schemas.openxmlformats.org/officeDocument/2006/relationships/hyperlink" Target="https://advance.lexis.com/api/document?collection=news&amp;id=urn:contentItem:657J-TM71-JDJN-62WH-00000-00&amp;context=1516831" TargetMode="External" /><Relationship Id="rId408" Type="http://schemas.openxmlformats.org/officeDocument/2006/relationships/hyperlink" Target="http://syndigate.info" TargetMode="External" /><Relationship Id="rId409" Type="http://schemas.openxmlformats.org/officeDocument/2006/relationships/image" Target="media/image7.png" /><Relationship Id="rId41" Type="http://schemas.openxmlformats.org/officeDocument/2006/relationships/hyperlink" Target="https://advance.lexis.com/api/document?id=urn:contentItem:650J-88N1-JBKS-P01Y-00000-00&amp;idtype=PID&amp;context=1516831" TargetMode="External" /><Relationship Id="rId410" Type="http://schemas.openxmlformats.org/officeDocument/2006/relationships/header" Target="header109.xml" /><Relationship Id="rId411" Type="http://schemas.openxmlformats.org/officeDocument/2006/relationships/header" Target="header110.xml" /><Relationship Id="rId412" Type="http://schemas.openxmlformats.org/officeDocument/2006/relationships/footer" Target="footer109.xml" /><Relationship Id="rId413" Type="http://schemas.openxmlformats.org/officeDocument/2006/relationships/footer" Target="footer110.xml" /><Relationship Id="rId414" Type="http://schemas.openxmlformats.org/officeDocument/2006/relationships/header" Target="header111.xml" /><Relationship Id="rId415" Type="http://schemas.openxmlformats.org/officeDocument/2006/relationships/footer" Target="footer111.xml" /><Relationship Id="rId416" Type="http://schemas.openxmlformats.org/officeDocument/2006/relationships/hyperlink" Target="https://advance.lexis.com/api/document?collection=news&amp;id=urn:contentItem:657K-0K71-DYG2-R3JC-00000-00&amp;context=1516831" TargetMode="External" /><Relationship Id="rId417" Type="http://schemas.openxmlformats.org/officeDocument/2006/relationships/header" Target="header112.xml" /><Relationship Id="rId418" Type="http://schemas.openxmlformats.org/officeDocument/2006/relationships/header" Target="header113.xml" /><Relationship Id="rId419" Type="http://schemas.openxmlformats.org/officeDocument/2006/relationships/footer" Target="footer112.xml" /><Relationship Id="rId42" Type="http://schemas.openxmlformats.org/officeDocument/2006/relationships/hyperlink" Target="https://advance.lexis.com/api/document?id=urn:contentItem:64TB-H6W1-JD3N-5351-00000-00&amp;idtype=PID&amp;context=1516831" TargetMode="External" /><Relationship Id="rId420" Type="http://schemas.openxmlformats.org/officeDocument/2006/relationships/footer" Target="footer113.xml" /><Relationship Id="rId421" Type="http://schemas.openxmlformats.org/officeDocument/2006/relationships/header" Target="header114.xml" /><Relationship Id="rId422" Type="http://schemas.openxmlformats.org/officeDocument/2006/relationships/footer" Target="footer114.xml" /><Relationship Id="rId423" Type="http://schemas.openxmlformats.org/officeDocument/2006/relationships/hyperlink" Target="https://advance.lexis.com/api/document?collection=news&amp;id=urn:contentItem:650J-88N1-JBKS-P01Y-00000-00&amp;context=1516831" TargetMode="External" /><Relationship Id="rId424" Type="http://schemas.openxmlformats.org/officeDocument/2006/relationships/header" Target="header115.xml" /><Relationship Id="rId425" Type="http://schemas.openxmlformats.org/officeDocument/2006/relationships/header" Target="header116.xml" /><Relationship Id="rId426" Type="http://schemas.openxmlformats.org/officeDocument/2006/relationships/footer" Target="footer115.xml" /><Relationship Id="rId427" Type="http://schemas.openxmlformats.org/officeDocument/2006/relationships/footer" Target="footer116.xml" /><Relationship Id="rId428" Type="http://schemas.openxmlformats.org/officeDocument/2006/relationships/header" Target="header117.xml" /><Relationship Id="rId429" Type="http://schemas.openxmlformats.org/officeDocument/2006/relationships/footer" Target="footer117.xml" /><Relationship Id="rId43" Type="http://schemas.openxmlformats.org/officeDocument/2006/relationships/hyperlink" Target="https://advance.lexis.com/api/document?id=urn:contentItem:6568-XYH1-JBCN-41FF-00000-00&amp;idtype=PID&amp;context=1516831" TargetMode="External" /><Relationship Id="rId430" Type="http://schemas.openxmlformats.org/officeDocument/2006/relationships/hyperlink" Target="https://advance.lexis.com/api/document?collection=news&amp;id=urn:contentItem:64TB-H6W1-JD3N-5351-00000-00&amp;context=1516831" TargetMode="External" /><Relationship Id="rId431" Type="http://schemas.openxmlformats.org/officeDocument/2006/relationships/header" Target="header118.xml" /><Relationship Id="rId432" Type="http://schemas.openxmlformats.org/officeDocument/2006/relationships/header" Target="header119.xml" /><Relationship Id="rId433" Type="http://schemas.openxmlformats.org/officeDocument/2006/relationships/footer" Target="footer118.xml" /><Relationship Id="rId434" Type="http://schemas.openxmlformats.org/officeDocument/2006/relationships/footer" Target="footer119.xml" /><Relationship Id="rId435" Type="http://schemas.openxmlformats.org/officeDocument/2006/relationships/header" Target="header120.xml" /><Relationship Id="rId436" Type="http://schemas.openxmlformats.org/officeDocument/2006/relationships/footer" Target="footer120.xml" /><Relationship Id="rId437" Type="http://schemas.openxmlformats.org/officeDocument/2006/relationships/hyperlink" Target="https://advance.lexis.com/api/document?collection=news&amp;id=urn:contentItem:6568-XYH1-JBCN-41FF-00000-00&amp;context=1516831" TargetMode="External" /><Relationship Id="rId438" Type="http://schemas.openxmlformats.org/officeDocument/2006/relationships/hyperlink" Target="https://bit.ly/3qdIaN1" TargetMode="External" /><Relationship Id="rId439" Type="http://schemas.openxmlformats.org/officeDocument/2006/relationships/hyperlink" Target="mailto:alie.mayes@nebraska.gov" TargetMode="External" /><Relationship Id="rId44" Type="http://schemas.openxmlformats.org/officeDocument/2006/relationships/hyperlink" Target="https://advance.lexis.com/api/document?id=urn:contentItem:64VD-M2R1-F08V-61P8-00000-00&amp;idtype=PID&amp;context=1516831" TargetMode="External" /><Relationship Id="rId440" Type="http://schemas.openxmlformats.org/officeDocument/2006/relationships/hyperlink" Target="https://bit.ly/3DV5y7r" TargetMode="External" /><Relationship Id="rId441" Type="http://schemas.openxmlformats.org/officeDocument/2006/relationships/hyperlink" Target="mailto:carseymb@cox.net" TargetMode="External" /><Relationship Id="rId442" Type="http://schemas.openxmlformats.org/officeDocument/2006/relationships/header" Target="header121.xml" /><Relationship Id="rId443" Type="http://schemas.openxmlformats.org/officeDocument/2006/relationships/header" Target="header122.xml" /><Relationship Id="rId444" Type="http://schemas.openxmlformats.org/officeDocument/2006/relationships/footer" Target="footer121.xml" /><Relationship Id="rId445" Type="http://schemas.openxmlformats.org/officeDocument/2006/relationships/footer" Target="footer122.xml" /><Relationship Id="rId446" Type="http://schemas.openxmlformats.org/officeDocument/2006/relationships/header" Target="header123.xml" /><Relationship Id="rId447" Type="http://schemas.openxmlformats.org/officeDocument/2006/relationships/footer" Target="footer123.xml" /><Relationship Id="rId448" Type="http://schemas.openxmlformats.org/officeDocument/2006/relationships/hyperlink" Target="https://advance.lexis.com/api/document?collection=news&amp;id=urn:contentItem:64VD-M2R1-F08V-61P8-00000-00&amp;context=1516831" TargetMode="External" /><Relationship Id="rId449" Type="http://schemas.openxmlformats.org/officeDocument/2006/relationships/hyperlink" Target="http://www.MedinaCountyParks.com" TargetMode="External" /><Relationship Id="rId45" Type="http://schemas.openxmlformats.org/officeDocument/2006/relationships/hyperlink" Target="https://advance.lexis.com/api/document?id=urn:contentItem:656Y-MNN1-DXVP-V180-00000-00&amp;idtype=PID&amp;context=1516831" TargetMode="External" /><Relationship Id="rId450" Type="http://schemas.openxmlformats.org/officeDocument/2006/relationships/hyperlink" Target="http://www.iNaturalist.org" TargetMode="External" /><Relationship Id="rId451" Type="http://schemas.openxmlformats.org/officeDocument/2006/relationships/header" Target="header124.xml" /><Relationship Id="rId452" Type="http://schemas.openxmlformats.org/officeDocument/2006/relationships/header" Target="header125.xml" /><Relationship Id="rId453" Type="http://schemas.openxmlformats.org/officeDocument/2006/relationships/footer" Target="footer124.xml" /><Relationship Id="rId454" Type="http://schemas.openxmlformats.org/officeDocument/2006/relationships/footer" Target="footer125.xml" /><Relationship Id="rId455" Type="http://schemas.openxmlformats.org/officeDocument/2006/relationships/header" Target="header126.xml" /><Relationship Id="rId456" Type="http://schemas.openxmlformats.org/officeDocument/2006/relationships/footer" Target="footer126.xml" /><Relationship Id="rId457" Type="http://schemas.openxmlformats.org/officeDocument/2006/relationships/hyperlink" Target="https://advance.lexis.com/api/document?collection=news&amp;id=urn:contentItem:656Y-MNN1-DXVP-V180-00000-00&amp;context=1516831" TargetMode="External" /><Relationship Id="rId458" Type="http://schemas.openxmlformats.org/officeDocument/2006/relationships/header" Target="header127.xml" /><Relationship Id="rId459" Type="http://schemas.openxmlformats.org/officeDocument/2006/relationships/header" Target="header128.xml" /><Relationship Id="rId46" Type="http://schemas.openxmlformats.org/officeDocument/2006/relationships/hyperlink" Target="https://advance.lexis.com/api/document?id=urn:contentItem:6528-FR31-F0J6-J01S-00000-00&amp;idtype=PID&amp;context=1516831" TargetMode="External" /><Relationship Id="rId460" Type="http://schemas.openxmlformats.org/officeDocument/2006/relationships/footer" Target="footer127.xml" /><Relationship Id="rId461" Type="http://schemas.openxmlformats.org/officeDocument/2006/relationships/footer" Target="footer128.xml" /><Relationship Id="rId462" Type="http://schemas.openxmlformats.org/officeDocument/2006/relationships/header" Target="header129.xml" /><Relationship Id="rId463" Type="http://schemas.openxmlformats.org/officeDocument/2006/relationships/footer" Target="footer129.xml" /><Relationship Id="rId464" Type="http://schemas.openxmlformats.org/officeDocument/2006/relationships/hyperlink" Target="https://advance.lexis.com/api/document?collection=news&amp;id=urn:contentItem:6528-FR31-F0J6-J01S-00000-00&amp;context=1516831" TargetMode="External" /><Relationship Id="rId465" Type="http://schemas.openxmlformats.org/officeDocument/2006/relationships/header" Target="header130.xml" /><Relationship Id="rId466" Type="http://schemas.openxmlformats.org/officeDocument/2006/relationships/header" Target="header131.xml" /><Relationship Id="rId467" Type="http://schemas.openxmlformats.org/officeDocument/2006/relationships/footer" Target="footer130.xml" /><Relationship Id="rId468" Type="http://schemas.openxmlformats.org/officeDocument/2006/relationships/footer" Target="footer131.xml" /><Relationship Id="rId469" Type="http://schemas.openxmlformats.org/officeDocument/2006/relationships/header" Target="header132.xml" /><Relationship Id="rId47" Type="http://schemas.openxmlformats.org/officeDocument/2006/relationships/hyperlink" Target="https://advance.lexis.com/api/document?id=urn:contentItem:64X0-95J1-DYJJ-P0H4-00000-00&amp;idtype=PID&amp;context=1516831" TargetMode="External" /><Relationship Id="rId470" Type="http://schemas.openxmlformats.org/officeDocument/2006/relationships/footer" Target="footer132.xml" /><Relationship Id="rId471" Type="http://schemas.openxmlformats.org/officeDocument/2006/relationships/hyperlink" Target="https://advance.lexis.com/api/document?collection=news&amp;id=urn:contentItem:64X0-95J1-DYJJ-P0H4-00000-00&amp;context=1516831" TargetMode="External" /><Relationship Id="rId472" Type="http://schemas.openxmlformats.org/officeDocument/2006/relationships/hyperlink" Target="mailto:frances@gsmassoc.org" TargetMode="External" /><Relationship Id="rId473" Type="http://schemas.openxmlformats.org/officeDocument/2006/relationships/header" Target="header133.xml" /><Relationship Id="rId474" Type="http://schemas.openxmlformats.org/officeDocument/2006/relationships/header" Target="header134.xml" /><Relationship Id="rId475" Type="http://schemas.openxmlformats.org/officeDocument/2006/relationships/footer" Target="footer133.xml" /><Relationship Id="rId476" Type="http://schemas.openxmlformats.org/officeDocument/2006/relationships/footer" Target="footer134.xml" /><Relationship Id="rId477" Type="http://schemas.openxmlformats.org/officeDocument/2006/relationships/header" Target="header135.xml" /><Relationship Id="rId478" Type="http://schemas.openxmlformats.org/officeDocument/2006/relationships/footer" Target="footer135.xml" /><Relationship Id="rId479" Type="http://schemas.openxmlformats.org/officeDocument/2006/relationships/hyperlink" Target="https://advance.lexis.com/api/document?collection=news&amp;id=urn:contentItem:653X-0TY1-DYKJ-K1KV-00000-00&amp;context=1516831" TargetMode="External" /><Relationship Id="rId48" Type="http://schemas.openxmlformats.org/officeDocument/2006/relationships/hyperlink" Target="https://advance.lexis.com/api/document?id=urn:contentItem:653X-0TY1-DYKJ-K1KV-00000-00&amp;idtype=PID&amp;context=1516831" TargetMode="External" /><Relationship Id="rId480" Type="http://schemas.openxmlformats.org/officeDocument/2006/relationships/hyperlink" Target="mailto:pcapper99@gmail.com" TargetMode="External" /><Relationship Id="rId481" Type="http://schemas.openxmlformats.org/officeDocument/2006/relationships/hyperlink" Target="mailto:allen.sanders@hurontel.on.ca" TargetMode="External" /><Relationship Id="rId482" Type="http://schemas.openxmlformats.org/officeDocument/2006/relationships/header" Target="header136.xml" /><Relationship Id="rId483" Type="http://schemas.openxmlformats.org/officeDocument/2006/relationships/header" Target="header137.xml" /><Relationship Id="rId484" Type="http://schemas.openxmlformats.org/officeDocument/2006/relationships/footer" Target="footer136.xml" /><Relationship Id="rId485" Type="http://schemas.openxmlformats.org/officeDocument/2006/relationships/footer" Target="footer137.xml" /><Relationship Id="rId486" Type="http://schemas.openxmlformats.org/officeDocument/2006/relationships/header" Target="header138.xml" /><Relationship Id="rId487" Type="http://schemas.openxmlformats.org/officeDocument/2006/relationships/footer" Target="footer138.xml" /><Relationship Id="rId488" Type="http://schemas.openxmlformats.org/officeDocument/2006/relationships/hyperlink" Target="https://advance.lexis.com/api/document?collection=news&amp;id=urn:contentItem:64V8-VP71-DXVP-V4T2-00000-00&amp;context=1516831" TargetMode="External" /><Relationship Id="rId489" Type="http://schemas.openxmlformats.org/officeDocument/2006/relationships/header" Target="header139.xml" /><Relationship Id="rId49" Type="http://schemas.openxmlformats.org/officeDocument/2006/relationships/hyperlink" Target="https://advance.lexis.com/api/document?id=urn:contentItem:64V8-VP71-DXVP-V4T2-00000-00&amp;idtype=PID&amp;context=1516831" TargetMode="External" /><Relationship Id="rId490" Type="http://schemas.openxmlformats.org/officeDocument/2006/relationships/header" Target="header140.xml" /><Relationship Id="rId491" Type="http://schemas.openxmlformats.org/officeDocument/2006/relationships/footer" Target="footer139.xml" /><Relationship Id="rId492" Type="http://schemas.openxmlformats.org/officeDocument/2006/relationships/footer" Target="footer140.xml" /><Relationship Id="rId493" Type="http://schemas.openxmlformats.org/officeDocument/2006/relationships/header" Target="header141.xml" /><Relationship Id="rId494" Type="http://schemas.openxmlformats.org/officeDocument/2006/relationships/footer" Target="footer141.xml" /><Relationship Id="rId495" Type="http://schemas.openxmlformats.org/officeDocument/2006/relationships/hyperlink" Target="https://advance.lexis.com/api/document?collection=news&amp;id=urn:contentItem:650R-5T81-JDV5-F08P-00000-00&amp;context=1516831" TargetMode="External" /><Relationship Id="rId496" Type="http://schemas.openxmlformats.org/officeDocument/2006/relationships/header" Target="header142.xml" /><Relationship Id="rId497" Type="http://schemas.openxmlformats.org/officeDocument/2006/relationships/header" Target="header143.xml" /><Relationship Id="rId498" Type="http://schemas.openxmlformats.org/officeDocument/2006/relationships/footer" Target="footer142.xml" /><Relationship Id="rId499" Type="http://schemas.openxmlformats.org/officeDocument/2006/relationships/footer" Target="footer143.xml" /><Relationship Id="rId5" Type="http://schemas.openxmlformats.org/officeDocument/2006/relationships/hyperlink" Target="https://advance.lexis.com/api/document?id=urn:contentItem:650S-0K91-DYTT-V02B-00000-00&amp;idtype=PID&amp;context=1516831" TargetMode="External" /><Relationship Id="rId50" Type="http://schemas.openxmlformats.org/officeDocument/2006/relationships/hyperlink" Target="https://advance.lexis.com/api/document?id=urn:contentItem:650R-5T81-JDV5-F08P-00000-00&amp;idtype=PID&amp;context=1516831" TargetMode="External" /><Relationship Id="rId500" Type="http://schemas.openxmlformats.org/officeDocument/2006/relationships/header" Target="header144.xml" /><Relationship Id="rId501" Type="http://schemas.openxmlformats.org/officeDocument/2006/relationships/footer" Target="footer144.xml" /><Relationship Id="rId502" Type="http://schemas.openxmlformats.org/officeDocument/2006/relationships/hyperlink" Target="https://advance.lexis.com/api/document?collection=news&amp;id=urn:contentItem:64X6-87R1-DYJJ-P3MX-00000-00&amp;context=1516831" TargetMode="External" /><Relationship Id="rId503" Type="http://schemas.openxmlformats.org/officeDocument/2006/relationships/header" Target="header145.xml" /><Relationship Id="rId504" Type="http://schemas.openxmlformats.org/officeDocument/2006/relationships/header" Target="header146.xml" /><Relationship Id="rId505" Type="http://schemas.openxmlformats.org/officeDocument/2006/relationships/footer" Target="footer145.xml" /><Relationship Id="rId506" Type="http://schemas.openxmlformats.org/officeDocument/2006/relationships/footer" Target="footer146.xml" /><Relationship Id="rId507" Type="http://schemas.openxmlformats.org/officeDocument/2006/relationships/header" Target="header147.xml" /><Relationship Id="rId508" Type="http://schemas.openxmlformats.org/officeDocument/2006/relationships/footer" Target="footer147.xml" /><Relationship Id="rId509" Type="http://schemas.openxmlformats.org/officeDocument/2006/relationships/hyperlink" Target="https://advance.lexis.com/api/document?collection=news&amp;id=urn:contentItem:656B-01T1-DXVP-V33R-00000-00&amp;context=1516831" TargetMode="External" /><Relationship Id="rId51" Type="http://schemas.openxmlformats.org/officeDocument/2006/relationships/hyperlink" Target="https://advance.lexis.com/api/document?id=urn:contentItem:64X6-87R1-DYJJ-P3MX-00000-00&amp;idtype=PID&amp;context=1516831" TargetMode="External" /><Relationship Id="rId510" Type="http://schemas.openxmlformats.org/officeDocument/2006/relationships/header" Target="header148.xml" /><Relationship Id="rId511" Type="http://schemas.openxmlformats.org/officeDocument/2006/relationships/header" Target="header149.xml" /><Relationship Id="rId512" Type="http://schemas.openxmlformats.org/officeDocument/2006/relationships/footer" Target="footer148.xml" /><Relationship Id="rId513" Type="http://schemas.openxmlformats.org/officeDocument/2006/relationships/footer" Target="footer149.xml" /><Relationship Id="rId514" Type="http://schemas.openxmlformats.org/officeDocument/2006/relationships/header" Target="header150.xml" /><Relationship Id="rId515" Type="http://schemas.openxmlformats.org/officeDocument/2006/relationships/footer" Target="footer150.xml" /><Relationship Id="rId516" Type="http://schemas.openxmlformats.org/officeDocument/2006/relationships/hyperlink" Target="https://advance.lexis.com/api/document?collection=news&amp;id=urn:contentItem:64W4-D8W1-DYJJ-P0BP-00000-00&amp;context=1516831" TargetMode="External" /><Relationship Id="rId517" Type="http://schemas.openxmlformats.org/officeDocument/2006/relationships/header" Target="header151.xml" /><Relationship Id="rId518" Type="http://schemas.openxmlformats.org/officeDocument/2006/relationships/header" Target="header152.xml" /><Relationship Id="rId519" Type="http://schemas.openxmlformats.org/officeDocument/2006/relationships/footer" Target="footer151.xml" /><Relationship Id="rId52" Type="http://schemas.openxmlformats.org/officeDocument/2006/relationships/hyperlink" Target="https://advance.lexis.com/api/document?id=urn:contentItem:656B-01T1-DXVP-V33R-00000-00&amp;idtype=PID&amp;context=1516831" TargetMode="External" /><Relationship Id="rId520" Type="http://schemas.openxmlformats.org/officeDocument/2006/relationships/footer" Target="footer152.xml" /><Relationship Id="rId521" Type="http://schemas.openxmlformats.org/officeDocument/2006/relationships/header" Target="header153.xml" /><Relationship Id="rId522" Type="http://schemas.openxmlformats.org/officeDocument/2006/relationships/footer" Target="footer153.xml" /><Relationship Id="rId523" Type="http://schemas.openxmlformats.org/officeDocument/2006/relationships/hyperlink" Target="https://advance.lexis.com/api/document?collection=news&amp;id=urn:contentItem:6575-M131-DXVP-V492-00000-00&amp;context=1516831" TargetMode="External" /><Relationship Id="rId524" Type="http://schemas.openxmlformats.org/officeDocument/2006/relationships/header" Target="header154.xml" /><Relationship Id="rId525" Type="http://schemas.openxmlformats.org/officeDocument/2006/relationships/header" Target="header155.xml" /><Relationship Id="rId526" Type="http://schemas.openxmlformats.org/officeDocument/2006/relationships/footer" Target="footer154.xml" /><Relationship Id="rId527" Type="http://schemas.openxmlformats.org/officeDocument/2006/relationships/footer" Target="footer155.xml" /><Relationship Id="rId528" Type="http://schemas.openxmlformats.org/officeDocument/2006/relationships/header" Target="header156.xml" /><Relationship Id="rId529" Type="http://schemas.openxmlformats.org/officeDocument/2006/relationships/footer" Target="footer156.xml" /><Relationship Id="rId53" Type="http://schemas.openxmlformats.org/officeDocument/2006/relationships/hyperlink" Target="https://advance.lexis.com/api/document?id=urn:contentItem:64W4-D8W1-DYJJ-P0BP-00000-00&amp;idtype=PID&amp;context=1516831" TargetMode="External" /><Relationship Id="rId530" Type="http://schemas.openxmlformats.org/officeDocument/2006/relationships/hyperlink" Target="https://advance.lexis.com/api/document?collection=news&amp;id=urn:contentItem:64YN-XD71-JBCN-44D1-00000-00&amp;context=1516831" TargetMode="External" /><Relationship Id="rId531" Type="http://schemas.openxmlformats.org/officeDocument/2006/relationships/header" Target="header157.xml" /><Relationship Id="rId532" Type="http://schemas.openxmlformats.org/officeDocument/2006/relationships/header" Target="header158.xml" /><Relationship Id="rId533" Type="http://schemas.openxmlformats.org/officeDocument/2006/relationships/footer" Target="footer157.xml" /><Relationship Id="rId534" Type="http://schemas.openxmlformats.org/officeDocument/2006/relationships/footer" Target="footer158.xml" /><Relationship Id="rId535" Type="http://schemas.openxmlformats.org/officeDocument/2006/relationships/header" Target="header159.xml" /><Relationship Id="rId536" Type="http://schemas.openxmlformats.org/officeDocument/2006/relationships/footer" Target="footer159.xml" /><Relationship Id="rId537" Type="http://schemas.openxmlformats.org/officeDocument/2006/relationships/hyperlink" Target="https://advance.lexis.com/api/document?collection=news&amp;id=urn:contentItem:654C-RXR1-JC11-11NT-00000-00&amp;context=1516831" TargetMode="External" /><Relationship Id="rId538" Type="http://schemas.openxmlformats.org/officeDocument/2006/relationships/header" Target="header160.xml" /><Relationship Id="rId539" Type="http://schemas.openxmlformats.org/officeDocument/2006/relationships/header" Target="header161.xml" /><Relationship Id="rId54" Type="http://schemas.openxmlformats.org/officeDocument/2006/relationships/hyperlink" Target="https://advance.lexis.com/api/document?id=urn:contentItem:6575-M131-DXVP-V492-00000-00&amp;idtype=PID&amp;context=1516831" TargetMode="External" /><Relationship Id="rId540" Type="http://schemas.openxmlformats.org/officeDocument/2006/relationships/footer" Target="footer160.xml" /><Relationship Id="rId541" Type="http://schemas.openxmlformats.org/officeDocument/2006/relationships/footer" Target="footer161.xml" /><Relationship Id="rId542" Type="http://schemas.openxmlformats.org/officeDocument/2006/relationships/header" Target="header162.xml" /><Relationship Id="rId543" Type="http://schemas.openxmlformats.org/officeDocument/2006/relationships/footer" Target="footer162.xml" /><Relationship Id="rId544" Type="http://schemas.openxmlformats.org/officeDocument/2006/relationships/hyperlink" Target="https://advance.lexis.com/api/document?collection=news&amp;id=urn:contentItem:6575-VTN1-DXVP-V53P-00000-00&amp;context=1516831" TargetMode="External" /><Relationship Id="rId545" Type="http://schemas.openxmlformats.org/officeDocument/2006/relationships/hyperlink" Target="mailto:pearlie.franklin@delaware" TargetMode="External" /><Relationship Id="rId546" Type="http://schemas.openxmlformats.org/officeDocument/2006/relationships/header" Target="header163.xml" /><Relationship Id="rId547" Type="http://schemas.openxmlformats.org/officeDocument/2006/relationships/header" Target="header164.xml" /><Relationship Id="rId548" Type="http://schemas.openxmlformats.org/officeDocument/2006/relationships/footer" Target="footer163.xml" /><Relationship Id="rId549" Type="http://schemas.openxmlformats.org/officeDocument/2006/relationships/footer" Target="footer164.xml" /><Relationship Id="rId55" Type="http://schemas.openxmlformats.org/officeDocument/2006/relationships/hyperlink" Target="https://advance.lexis.com/api/document?id=urn:contentItem:64YN-XD71-JBCN-44D1-00000-00&amp;idtype=PID&amp;context=1516831" TargetMode="External" /><Relationship Id="rId550" Type="http://schemas.openxmlformats.org/officeDocument/2006/relationships/header" Target="header165.xml" /><Relationship Id="rId551" Type="http://schemas.openxmlformats.org/officeDocument/2006/relationships/footer" Target="footer165.xml" /><Relationship Id="rId552" Type="http://schemas.openxmlformats.org/officeDocument/2006/relationships/hyperlink" Target="https://advance.lexis.com/api/document?collection=news&amp;id=urn:contentItem:653J-GSD1-F03R-N0K3-00000-00&amp;context=1516831" TargetMode="External" /><Relationship Id="rId553" Type="http://schemas.openxmlformats.org/officeDocument/2006/relationships/hyperlink" Target="https://link.axios.com/join/am-signup?source=aci" TargetMode="External" /><Relationship Id="rId554" Type="http://schemas.openxmlformats.org/officeDocument/2006/relationships/hyperlink" Target="https://www.usf.edu/arts-sciences/florida-studies/faculty/gary-mormino.aspx" TargetMode="External" /><Relationship Id="rId555" Type="http://schemas.openxmlformats.org/officeDocument/2006/relationships/hyperlink" Target="http://www.amazon.com/Backroads-Paradise-Journey-Rediscover-Florida/dp/0813062969/ref%3Dsr_1_2?ie=UTF8&amp;qid=1464879726&amp;sr=8-2&amp;keywords=backroads+of+paradise" TargetMode="External" /><Relationship Id="rId556" Type="http://schemas.openxmlformats.org/officeDocument/2006/relationships/hyperlink" Target="https://thegabber.com/about-the-gabber" TargetMode="External" /><Relationship Id="rId557" Type="http://schemas.openxmlformats.org/officeDocument/2006/relationships/hyperlink" Target="https://greatfloridaroadtrip.us17.list-manage.com/subscribe?u=de1e97a4c3dcb6d90f090349f&amp;id=b7aca90c51" TargetMode="External" /><Relationship Id="rId558" Type="http://schemas.openxmlformats.org/officeDocument/2006/relationships/hyperlink" Target="https://www.floridastateparks.org/parks-and-trails/lake-louisa-state-park" TargetMode="External" /><Relationship Id="rId559" Type="http://schemas.openxmlformats.org/officeDocument/2006/relationships/hyperlink" Target="https://www.holajalapeno.com/pitcher-perfect-sour-orange-margaritas" TargetMode="External" /><Relationship Id="rId56" Type="http://schemas.openxmlformats.org/officeDocument/2006/relationships/hyperlink" Target="https://advance.lexis.com/api/document?id=urn:contentItem:654C-RXR1-JC11-11NT-00000-00&amp;idtype=PID&amp;context=1516831" TargetMode="External" /><Relationship Id="rId560" Type="http://schemas.openxmlformats.org/officeDocument/2006/relationships/hyperlink" Target="https://www.nps.gov/places/florida-bay.htm" TargetMode="External" /><Relationship Id="rId561" Type="http://schemas.openxmlformats.org/officeDocument/2006/relationships/hyperlink" Target="https://www.floridastateparks.org/parks-and-trails/dr-julian-g-bruce-st-george-island-state-park" TargetMode="External" /><Relationship Id="rId562" Type="http://schemas.openxmlformats.org/officeDocument/2006/relationships/hyperlink" Target="https://www.floridastateparks.org/graytonbeach" TargetMode="External" /><Relationship Id="rId563" Type="http://schemas.openxmlformats.org/officeDocument/2006/relationships/hyperlink" Target="https://www.pinellascounty.org/park/05_ft_desoto.htm" TargetMode="External" /><Relationship Id="rId564" Type="http://schemas.openxmlformats.org/officeDocument/2006/relationships/hyperlink" Target="https://www.lazydaysislamorada.com" TargetMode="External" /><Relationship Id="rId565" Type="http://schemas.openxmlformats.org/officeDocument/2006/relationships/hyperlink" Target="https://play.google.com/store/apps/details?id=org.inaturalist.seek&amp;hl=en_US&amp;gl=US" TargetMode="External" /><Relationship Id="rId566" Type="http://schemas.openxmlformats.org/officeDocument/2006/relationships/hyperlink" Target="https://www.sandatlas.org/oolite" TargetMode="External" /><Relationship Id="rId567" Type="http://schemas.openxmlformats.org/officeDocument/2006/relationships/hyperlink" Target="https://www.floridastateparks.org/parks-and-trails/collier-seminole-state-park" TargetMode="External" /><Relationship Id="rId568" Type="http://schemas.openxmlformats.org/officeDocument/2006/relationships/hyperlink" Target="https://en.wikipedia.org/wiki/Card_Sound_Bridge" TargetMode="External" /><Relationship Id="rId569" Type="http://schemas.openxmlformats.org/officeDocument/2006/relationships/header" Target="header166.xml" /><Relationship Id="rId57" Type="http://schemas.openxmlformats.org/officeDocument/2006/relationships/hyperlink" Target="https://advance.lexis.com/api/document?id=urn:contentItem:6575-VTN1-DXVP-V53P-00000-00&amp;idtype=PID&amp;context=1516831" TargetMode="External" /><Relationship Id="rId570" Type="http://schemas.openxmlformats.org/officeDocument/2006/relationships/header" Target="header167.xml" /><Relationship Id="rId571" Type="http://schemas.openxmlformats.org/officeDocument/2006/relationships/footer" Target="footer166.xml" /><Relationship Id="rId572" Type="http://schemas.openxmlformats.org/officeDocument/2006/relationships/footer" Target="footer167.xml" /><Relationship Id="rId573" Type="http://schemas.openxmlformats.org/officeDocument/2006/relationships/header" Target="header168.xml" /><Relationship Id="rId574" Type="http://schemas.openxmlformats.org/officeDocument/2006/relationships/footer" Target="footer168.xml" /><Relationship Id="rId575" Type="http://schemas.openxmlformats.org/officeDocument/2006/relationships/hyperlink" Target="https://advance.lexis.com/api/document?collection=news&amp;id=urn:contentItem:654D-3791-DYTH-G3RC-00000-00&amp;context=1516831" TargetMode="External" /><Relationship Id="rId576" Type="http://schemas.openxmlformats.org/officeDocument/2006/relationships/header" Target="header169.xml" /><Relationship Id="rId577" Type="http://schemas.openxmlformats.org/officeDocument/2006/relationships/header" Target="header170.xml" /><Relationship Id="rId578" Type="http://schemas.openxmlformats.org/officeDocument/2006/relationships/footer" Target="footer169.xml" /><Relationship Id="rId579" Type="http://schemas.openxmlformats.org/officeDocument/2006/relationships/footer" Target="footer170.xml" /><Relationship Id="rId58" Type="http://schemas.openxmlformats.org/officeDocument/2006/relationships/hyperlink" Target="https://advance.lexis.com/api/document?id=urn:contentItem:653J-GSD1-F03R-N0K3-00000-00&amp;idtype=PID&amp;context=1516831" TargetMode="External" /><Relationship Id="rId580" Type="http://schemas.openxmlformats.org/officeDocument/2006/relationships/header" Target="header171.xml" /><Relationship Id="rId581" Type="http://schemas.openxmlformats.org/officeDocument/2006/relationships/footer" Target="footer171.xml" /><Relationship Id="rId582" Type="http://schemas.openxmlformats.org/officeDocument/2006/relationships/hyperlink" Target="https://advance.lexis.com/api/document?collection=news&amp;id=urn:contentItem:6477-1SR1-JDG9-Y50G-00000-00&amp;context=1516831" TargetMode="External" /><Relationship Id="rId583" Type="http://schemas.openxmlformats.org/officeDocument/2006/relationships/header" Target="header172.xml" /><Relationship Id="rId584" Type="http://schemas.openxmlformats.org/officeDocument/2006/relationships/header" Target="header173.xml" /><Relationship Id="rId585" Type="http://schemas.openxmlformats.org/officeDocument/2006/relationships/footer" Target="footer172.xml" /><Relationship Id="rId586" Type="http://schemas.openxmlformats.org/officeDocument/2006/relationships/footer" Target="footer173.xml" /><Relationship Id="rId587" Type="http://schemas.openxmlformats.org/officeDocument/2006/relationships/header" Target="header174.xml" /><Relationship Id="rId588" Type="http://schemas.openxmlformats.org/officeDocument/2006/relationships/footer" Target="footer174.xml" /><Relationship Id="rId589" Type="http://schemas.openxmlformats.org/officeDocument/2006/relationships/hyperlink" Target="https://advance.lexis.com/api/document?collection=news&amp;id=urn:contentItem:64VW-4FD1-DY2T-045W-00000-00&amp;context=1516831" TargetMode="External" /><Relationship Id="rId59" Type="http://schemas.openxmlformats.org/officeDocument/2006/relationships/hyperlink" Target="https://advance.lexis.com/api/document?id=urn:contentItem:654D-3791-DYTH-G3RC-00000-00&amp;idtype=PID&amp;context=1516831" TargetMode="External" /><Relationship Id="rId590" Type="http://schemas.openxmlformats.org/officeDocument/2006/relationships/header" Target="header175.xml" /><Relationship Id="rId591" Type="http://schemas.openxmlformats.org/officeDocument/2006/relationships/header" Target="header176.xml" /><Relationship Id="rId592" Type="http://schemas.openxmlformats.org/officeDocument/2006/relationships/footer" Target="footer175.xml" /><Relationship Id="rId593" Type="http://schemas.openxmlformats.org/officeDocument/2006/relationships/footer" Target="footer176.xml" /><Relationship Id="rId594" Type="http://schemas.openxmlformats.org/officeDocument/2006/relationships/header" Target="header177.xml" /><Relationship Id="rId595" Type="http://schemas.openxmlformats.org/officeDocument/2006/relationships/footer" Target="footer177.xml" /><Relationship Id="rId596" Type="http://schemas.openxmlformats.org/officeDocument/2006/relationships/hyperlink" Target="https://advance.lexis.com/api/document?collection=news&amp;id=urn:contentItem:64YY-2J41-DY93-M1DW-00000-00&amp;context=1516831" TargetMode="External" /><Relationship Id="rId597" Type="http://schemas.openxmlformats.org/officeDocument/2006/relationships/image" Target="media/image8.png" /><Relationship Id="rId598" Type="http://schemas.openxmlformats.org/officeDocument/2006/relationships/header" Target="header178.xml" /><Relationship Id="rId599" Type="http://schemas.openxmlformats.org/officeDocument/2006/relationships/header" Target="header179.xml" /><Relationship Id="rId6" Type="http://schemas.openxmlformats.org/officeDocument/2006/relationships/hyperlink" Target="https://advance.lexis.com/api/document?id=urn:contentItem:64YX-W4G1-JCBF-S10K-00000-00&amp;idtype=PID&amp;context=1516831" TargetMode="External" /><Relationship Id="rId60" Type="http://schemas.openxmlformats.org/officeDocument/2006/relationships/hyperlink" Target="https://advance.lexis.com/api/document?id=urn:contentItem:6477-1SR1-JDG9-Y50G-00000-00&amp;idtype=PID&amp;context=1516831" TargetMode="External" /><Relationship Id="rId600" Type="http://schemas.openxmlformats.org/officeDocument/2006/relationships/footer" Target="footer178.xml" /><Relationship Id="rId601" Type="http://schemas.openxmlformats.org/officeDocument/2006/relationships/footer" Target="footer179.xml" /><Relationship Id="rId602" Type="http://schemas.openxmlformats.org/officeDocument/2006/relationships/header" Target="header180.xml" /><Relationship Id="rId603" Type="http://schemas.openxmlformats.org/officeDocument/2006/relationships/footer" Target="footer180.xml" /><Relationship Id="rId604" Type="http://schemas.openxmlformats.org/officeDocument/2006/relationships/hyperlink" Target="https://advance.lexis.com/api/document?collection=news&amp;id=urn:contentItem:62DK-FWY1-DXVP-V4N6-00000-00&amp;context=1516831" TargetMode="External" /><Relationship Id="rId605" Type="http://schemas.openxmlformats.org/officeDocument/2006/relationships/header" Target="header181.xml" /><Relationship Id="rId606" Type="http://schemas.openxmlformats.org/officeDocument/2006/relationships/header" Target="header182.xml" /><Relationship Id="rId607" Type="http://schemas.openxmlformats.org/officeDocument/2006/relationships/footer" Target="footer181.xml" /><Relationship Id="rId608" Type="http://schemas.openxmlformats.org/officeDocument/2006/relationships/footer" Target="footer182.xml" /><Relationship Id="rId609" Type="http://schemas.openxmlformats.org/officeDocument/2006/relationships/header" Target="header183.xml" /><Relationship Id="rId61" Type="http://schemas.openxmlformats.org/officeDocument/2006/relationships/hyperlink" Target="https://advance.lexis.com/api/document?id=urn:contentItem:64VW-4FD1-DY2T-045W-00000-00&amp;idtype=PID&amp;context=1516831" TargetMode="External" /><Relationship Id="rId610" Type="http://schemas.openxmlformats.org/officeDocument/2006/relationships/footer" Target="footer183.xml" /><Relationship Id="rId611" Type="http://schemas.openxmlformats.org/officeDocument/2006/relationships/hyperlink" Target="https://advance.lexis.com/api/document?collection=news&amp;id=urn:contentItem:64NH-FFB1-DYG0-94YX-00000-00&amp;context=1516831" TargetMode="External" /><Relationship Id="rId612" Type="http://schemas.openxmlformats.org/officeDocument/2006/relationships/image" Target="media/image9.png" /><Relationship Id="rId613" Type="http://schemas.openxmlformats.org/officeDocument/2006/relationships/header" Target="header184.xml" /><Relationship Id="rId614" Type="http://schemas.openxmlformats.org/officeDocument/2006/relationships/header" Target="header185.xml" /><Relationship Id="rId615" Type="http://schemas.openxmlformats.org/officeDocument/2006/relationships/footer" Target="footer184.xml" /><Relationship Id="rId616" Type="http://schemas.openxmlformats.org/officeDocument/2006/relationships/footer" Target="footer185.xml" /><Relationship Id="rId617" Type="http://schemas.openxmlformats.org/officeDocument/2006/relationships/header" Target="header186.xml" /><Relationship Id="rId618" Type="http://schemas.openxmlformats.org/officeDocument/2006/relationships/footer" Target="footer186.xml" /><Relationship Id="rId619" Type="http://schemas.openxmlformats.org/officeDocument/2006/relationships/hyperlink" Target="https://advance.lexis.com/api/document?collection=news&amp;id=urn:contentItem:64SC-7HR1-DYTR-J117-00000-00&amp;context=1516831" TargetMode="External" /><Relationship Id="rId62" Type="http://schemas.openxmlformats.org/officeDocument/2006/relationships/hyperlink" Target="https://advance.lexis.com/api/document?id=urn:contentItem:64YY-2J41-DY93-M1DW-00000-00&amp;idtype=PID&amp;context=1516831" TargetMode="External" /><Relationship Id="rId620" Type="http://schemas.openxmlformats.org/officeDocument/2006/relationships/header" Target="header187.xml" /><Relationship Id="rId621" Type="http://schemas.openxmlformats.org/officeDocument/2006/relationships/header" Target="header188.xml" /><Relationship Id="rId622" Type="http://schemas.openxmlformats.org/officeDocument/2006/relationships/footer" Target="footer187.xml" /><Relationship Id="rId623" Type="http://schemas.openxmlformats.org/officeDocument/2006/relationships/footer" Target="footer188.xml" /><Relationship Id="rId624" Type="http://schemas.openxmlformats.org/officeDocument/2006/relationships/header" Target="header189.xml" /><Relationship Id="rId625" Type="http://schemas.openxmlformats.org/officeDocument/2006/relationships/footer" Target="footer189.xml" /><Relationship Id="rId626" Type="http://schemas.openxmlformats.org/officeDocument/2006/relationships/hyperlink" Target="https://advance.lexis.com/api/document?collection=news&amp;id=urn:contentItem:62YT-PP11-JBSG-R2HX-00000-00&amp;context=1516831" TargetMode="External" /><Relationship Id="rId627" Type="http://schemas.openxmlformats.org/officeDocument/2006/relationships/hyperlink" Target="mailto:lenore.sobota@lee.net" TargetMode="External" /><Relationship Id="rId628" Type="http://schemas.openxmlformats.org/officeDocument/2006/relationships/hyperlink" Target="http://www.illinoiswildflowers.info" TargetMode="External" /><Relationship Id="rId629" Type="http://schemas.openxmlformats.org/officeDocument/2006/relationships/hyperlink" Target="mailto:lsobota@pantagraph.com" TargetMode="External" /><Relationship Id="rId63" Type="http://schemas.openxmlformats.org/officeDocument/2006/relationships/hyperlink" Target="https://advance.lexis.com/api/document?id=urn:contentItem:62DK-FWY1-DXVP-V4N6-00000-00&amp;idtype=PID&amp;context=1516831" TargetMode="External" /><Relationship Id="rId630" Type="http://schemas.openxmlformats.org/officeDocument/2006/relationships/header" Target="header190.xml" /><Relationship Id="rId631" Type="http://schemas.openxmlformats.org/officeDocument/2006/relationships/header" Target="header191.xml" /><Relationship Id="rId632" Type="http://schemas.openxmlformats.org/officeDocument/2006/relationships/footer" Target="footer190.xml" /><Relationship Id="rId633" Type="http://schemas.openxmlformats.org/officeDocument/2006/relationships/footer" Target="footer191.xml" /><Relationship Id="rId634" Type="http://schemas.openxmlformats.org/officeDocument/2006/relationships/header" Target="header192.xml" /><Relationship Id="rId635" Type="http://schemas.openxmlformats.org/officeDocument/2006/relationships/footer" Target="footer192.xml" /><Relationship Id="rId636" Type="http://schemas.openxmlformats.org/officeDocument/2006/relationships/hyperlink" Target="https://advance.lexis.com/api/document?collection=news&amp;id=urn:contentItem:64B0-9HW1-DYTM-930M-00000-00&amp;context=1516831" TargetMode="External" /><Relationship Id="rId637" Type="http://schemas.openxmlformats.org/officeDocument/2006/relationships/hyperlink" Target="https://www.ibtimes.com/new-snake-species-discovered-thanks-instagram-photo-3349360?utm_source=feeds_ibt&amp;utm_medium=feed&amp;utm_campaign=_content" TargetMode="External" /><Relationship Id="rId638" Type="http://schemas.openxmlformats.org/officeDocument/2006/relationships/hyperlink" Target="https://jor.pensoft.net/article/65885/" TargetMode="External" /><Relationship Id="rId639" Type="http://schemas.openxmlformats.org/officeDocument/2006/relationships/hyperlink" Target="https://blog.pensoft.net/2021/12/15/decade-old-photographs-shared-on-social-media-give-away-a-new-species-of-pygmy-grasshopper/" TargetMode="External" /><Relationship Id="rId64" Type="http://schemas.openxmlformats.org/officeDocument/2006/relationships/hyperlink" Target="https://advance.lexis.com/api/document?id=urn:contentItem:64NH-FFB1-DYG0-94YX-00000-00&amp;idtype=PID&amp;context=1516831" TargetMode="External" /><Relationship Id="rId640" Type="http://schemas.openxmlformats.org/officeDocument/2006/relationships/hyperlink" Target="https://www.inaturalist.org/observations/9968031" TargetMode="External" /><Relationship Id="rId641" Type="http://schemas.openxmlformats.org/officeDocument/2006/relationships/header" Target="header193.xml" /><Relationship Id="rId642" Type="http://schemas.openxmlformats.org/officeDocument/2006/relationships/header" Target="header194.xml" /><Relationship Id="rId643" Type="http://schemas.openxmlformats.org/officeDocument/2006/relationships/footer" Target="footer193.xml" /><Relationship Id="rId644" Type="http://schemas.openxmlformats.org/officeDocument/2006/relationships/footer" Target="footer194.xml" /><Relationship Id="rId645" Type="http://schemas.openxmlformats.org/officeDocument/2006/relationships/header" Target="header195.xml" /><Relationship Id="rId646" Type="http://schemas.openxmlformats.org/officeDocument/2006/relationships/footer" Target="footer195.xml" /><Relationship Id="rId647" Type="http://schemas.openxmlformats.org/officeDocument/2006/relationships/hyperlink" Target="https://advance.lexis.com/api/document?collection=news&amp;id=urn:contentItem:64ST-6301-DYTR-J3H8-00000-00&amp;context=1516831" TargetMode="External" /><Relationship Id="rId648" Type="http://schemas.openxmlformats.org/officeDocument/2006/relationships/header" Target="header196.xml" /><Relationship Id="rId649" Type="http://schemas.openxmlformats.org/officeDocument/2006/relationships/header" Target="header197.xml" /><Relationship Id="rId65" Type="http://schemas.openxmlformats.org/officeDocument/2006/relationships/hyperlink" Target="https://advance.lexis.com/api/document?id=urn:contentItem:64SC-7HR1-DYTR-J117-00000-00&amp;idtype=PID&amp;context=1516831" TargetMode="External" /><Relationship Id="rId650" Type="http://schemas.openxmlformats.org/officeDocument/2006/relationships/footer" Target="footer196.xml" /><Relationship Id="rId651" Type="http://schemas.openxmlformats.org/officeDocument/2006/relationships/footer" Target="footer197.xml" /><Relationship Id="rId652" Type="http://schemas.openxmlformats.org/officeDocument/2006/relationships/header" Target="header198.xml" /><Relationship Id="rId653" Type="http://schemas.openxmlformats.org/officeDocument/2006/relationships/footer" Target="footer198.xml" /><Relationship Id="rId654" Type="http://schemas.openxmlformats.org/officeDocument/2006/relationships/hyperlink" Target="https://advance.lexis.com/api/document?collection=news&amp;id=urn:contentItem:64SC-7HR1-DYTR-J0XR-00000-00&amp;context=1516831" TargetMode="External" /><Relationship Id="rId655" Type="http://schemas.openxmlformats.org/officeDocument/2006/relationships/header" Target="header199.xml" /><Relationship Id="rId656" Type="http://schemas.openxmlformats.org/officeDocument/2006/relationships/header" Target="header200.xml" /><Relationship Id="rId657" Type="http://schemas.openxmlformats.org/officeDocument/2006/relationships/footer" Target="footer199.xml" /><Relationship Id="rId658" Type="http://schemas.openxmlformats.org/officeDocument/2006/relationships/footer" Target="footer200.xml" /><Relationship Id="rId659" Type="http://schemas.openxmlformats.org/officeDocument/2006/relationships/header" Target="header201.xml" /><Relationship Id="rId66" Type="http://schemas.openxmlformats.org/officeDocument/2006/relationships/hyperlink" Target="https://advance.lexis.com/api/document?id=urn:contentItem:62YT-PP11-JBSG-R2HX-00000-00&amp;idtype=PID&amp;context=1516831" TargetMode="External" /><Relationship Id="rId660" Type="http://schemas.openxmlformats.org/officeDocument/2006/relationships/footer" Target="footer201.xml" /><Relationship Id="rId661" Type="http://schemas.openxmlformats.org/officeDocument/2006/relationships/hyperlink" Target="https://advance.lexis.com/api/document?collection=news&amp;id=urn:contentItem:655F-4461-JC11-12HK-00000-00&amp;context=1516831" TargetMode="External" /><Relationship Id="rId662" Type="http://schemas.openxmlformats.org/officeDocument/2006/relationships/header" Target="header202.xml" /><Relationship Id="rId663" Type="http://schemas.openxmlformats.org/officeDocument/2006/relationships/header" Target="header203.xml" /><Relationship Id="rId664" Type="http://schemas.openxmlformats.org/officeDocument/2006/relationships/footer" Target="footer202.xml" /><Relationship Id="rId665" Type="http://schemas.openxmlformats.org/officeDocument/2006/relationships/footer" Target="footer203.xml" /><Relationship Id="rId666" Type="http://schemas.openxmlformats.org/officeDocument/2006/relationships/header" Target="header204.xml" /><Relationship Id="rId667" Type="http://schemas.openxmlformats.org/officeDocument/2006/relationships/footer" Target="footer204.xml" /><Relationship Id="rId668" Type="http://schemas.openxmlformats.org/officeDocument/2006/relationships/hyperlink" Target="https://advance.lexis.com/api/document?collection=news&amp;id=urn:contentItem:64T7-DMK1-JD34-V4VH-00000-00&amp;context=1516831" TargetMode="External" /><Relationship Id="rId669" Type="http://schemas.openxmlformats.org/officeDocument/2006/relationships/header" Target="header205.xml" /><Relationship Id="rId67" Type="http://schemas.openxmlformats.org/officeDocument/2006/relationships/hyperlink" Target="https://advance.lexis.com/api/document?id=urn:contentItem:64B0-9HW1-DYTM-930M-00000-00&amp;idtype=PID&amp;context=1516831" TargetMode="External" /><Relationship Id="rId670" Type="http://schemas.openxmlformats.org/officeDocument/2006/relationships/header" Target="header206.xml" /><Relationship Id="rId671" Type="http://schemas.openxmlformats.org/officeDocument/2006/relationships/footer" Target="footer205.xml" /><Relationship Id="rId672" Type="http://schemas.openxmlformats.org/officeDocument/2006/relationships/footer" Target="footer206.xml" /><Relationship Id="rId673" Type="http://schemas.openxmlformats.org/officeDocument/2006/relationships/header" Target="header207.xml" /><Relationship Id="rId674" Type="http://schemas.openxmlformats.org/officeDocument/2006/relationships/footer" Target="footer207.xml" /><Relationship Id="rId675" Type="http://schemas.openxmlformats.org/officeDocument/2006/relationships/hyperlink" Target="https://advance.lexis.com/api/document?collection=news&amp;id=urn:contentItem:64ST-6301-DYTR-J37D-00000-00&amp;context=1516831" TargetMode="External" /><Relationship Id="rId676" Type="http://schemas.openxmlformats.org/officeDocument/2006/relationships/header" Target="header208.xml" /><Relationship Id="rId677" Type="http://schemas.openxmlformats.org/officeDocument/2006/relationships/header" Target="header209.xml" /><Relationship Id="rId678" Type="http://schemas.openxmlformats.org/officeDocument/2006/relationships/footer" Target="footer208.xml" /><Relationship Id="rId679" Type="http://schemas.openxmlformats.org/officeDocument/2006/relationships/footer" Target="footer209.xml" /><Relationship Id="rId68" Type="http://schemas.openxmlformats.org/officeDocument/2006/relationships/hyperlink" Target="https://advance.lexis.com/api/document?id=urn:contentItem:64ST-6301-DYTR-J3H8-00000-00&amp;idtype=PID&amp;context=1516831" TargetMode="External" /><Relationship Id="rId680" Type="http://schemas.openxmlformats.org/officeDocument/2006/relationships/header" Target="header210.xml" /><Relationship Id="rId681" Type="http://schemas.openxmlformats.org/officeDocument/2006/relationships/footer" Target="footer210.xml" /><Relationship Id="rId682" Type="http://schemas.openxmlformats.org/officeDocument/2006/relationships/hyperlink" Target="https://advance.lexis.com/api/document?collection=news&amp;id=urn:contentItem:633F-72M1-DY6H-Y1MS-00000-00&amp;context=1516831" TargetMode="External" /><Relationship Id="rId683" Type="http://schemas.openxmlformats.org/officeDocument/2006/relationships/header" Target="header211.xml" /><Relationship Id="rId684" Type="http://schemas.openxmlformats.org/officeDocument/2006/relationships/header" Target="header212.xml" /><Relationship Id="rId685" Type="http://schemas.openxmlformats.org/officeDocument/2006/relationships/footer" Target="footer211.xml" /><Relationship Id="rId686" Type="http://schemas.openxmlformats.org/officeDocument/2006/relationships/footer" Target="footer212.xml" /><Relationship Id="rId687" Type="http://schemas.openxmlformats.org/officeDocument/2006/relationships/header" Target="header213.xml" /><Relationship Id="rId688" Type="http://schemas.openxmlformats.org/officeDocument/2006/relationships/footer" Target="footer213.xml" /><Relationship Id="rId689" Type="http://schemas.openxmlformats.org/officeDocument/2006/relationships/hyperlink" Target="https://advance.lexis.com/api/document?collection=news&amp;id=urn:contentItem:64T1-55J1-DYTR-J2R9-00000-00&amp;context=1516831" TargetMode="External" /><Relationship Id="rId69" Type="http://schemas.openxmlformats.org/officeDocument/2006/relationships/hyperlink" Target="https://advance.lexis.com/api/document?id=urn:contentItem:64SC-7HR1-DYTR-J0XR-00000-00&amp;idtype=PID&amp;context=1516831" TargetMode="External" /><Relationship Id="rId690" Type="http://schemas.openxmlformats.org/officeDocument/2006/relationships/image" Target="media/image10.png" /><Relationship Id="rId691" Type="http://schemas.openxmlformats.org/officeDocument/2006/relationships/header" Target="header214.xml" /><Relationship Id="rId692" Type="http://schemas.openxmlformats.org/officeDocument/2006/relationships/header" Target="header215.xml" /><Relationship Id="rId693" Type="http://schemas.openxmlformats.org/officeDocument/2006/relationships/footer" Target="footer214.xml" /><Relationship Id="rId694" Type="http://schemas.openxmlformats.org/officeDocument/2006/relationships/footer" Target="footer215.xml" /><Relationship Id="rId695" Type="http://schemas.openxmlformats.org/officeDocument/2006/relationships/header" Target="header216.xml" /><Relationship Id="rId696" Type="http://schemas.openxmlformats.org/officeDocument/2006/relationships/footer" Target="footer216.xml" /><Relationship Id="rId697" Type="http://schemas.openxmlformats.org/officeDocument/2006/relationships/hyperlink" Target="https://advance.lexis.com/api/document?collection=news&amp;id=urn:contentItem:64T6-48B1-F197-502T-00000-00&amp;context=1516831" TargetMode="External" /><Relationship Id="rId698" Type="http://schemas.openxmlformats.org/officeDocument/2006/relationships/hyperlink" Target="mailto:mcarney1490@gmail.com" TargetMode="External" /><Relationship Id="rId699" Type="http://schemas.openxmlformats.org/officeDocument/2006/relationships/header" Target="header217.xml" /><Relationship Id="rId7" Type="http://schemas.openxmlformats.org/officeDocument/2006/relationships/hyperlink" Target="https://advance.lexis.com/api/document?id=urn:contentItem:64DC-CKJ1-JB75-92XK-00000-00&amp;idtype=PID&amp;context=1516831" TargetMode="External" /><Relationship Id="rId70" Type="http://schemas.openxmlformats.org/officeDocument/2006/relationships/hyperlink" Target="https://advance.lexis.com/api/document?id=urn:contentItem:655F-4461-JC11-12HK-00000-00&amp;idtype=PID&amp;context=1516831" TargetMode="External" /><Relationship Id="rId700" Type="http://schemas.openxmlformats.org/officeDocument/2006/relationships/header" Target="header218.xml" /><Relationship Id="rId701" Type="http://schemas.openxmlformats.org/officeDocument/2006/relationships/footer" Target="footer217.xml" /><Relationship Id="rId702" Type="http://schemas.openxmlformats.org/officeDocument/2006/relationships/footer" Target="footer218.xml" /><Relationship Id="rId703" Type="http://schemas.openxmlformats.org/officeDocument/2006/relationships/header" Target="header219.xml" /><Relationship Id="rId704" Type="http://schemas.openxmlformats.org/officeDocument/2006/relationships/footer" Target="footer219.xml" /><Relationship Id="rId705" Type="http://schemas.openxmlformats.org/officeDocument/2006/relationships/hyperlink" Target="https://advance.lexis.com/api/document?collection=news&amp;id=urn:contentItem:64Y9-KB01-DXH7-5397-00000-00&amp;context=1516831" TargetMode="External" /><Relationship Id="rId706" Type="http://schemas.openxmlformats.org/officeDocument/2006/relationships/hyperlink" Target="https://www.bostonglobe.com/resizer/u6LGl9rQOu-8hQcdiqJhs5UOZL8=/cloudfront-us-east-1.images.arcpublishing.com/bostonglobe/IOQOLVDXVWSBYLROTXFWJ2NWGE.jpg" TargetMode="External" /><Relationship Id="rId707" Type="http://schemas.openxmlformats.org/officeDocument/2006/relationships/hyperlink" Target="https://news.uga.edu/joro-spiders-likely-to-spread-beyond-georgia/" TargetMode="External" /><Relationship Id="rId708" Type="http://schemas.openxmlformats.org/officeDocument/2006/relationships/hyperlink" Target="https://resjournals.onlinelibrary.wiley.com/doi/abs/10.1111/phen.12385" TargetMode="External" /><Relationship Id="rId709" Type="http://schemas.openxmlformats.org/officeDocument/2006/relationships/hyperlink" Target="https://cloudfront-us-east-1.images.arcpublishing.com/bostonglobe/HN2JGR4ZH5C6DPHIFRAONHWBJE.jpg" TargetMode="External" /><Relationship Id="rId71" Type="http://schemas.openxmlformats.org/officeDocument/2006/relationships/hyperlink" Target="https://advance.lexis.com/api/document?id=urn:contentItem:64T7-DMK1-JD34-V4VH-00000-00&amp;idtype=PID&amp;context=1516831" TargetMode="External" /><Relationship Id="rId710" Type="http://schemas.openxmlformats.org/officeDocument/2006/relationships/header" Target="header220.xml" /><Relationship Id="rId711" Type="http://schemas.openxmlformats.org/officeDocument/2006/relationships/header" Target="header221.xml" /><Relationship Id="rId712" Type="http://schemas.openxmlformats.org/officeDocument/2006/relationships/footer" Target="footer220.xml" /><Relationship Id="rId713" Type="http://schemas.openxmlformats.org/officeDocument/2006/relationships/footer" Target="footer221.xml" /><Relationship Id="rId714" Type="http://schemas.openxmlformats.org/officeDocument/2006/relationships/header" Target="header222.xml" /><Relationship Id="rId715" Type="http://schemas.openxmlformats.org/officeDocument/2006/relationships/footer" Target="footer222.xml" /><Relationship Id="rId716" Type="http://schemas.openxmlformats.org/officeDocument/2006/relationships/hyperlink" Target="https://advance.lexis.com/api/document?collection=news&amp;id=urn:contentItem:6520-8DS1-F12F-F0RT-00000-00&amp;context=1516831" TargetMode="External" /><Relationship Id="rId717" Type="http://schemas.openxmlformats.org/officeDocument/2006/relationships/hyperlink" Target="http://www.volusia.org/cleanup" TargetMode="External" /><Relationship Id="rId718" Type="http://schemas.openxmlformats.org/officeDocument/2006/relationships/hyperlink" Target="https://citynaturechallenge.org" TargetMode="External" /><Relationship Id="rId719" Type="http://schemas.openxmlformats.org/officeDocument/2006/relationships/header" Target="header223.xml" /><Relationship Id="rId72" Type="http://schemas.openxmlformats.org/officeDocument/2006/relationships/hyperlink" Target="https://advance.lexis.com/api/document?id=urn:contentItem:64ST-6301-DYTR-J37D-00000-00&amp;idtype=PID&amp;context=1516831" TargetMode="External" /><Relationship Id="rId720" Type="http://schemas.openxmlformats.org/officeDocument/2006/relationships/header" Target="header224.xml" /><Relationship Id="rId721" Type="http://schemas.openxmlformats.org/officeDocument/2006/relationships/footer" Target="footer223.xml" /><Relationship Id="rId722" Type="http://schemas.openxmlformats.org/officeDocument/2006/relationships/footer" Target="footer224.xml" /><Relationship Id="rId723" Type="http://schemas.openxmlformats.org/officeDocument/2006/relationships/header" Target="header225.xml" /><Relationship Id="rId724" Type="http://schemas.openxmlformats.org/officeDocument/2006/relationships/footer" Target="footer225.xml" /><Relationship Id="rId725" Type="http://schemas.openxmlformats.org/officeDocument/2006/relationships/hyperlink" Target="https://advance.lexis.com/api/document?collection=news&amp;id=urn:contentItem:650R-RTT1-JC3H-01WG-00000-00&amp;context=1516831" TargetMode="External" /><Relationship Id="rId726" Type="http://schemas.openxmlformats.org/officeDocument/2006/relationships/hyperlink" Target="https://www.inaturalist.org" TargetMode="External" /><Relationship Id="rId727" Type="http://schemas.openxmlformats.org/officeDocument/2006/relationships/hyperlink" Target="https://extension.arizona.edu/contact-us" TargetMode="External" /><Relationship Id="rId728" Type="http://schemas.openxmlformats.org/officeDocument/2006/relationships/hyperlink" Target="mailto:kimi.robinson@gannett.com" TargetMode="External" /><Relationship Id="rId729" Type="http://schemas.openxmlformats.org/officeDocument/2006/relationships/header" Target="header226.xml" /><Relationship Id="rId73" Type="http://schemas.openxmlformats.org/officeDocument/2006/relationships/hyperlink" Target="https://advance.lexis.com/api/document?id=urn:contentItem:633F-72M1-DY6H-Y1MS-00000-00&amp;idtype=PID&amp;context=1516831" TargetMode="External" /><Relationship Id="rId730" Type="http://schemas.openxmlformats.org/officeDocument/2006/relationships/header" Target="header227.xml" /><Relationship Id="rId731" Type="http://schemas.openxmlformats.org/officeDocument/2006/relationships/footer" Target="footer226.xml" /><Relationship Id="rId732" Type="http://schemas.openxmlformats.org/officeDocument/2006/relationships/footer" Target="footer227.xml" /><Relationship Id="rId733" Type="http://schemas.openxmlformats.org/officeDocument/2006/relationships/header" Target="header228.xml" /><Relationship Id="rId734" Type="http://schemas.openxmlformats.org/officeDocument/2006/relationships/footer" Target="footer228.xml" /><Relationship Id="rId735" Type="http://schemas.openxmlformats.org/officeDocument/2006/relationships/hyperlink" Target="https://advance.lexis.com/api/document?collection=news&amp;id=urn:contentItem:6509-TM51-DYJJ-P1D3-00000-00&amp;context=1516831" TargetMode="External" /><Relationship Id="rId736" Type="http://schemas.openxmlformats.org/officeDocument/2006/relationships/header" Target="header229.xml" /><Relationship Id="rId737" Type="http://schemas.openxmlformats.org/officeDocument/2006/relationships/header" Target="header230.xml" /><Relationship Id="rId738" Type="http://schemas.openxmlformats.org/officeDocument/2006/relationships/footer" Target="footer229.xml" /><Relationship Id="rId739" Type="http://schemas.openxmlformats.org/officeDocument/2006/relationships/footer" Target="footer230.xml" /><Relationship Id="rId74" Type="http://schemas.openxmlformats.org/officeDocument/2006/relationships/hyperlink" Target="https://advance.lexis.com/api/document?id=urn:contentItem:64T1-55J1-DYTR-J2R9-00000-00&amp;idtype=PID&amp;context=1516831" TargetMode="External" /><Relationship Id="rId740" Type="http://schemas.openxmlformats.org/officeDocument/2006/relationships/header" Target="header231.xml" /><Relationship Id="rId741" Type="http://schemas.openxmlformats.org/officeDocument/2006/relationships/footer" Target="footer231.xml" /><Relationship Id="rId742" Type="http://schemas.openxmlformats.org/officeDocument/2006/relationships/hyperlink" Target="https://advance.lexis.com/api/document?collection=news&amp;id=urn:contentItem:653G-6B71-JBR8-B52X-00000-00&amp;context=1516831" TargetMode="External" /><Relationship Id="rId743" Type="http://schemas.openxmlformats.org/officeDocument/2006/relationships/image" Target="media/image11.png" /><Relationship Id="rId744" Type="http://schemas.openxmlformats.org/officeDocument/2006/relationships/hyperlink" Target="https://menafn.com/updates/pr/2022-03/28/TC_cd647image_story.jpg" TargetMode="External" /><Relationship Id="rId745" Type="http://schemas.openxmlformats.org/officeDocument/2006/relationships/hyperlink" Target="https://menafn.com/1103922516/Want-to-avoid-a-bluebottle-sting-Heres-how-to-predict-which-beach-theyll-land-on" TargetMode="External" /><Relationship Id="rId746" Type="http://schemas.openxmlformats.org/officeDocument/2006/relationships/header" Target="header232.xml" /><Relationship Id="rId747" Type="http://schemas.openxmlformats.org/officeDocument/2006/relationships/header" Target="header233.xml" /><Relationship Id="rId748" Type="http://schemas.openxmlformats.org/officeDocument/2006/relationships/footer" Target="footer232.xml" /><Relationship Id="rId749" Type="http://schemas.openxmlformats.org/officeDocument/2006/relationships/footer" Target="footer233.xml" /><Relationship Id="rId75" Type="http://schemas.openxmlformats.org/officeDocument/2006/relationships/hyperlink" Target="https://advance.lexis.com/api/document?id=urn:contentItem:64T6-48B1-F197-502T-00000-00&amp;idtype=PID&amp;context=1516831" TargetMode="External" /><Relationship Id="rId750" Type="http://schemas.openxmlformats.org/officeDocument/2006/relationships/header" Target="header234.xml" /><Relationship Id="rId751" Type="http://schemas.openxmlformats.org/officeDocument/2006/relationships/footer" Target="footer234.xml" /><Relationship Id="rId752" Type="http://schemas.openxmlformats.org/officeDocument/2006/relationships/hyperlink" Target="https://advance.lexis.com/api/document?collection=news&amp;id=urn:contentItem:64JT-JK11-JC11-10S3-00000-00&amp;context=1516831" TargetMode="External" /><Relationship Id="rId753" Type="http://schemas.openxmlformats.org/officeDocument/2006/relationships/hyperlink" Target="https://aaas.confex.com/aaas/2022/meetingapp.cgi/Session/28841" TargetMode="External" /><Relationship Id="rId754" Type="http://schemas.openxmlformats.org/officeDocument/2006/relationships/header" Target="header235.xml" /><Relationship Id="rId755" Type="http://schemas.openxmlformats.org/officeDocument/2006/relationships/header" Target="header236.xml" /><Relationship Id="rId756" Type="http://schemas.openxmlformats.org/officeDocument/2006/relationships/footer" Target="footer235.xml" /><Relationship Id="rId757" Type="http://schemas.openxmlformats.org/officeDocument/2006/relationships/footer" Target="footer236.xml" /><Relationship Id="rId758" Type="http://schemas.openxmlformats.org/officeDocument/2006/relationships/header" Target="header237.xml" /><Relationship Id="rId759" Type="http://schemas.openxmlformats.org/officeDocument/2006/relationships/footer" Target="footer237.xml" /><Relationship Id="rId76" Type="http://schemas.openxmlformats.org/officeDocument/2006/relationships/hyperlink" Target="https://advance.lexis.com/api/document?id=urn:contentItem:64Y9-KB01-DXH7-5397-00000-00&amp;idtype=PID&amp;context=1516831" TargetMode="External" /><Relationship Id="rId760" Type="http://schemas.openxmlformats.org/officeDocument/2006/relationships/hyperlink" Target="https://advance.lexis.com/api/document?collection=news&amp;id=urn:contentItem:64S4-56G1-JBTP-M0VW-00000-00&amp;context=1516831" TargetMode="External" /><Relationship Id="rId761" Type="http://schemas.openxmlformats.org/officeDocument/2006/relationships/hyperlink" Target="mailto:mya.constantino@pressdemocrat.com" TargetMode="External" /><Relationship Id="rId762" Type="http://schemas.openxmlformats.org/officeDocument/2006/relationships/hyperlink" Target="http://www.pressdemocrat.com" TargetMode="External" /><Relationship Id="rId763" Type="http://schemas.openxmlformats.org/officeDocument/2006/relationships/header" Target="header238.xml" /><Relationship Id="rId764" Type="http://schemas.openxmlformats.org/officeDocument/2006/relationships/header" Target="header239.xml" /><Relationship Id="rId765" Type="http://schemas.openxmlformats.org/officeDocument/2006/relationships/footer" Target="footer238.xml" /><Relationship Id="rId766" Type="http://schemas.openxmlformats.org/officeDocument/2006/relationships/footer" Target="footer239.xml" /><Relationship Id="rId767" Type="http://schemas.openxmlformats.org/officeDocument/2006/relationships/header" Target="header240.xml" /><Relationship Id="rId768" Type="http://schemas.openxmlformats.org/officeDocument/2006/relationships/footer" Target="footer240.xml" /><Relationship Id="rId769" Type="http://schemas.openxmlformats.org/officeDocument/2006/relationships/hyperlink" Target="https://advance.lexis.com/api/document?collection=news&amp;id=urn:contentItem:64T6-48B1-F197-50N0-00000-00&amp;context=1516831" TargetMode="External" /><Relationship Id="rId77" Type="http://schemas.openxmlformats.org/officeDocument/2006/relationships/hyperlink" Target="https://advance.lexis.com/api/document?id=urn:contentItem:6520-8DS1-F12F-F0RT-00000-00&amp;idtype=PID&amp;context=1516831" TargetMode="External" /><Relationship Id="rId770" Type="http://schemas.openxmlformats.org/officeDocument/2006/relationships/header" Target="header241.xml" /><Relationship Id="rId771" Type="http://schemas.openxmlformats.org/officeDocument/2006/relationships/header" Target="header242.xml" /><Relationship Id="rId772" Type="http://schemas.openxmlformats.org/officeDocument/2006/relationships/footer" Target="footer241.xml" /><Relationship Id="rId773" Type="http://schemas.openxmlformats.org/officeDocument/2006/relationships/footer" Target="footer242.xml" /><Relationship Id="rId774" Type="http://schemas.openxmlformats.org/officeDocument/2006/relationships/header" Target="header243.xml" /><Relationship Id="rId775" Type="http://schemas.openxmlformats.org/officeDocument/2006/relationships/footer" Target="footer243.xml" /><Relationship Id="rId776" Type="http://schemas.openxmlformats.org/officeDocument/2006/relationships/hyperlink" Target="https://advance.lexis.com/api/document?collection=news&amp;id=urn:contentItem:63WM-VB21-JD34-V54T-00000-00&amp;context=1516831" TargetMode="External" /><Relationship Id="rId777" Type="http://schemas.openxmlformats.org/officeDocument/2006/relationships/hyperlink" Target="mailto:libby@atlasoflife.org.au" TargetMode="External" /><Relationship Id="rId778" Type="http://schemas.openxmlformats.org/officeDocument/2006/relationships/header" Target="header244.xml" /><Relationship Id="rId779" Type="http://schemas.openxmlformats.org/officeDocument/2006/relationships/header" Target="header245.xml" /><Relationship Id="rId78" Type="http://schemas.openxmlformats.org/officeDocument/2006/relationships/hyperlink" Target="https://advance.lexis.com/api/document?id=urn:contentItem:650R-RTT1-JC3H-01WG-00000-00&amp;idtype=PID&amp;context=1516831" TargetMode="External" /><Relationship Id="rId780" Type="http://schemas.openxmlformats.org/officeDocument/2006/relationships/footer" Target="footer244.xml" /><Relationship Id="rId781" Type="http://schemas.openxmlformats.org/officeDocument/2006/relationships/footer" Target="footer245.xml" /><Relationship Id="rId782" Type="http://schemas.openxmlformats.org/officeDocument/2006/relationships/header" Target="header246.xml" /><Relationship Id="rId783" Type="http://schemas.openxmlformats.org/officeDocument/2006/relationships/footer" Target="footer246.xml" /><Relationship Id="rId784" Type="http://schemas.openxmlformats.org/officeDocument/2006/relationships/hyperlink" Target="https://advance.lexis.com/api/document?collection=news&amp;id=urn:contentItem:64SC-7HR1-DYTR-J0K0-00000-00&amp;context=1516831" TargetMode="External" /><Relationship Id="rId785" Type="http://schemas.openxmlformats.org/officeDocument/2006/relationships/header" Target="header247.xml" /><Relationship Id="rId786" Type="http://schemas.openxmlformats.org/officeDocument/2006/relationships/header" Target="header248.xml" /><Relationship Id="rId787" Type="http://schemas.openxmlformats.org/officeDocument/2006/relationships/footer" Target="footer247.xml" /><Relationship Id="rId788" Type="http://schemas.openxmlformats.org/officeDocument/2006/relationships/footer" Target="footer248.xml" /><Relationship Id="rId789" Type="http://schemas.openxmlformats.org/officeDocument/2006/relationships/header" Target="header249.xml" /><Relationship Id="rId79" Type="http://schemas.openxmlformats.org/officeDocument/2006/relationships/hyperlink" Target="https://advance.lexis.com/api/document?id=urn:contentItem:6509-TM51-DYJJ-P1D3-00000-00&amp;idtype=PID&amp;context=1516831" TargetMode="External" /><Relationship Id="rId790" Type="http://schemas.openxmlformats.org/officeDocument/2006/relationships/footer" Target="footer249.xml" /><Relationship Id="rId791" Type="http://schemas.openxmlformats.org/officeDocument/2006/relationships/hyperlink" Target="https://advance.lexis.com/api/document?collection=news&amp;id=urn:contentItem:64T6-4891-F197-552N-00000-00&amp;context=1516831" TargetMode="External" /><Relationship Id="rId792" Type="http://schemas.openxmlformats.org/officeDocument/2006/relationships/header" Target="header250.xml" /><Relationship Id="rId793" Type="http://schemas.openxmlformats.org/officeDocument/2006/relationships/header" Target="header251.xml" /><Relationship Id="rId794" Type="http://schemas.openxmlformats.org/officeDocument/2006/relationships/footer" Target="footer250.xml" /><Relationship Id="rId795" Type="http://schemas.openxmlformats.org/officeDocument/2006/relationships/footer" Target="footer251.xml" /><Relationship Id="rId796" Type="http://schemas.openxmlformats.org/officeDocument/2006/relationships/header" Target="header252.xml" /><Relationship Id="rId797" Type="http://schemas.openxmlformats.org/officeDocument/2006/relationships/footer" Target="footer252.xml" /><Relationship Id="rId798" Type="http://schemas.openxmlformats.org/officeDocument/2006/relationships/hyperlink" Target="https://advance.lexis.com/api/document?collection=news&amp;id=urn:contentItem:653G-MC81-JB75-90KX-00000-00&amp;context=1516831" TargetMode="External" /><Relationship Id="rId799" Type="http://schemas.openxmlformats.org/officeDocument/2006/relationships/hyperlink" Target="https://www.coasttocoastconference.com.au/wp-content/uploads/2021/07/Jaz-Lawes-Marine-Stinger.pdf" TargetMode="External" /><Relationship Id="rId8" Type="http://schemas.openxmlformats.org/officeDocument/2006/relationships/hyperlink" Target="https://advance.lexis.com/api/document?id=urn:contentItem:64XD-DDF1-JBYT-H32T-00000-00&amp;idtype=PID&amp;context=1516831" TargetMode="External" /><Relationship Id="rId80" Type="http://schemas.openxmlformats.org/officeDocument/2006/relationships/hyperlink" Target="https://advance.lexis.com/api/document?id=urn:contentItem:653G-6B71-JBR8-B52X-00000-00&amp;idtype=PID&amp;context=1516831" TargetMode="External" /><Relationship Id="rId800" Type="http://schemas.openxmlformats.org/officeDocument/2006/relationships/hyperlink" Target="https://australian.museum/learn/animals/jellyfish/bluebottle/" TargetMode="External" /><Relationship Id="rId801" Type="http://schemas.openxmlformats.org/officeDocument/2006/relationships/hyperlink" Target="https://issuu.com/surflifesavingaustralia/docs/ncsr_2020_rgb_issuu_final" TargetMode="External" /><Relationship Id="rId802" Type="http://schemas.openxmlformats.org/officeDocument/2006/relationships/hyperlink" Target="https://os.copernicus.org/articles/17/1341/2021/" TargetMode="External" /><Relationship Id="rId803" Type="http://schemas.openxmlformats.org/officeDocument/2006/relationships/hyperlink" Target="https://journals.plos.org/plosone/article?id=10.1371/journal.pone.0265593" TargetMode="External" /><Relationship Id="rId804" Type="http://schemas.openxmlformats.org/officeDocument/2006/relationships/hyperlink" Target="https://www.nature.com/articles/s41598-019-51842-1#Sec7" TargetMode="External" /><Relationship Id="rId805" Type="http://schemas.openxmlformats.org/officeDocument/2006/relationships/hyperlink" Target="https://www.inaturalist.org/projects/bluebottles-in-australia-physalia-physalis" TargetMode="External" /><Relationship Id="rId806" Type="http://schemas.openxmlformats.org/officeDocument/2006/relationships/header" Target="header253.xml" /><Relationship Id="rId807" Type="http://schemas.openxmlformats.org/officeDocument/2006/relationships/header" Target="header254.xml" /><Relationship Id="rId808" Type="http://schemas.openxmlformats.org/officeDocument/2006/relationships/footer" Target="footer253.xml" /><Relationship Id="rId809" Type="http://schemas.openxmlformats.org/officeDocument/2006/relationships/footer" Target="footer254.xml" /><Relationship Id="rId81" Type="http://schemas.openxmlformats.org/officeDocument/2006/relationships/hyperlink" Target="https://advance.lexis.com/api/document?id=urn:contentItem:64JT-JK11-JC11-10S3-00000-00&amp;idtype=PID&amp;context=1516831" TargetMode="External" /><Relationship Id="rId810" Type="http://schemas.openxmlformats.org/officeDocument/2006/relationships/header" Target="header255.xml" /><Relationship Id="rId811" Type="http://schemas.openxmlformats.org/officeDocument/2006/relationships/footer" Target="footer255.xml" /><Relationship Id="rId812" Type="http://schemas.openxmlformats.org/officeDocument/2006/relationships/hyperlink" Target="https://advance.lexis.com/api/document?collection=news&amp;id=urn:contentItem:64Y1-H2T1-DYY9-02H2-00000-00&amp;context=1516831" TargetMode="External" /><Relationship Id="rId813" Type="http://schemas.openxmlformats.org/officeDocument/2006/relationships/header" Target="header256.xml" /><Relationship Id="rId814" Type="http://schemas.openxmlformats.org/officeDocument/2006/relationships/header" Target="header257.xml" /><Relationship Id="rId815" Type="http://schemas.openxmlformats.org/officeDocument/2006/relationships/footer" Target="footer256.xml" /><Relationship Id="rId816" Type="http://schemas.openxmlformats.org/officeDocument/2006/relationships/footer" Target="footer257.xml" /><Relationship Id="rId817" Type="http://schemas.openxmlformats.org/officeDocument/2006/relationships/header" Target="header258.xml" /><Relationship Id="rId818" Type="http://schemas.openxmlformats.org/officeDocument/2006/relationships/footer" Target="footer258.xml" /><Relationship Id="rId819" Type="http://schemas.openxmlformats.org/officeDocument/2006/relationships/hyperlink" Target="https://advance.lexis.com/api/document?collection=news&amp;id=urn:contentItem:6516-KS91-F0J6-J13J-00000-00&amp;context=1516831" TargetMode="External" /><Relationship Id="rId82" Type="http://schemas.openxmlformats.org/officeDocument/2006/relationships/hyperlink" Target="https://advance.lexis.com/api/document?id=urn:contentItem:64S4-56G1-JBTP-M0VW-00000-00&amp;idtype=PID&amp;context=1516831" TargetMode="External" /><Relationship Id="rId820" Type="http://schemas.openxmlformats.org/officeDocument/2006/relationships/header" Target="header259.xml" /><Relationship Id="rId821" Type="http://schemas.openxmlformats.org/officeDocument/2006/relationships/header" Target="header260.xml" /><Relationship Id="rId822" Type="http://schemas.openxmlformats.org/officeDocument/2006/relationships/footer" Target="footer259.xml" /><Relationship Id="rId823" Type="http://schemas.openxmlformats.org/officeDocument/2006/relationships/footer" Target="footer260.xml" /><Relationship Id="rId824" Type="http://schemas.openxmlformats.org/officeDocument/2006/relationships/header" Target="header261.xml" /><Relationship Id="rId825" Type="http://schemas.openxmlformats.org/officeDocument/2006/relationships/footer" Target="footer261.xml" /><Relationship Id="rId826" Type="http://schemas.openxmlformats.org/officeDocument/2006/relationships/hyperlink" Target="https://advance.lexis.com/api/document?collection=news&amp;id=urn:contentItem:6539-D1J1-DYJJ-P0T6-00000-00&amp;context=1516831" TargetMode="External" /><Relationship Id="rId827" Type="http://schemas.openxmlformats.org/officeDocument/2006/relationships/header" Target="header262.xml" /><Relationship Id="rId828" Type="http://schemas.openxmlformats.org/officeDocument/2006/relationships/header" Target="header263.xml" /><Relationship Id="rId829" Type="http://schemas.openxmlformats.org/officeDocument/2006/relationships/footer" Target="footer262.xml" /><Relationship Id="rId83" Type="http://schemas.openxmlformats.org/officeDocument/2006/relationships/hyperlink" Target="https://advance.lexis.com/api/document?id=urn:contentItem:64T6-48B1-F197-50N0-00000-00&amp;idtype=PID&amp;context=1516831" TargetMode="External" /><Relationship Id="rId830" Type="http://schemas.openxmlformats.org/officeDocument/2006/relationships/footer" Target="footer263.xml" /><Relationship Id="rId831" Type="http://schemas.openxmlformats.org/officeDocument/2006/relationships/header" Target="header264.xml" /><Relationship Id="rId832" Type="http://schemas.openxmlformats.org/officeDocument/2006/relationships/footer" Target="footer264.xml" /><Relationship Id="rId833" Type="http://schemas.openxmlformats.org/officeDocument/2006/relationships/hyperlink" Target="https://advance.lexis.com/api/document?collection=news&amp;id=urn:contentItem:64SC-7HR1-DYTR-J0T3-00000-00&amp;context=1516831" TargetMode="External" /><Relationship Id="rId834" Type="http://schemas.openxmlformats.org/officeDocument/2006/relationships/header" Target="header265.xml" /><Relationship Id="rId835" Type="http://schemas.openxmlformats.org/officeDocument/2006/relationships/header" Target="header266.xml" /><Relationship Id="rId836" Type="http://schemas.openxmlformats.org/officeDocument/2006/relationships/footer" Target="footer265.xml" /><Relationship Id="rId837" Type="http://schemas.openxmlformats.org/officeDocument/2006/relationships/footer" Target="footer266.xml" /><Relationship Id="rId838" Type="http://schemas.openxmlformats.org/officeDocument/2006/relationships/header" Target="header267.xml" /><Relationship Id="rId839" Type="http://schemas.openxmlformats.org/officeDocument/2006/relationships/footer" Target="footer267.xml" /><Relationship Id="rId84" Type="http://schemas.openxmlformats.org/officeDocument/2006/relationships/hyperlink" Target="https://advance.lexis.com/api/document?id=urn:contentItem:63WM-VB21-JD34-V54T-00000-00&amp;idtype=PID&amp;context=1516831" TargetMode="External" /><Relationship Id="rId840" Type="http://schemas.openxmlformats.org/officeDocument/2006/relationships/hyperlink" Target="https://advance.lexis.com/api/document?collection=news&amp;id=urn:contentItem:649S-MTX1-JCMN-Y0F6-00000-00&amp;context=1516831" TargetMode="External" /><Relationship Id="rId841" Type="http://schemas.openxmlformats.org/officeDocument/2006/relationships/hyperlink" Target="http://www.ibtimes.com" TargetMode="External" /><Relationship Id="rId842" Type="http://schemas.openxmlformats.org/officeDocument/2006/relationships/hyperlink" Target="https://www.ibtimes.com/new-snake-species-discovered-thanks-instagram-photo-3349360" TargetMode="External" /><Relationship Id="rId843" Type="http://schemas.openxmlformats.org/officeDocument/2006/relationships/header" Target="header268.xml" /><Relationship Id="rId844" Type="http://schemas.openxmlformats.org/officeDocument/2006/relationships/header" Target="header269.xml" /><Relationship Id="rId845" Type="http://schemas.openxmlformats.org/officeDocument/2006/relationships/footer" Target="footer268.xml" /><Relationship Id="rId846" Type="http://schemas.openxmlformats.org/officeDocument/2006/relationships/footer" Target="footer269.xml" /><Relationship Id="rId847" Type="http://schemas.openxmlformats.org/officeDocument/2006/relationships/header" Target="header270.xml" /><Relationship Id="rId848" Type="http://schemas.openxmlformats.org/officeDocument/2006/relationships/footer" Target="footer270.xml" /><Relationship Id="rId849" Type="http://schemas.openxmlformats.org/officeDocument/2006/relationships/hyperlink" Target="https://advance.lexis.com/api/document?collection=news&amp;id=urn:contentItem:655N-N561-DXHF-W361-00000-00&amp;context=1516831" TargetMode="External" /><Relationship Id="rId85" Type="http://schemas.openxmlformats.org/officeDocument/2006/relationships/hyperlink" Target="https://advance.lexis.com/api/document?id=urn:contentItem:64SC-7HR1-DYTR-J0K0-00000-00&amp;idtype=PID&amp;context=1516831" TargetMode="External" /><Relationship Id="rId850" Type="http://schemas.openxmlformats.org/officeDocument/2006/relationships/image" Target="media/image12.png" /><Relationship Id="rId851" Type="http://schemas.openxmlformats.org/officeDocument/2006/relationships/header" Target="header271.xml" /><Relationship Id="rId852" Type="http://schemas.openxmlformats.org/officeDocument/2006/relationships/header" Target="header272.xml" /><Relationship Id="rId853" Type="http://schemas.openxmlformats.org/officeDocument/2006/relationships/footer" Target="footer271.xml" /><Relationship Id="rId854" Type="http://schemas.openxmlformats.org/officeDocument/2006/relationships/footer" Target="footer272.xml" /><Relationship Id="rId855" Type="http://schemas.openxmlformats.org/officeDocument/2006/relationships/header" Target="header273.xml" /><Relationship Id="rId856" Type="http://schemas.openxmlformats.org/officeDocument/2006/relationships/footer" Target="footer273.xml" /><Relationship Id="rId857" Type="http://schemas.openxmlformats.org/officeDocument/2006/relationships/hyperlink" Target="https://advance.lexis.com/api/document?collection=news&amp;id=urn:contentItem:64G3-33H1-F03R-N02P-00000-00&amp;context=1516831" TargetMode="External" /><Relationship Id="rId858" Type="http://schemas.openxmlformats.org/officeDocument/2006/relationships/hyperlink" Target="http://thenextweb.com" TargetMode="External" /><Relationship Id="rId859" Type="http://schemas.openxmlformats.org/officeDocument/2006/relationships/hyperlink" Target="https://www.goodbox.com/2021/10/the-best-social-media-fundraising-campaigns/" TargetMode="External" /><Relationship Id="rId86" Type="http://schemas.openxmlformats.org/officeDocument/2006/relationships/hyperlink" Target="https://advance.lexis.com/api/document?id=urn:contentItem:64T6-4891-F197-552N-00000-00&amp;idtype=PID&amp;context=1516831" TargetMode="External" /><Relationship Id="rId860" Type="http://schemas.openxmlformats.org/officeDocument/2006/relationships/hyperlink" Target="https://www.qgiv.com/blog/text-message-fundraising/" TargetMode="External" /><Relationship Id="rId861" Type="http://schemas.openxmlformats.org/officeDocument/2006/relationships/hyperlink" Target="https://theconversation.com/asking-customers-to-donate-when-they-buy-stuff-may-be-good-for-business-102298" TargetMode="External" /><Relationship Id="rId862" Type="http://schemas.openxmlformats.org/officeDocument/2006/relationships/hyperlink" Target="https://www.tatango.com/blog/what-worked-in-2020-political-campaign-sms-fundraising/" TargetMode="External" /><Relationship Id="rId863" Type="http://schemas.openxmlformats.org/officeDocument/2006/relationships/hyperlink" Target="https://mitpress.mit.edu/books/how-we-give-now" TargetMode="External" /><Relationship Id="rId864" Type="http://schemas.openxmlformats.org/officeDocument/2006/relationships/hyperlink" Target="https://www.philanthropy.com/article/philanthropy-buzzwords-2022-for-good-or-bad-technology-will-rule" TargetMode="External" /><Relationship Id="rId865" Type="http://schemas.openxmlformats.org/officeDocument/2006/relationships/hyperlink" Target="https://theconversation.com/making-a-difference-without-millions-how-americans-give-172960" TargetMode="External" /><Relationship Id="rId866" Type="http://schemas.openxmlformats.org/officeDocument/2006/relationships/hyperlink" Target="https://www.nia.nih.gov/health/what-are-clinical-trials-and-studies" TargetMode="External" /><Relationship Id="rId867" Type="http://schemas.openxmlformats.org/officeDocument/2006/relationships/hyperlink" Target="https://www.eff.org/issues/terms-of-abuse" TargetMode="External" /><Relationship Id="rId868" Type="http://schemas.openxmlformats.org/officeDocument/2006/relationships/hyperlink" Target="https://www.apple.com/lae/researchkit/" TargetMode="External" /><Relationship Id="rId869" Type="http://schemas.openxmlformats.org/officeDocument/2006/relationships/hyperlink" Target="https://www.mobihealthnews.com/news/digital-health-apps-balloon-more-350000-available-market-according-iqvia-report" TargetMode="External" /><Relationship Id="rId87" Type="http://schemas.openxmlformats.org/officeDocument/2006/relationships/hyperlink" Target="https://advance.lexis.com/api/document?id=urn:contentItem:653G-MC81-JB75-90KX-00000-00&amp;idtype=PID&amp;context=1516831" TargetMode="External" /><Relationship Id="rId870" Type="http://schemas.openxmlformats.org/officeDocument/2006/relationships/hyperlink" Target="https://www.mobihealthnews.com/news/googles-new-research-app-shows-participants-how-their-data-driving-health-insights" TargetMode="External" /><Relationship Id="rId871" Type="http://schemas.openxmlformats.org/officeDocument/2006/relationships/hyperlink" Target="https://ebird.org/home" TargetMode="External" /><Relationship Id="rId872" Type="http://schemas.openxmlformats.org/officeDocument/2006/relationships/hyperlink" Target="https://theconversation.com/cities-can-help-migrating-birds-on-their-way-by-planting-more-trees-and-turning-lights-off-at-night-152573" TargetMode="External" /><Relationship Id="rId873" Type="http://schemas.openxmlformats.org/officeDocument/2006/relationships/hyperlink" Target="https://terra.nasa.gov/citizen-science/water-quality" TargetMode="External" /><Relationship Id="rId874" Type="http://schemas.openxmlformats.org/officeDocument/2006/relationships/hyperlink" Target="https://butterfly-conservation.org/butterflies/recording-and-monitoring" TargetMode="External" /><Relationship Id="rId875" Type="http://schemas.openxmlformats.org/officeDocument/2006/relationships/hyperlink" Target="https://www.jewishgen.org/databases/%24description.html" TargetMode="External" /><Relationship Id="rId876" Type="http://schemas.openxmlformats.org/officeDocument/2006/relationships/hyperlink" Target="https://densho.org" TargetMode="External" /><Relationship Id="rId877" Type="http://schemas.openxmlformats.org/officeDocument/2006/relationships/hyperlink" Target="https://www.workerinfoexchange.org" TargetMode="External" /><Relationship Id="rId878" Type="http://schemas.openxmlformats.org/officeDocument/2006/relationships/hyperlink" Target="https://www.workerinfoexchange.org/post/dutch-uk-courts-order-uber-to-reinstate-robo-fired-drivers" TargetMode="External" /><Relationship Id="rId879" Type="http://schemas.openxmlformats.org/officeDocument/2006/relationships/hyperlink" Target="https://gdpr.eu/what-is-gdpr" TargetMode="External" /><Relationship Id="rId88" Type="http://schemas.openxmlformats.org/officeDocument/2006/relationships/hyperlink" Target="https://advance.lexis.com/api/document?id=urn:contentItem:64Y1-H2T1-DYY9-02H2-00000-00&amp;idtype=PID&amp;context=1516831" TargetMode="External" /><Relationship Id="rId880" Type="http://schemas.openxmlformats.org/officeDocument/2006/relationships/hyperlink" Target="https://oag.ca.gov/privacy/ccpa" TargetMode="External" /><Relationship Id="rId881" Type="http://schemas.openxmlformats.org/officeDocument/2006/relationships/hyperlink" Target="https://www.consumerreports.org/cro/index.htm" TargetMode="External" /><Relationship Id="rId882" Type="http://schemas.openxmlformats.org/officeDocument/2006/relationships/hyperlink" Target="https://www.consumerreports.org/upload/broadband" TargetMode="External" /><Relationship Id="rId883" Type="http://schemas.openxmlformats.org/officeDocument/2006/relationships/hyperlink" Target="https://www.mozilla.org/en-US/about/governance/organizations/" TargetMode="External" /><Relationship Id="rId884" Type="http://schemas.openxmlformats.org/officeDocument/2006/relationships/hyperlink" Target="https://rally.mozilla.org" TargetMode="External" /><Relationship Id="rId885" Type="http://schemas.openxmlformats.org/officeDocument/2006/relationships/hyperlink" Target="https://khn.org" TargetMode="External" /><Relationship Id="rId886" Type="http://schemas.openxmlformats.org/officeDocument/2006/relationships/hyperlink" Target="https://www.npr.org/series/651784144/bill-of-the-month" TargetMode="External" /><Relationship Id="rId887" Type="http://schemas.openxmlformats.org/officeDocument/2006/relationships/hyperlink" Target="https://khn.org/news/tag/bill-of-the-month/" TargetMode="External" /><Relationship Id="rId888" Type="http://schemas.openxmlformats.org/officeDocument/2006/relationships/hyperlink" Target="https://www.medpagetoday.com/special-reports/exclusives/93225" TargetMode="External" /><Relationship Id="rId889" Type="http://schemas.openxmlformats.org/officeDocument/2006/relationships/hyperlink" Target="https://www.investopedia.com/terms/p/public-good.asp" TargetMode="External" /><Relationship Id="rId89" Type="http://schemas.openxmlformats.org/officeDocument/2006/relationships/hyperlink" Target="https://advance.lexis.com/api/document?id=urn:contentItem:6516-KS91-F0J6-J13J-00000-00&amp;idtype=PID&amp;context=1516831" TargetMode="External" /><Relationship Id="rId890" Type="http://schemas.openxmlformats.org/officeDocument/2006/relationships/hyperlink" Target="https://doi.org/10.1111/cobi.12689" TargetMode="External" /><Relationship Id="rId891" Type="http://schemas.openxmlformats.org/officeDocument/2006/relationships/hyperlink" Target="https://www.citizenscience.gov/toolkit/howto/step4/" TargetMode="External" /><Relationship Id="rId892" Type="http://schemas.openxmlformats.org/officeDocument/2006/relationships/hyperlink" Target="https://natematias.com/media/JNM-Preventing-Harassment-PNAS-2019.pdf" TargetMode="External" /><Relationship Id="rId893" Type="http://schemas.openxmlformats.org/officeDocument/2006/relationships/hyperlink" Target="https://www.inaturalist.org/pages/curator+guide" TargetMode="External" /><Relationship Id="rId894" Type="http://schemas.openxmlformats.org/officeDocument/2006/relationships/hyperlink" Target="https://ssir.org/articles/entry/the_looming_fight_over_how_we_give_our_data" TargetMode="External" /><Relationship Id="rId895" Type="http://schemas.openxmlformats.org/officeDocument/2006/relationships/hyperlink" Target="https://hrdag.org/people/megan-price-phd/" TargetMode="External" /><Relationship Id="rId896" Type="http://schemas.openxmlformats.org/officeDocument/2006/relationships/hyperlink" Target="https://theconversation.com/profiles/lucy-bernholz-284891" TargetMode="External" /><Relationship Id="rId897" Type="http://schemas.openxmlformats.org/officeDocument/2006/relationships/hyperlink" Target="https://theconversation.com/institutions/stanford-university-890" TargetMode="External" /><Relationship Id="rId898" Type="http://schemas.openxmlformats.org/officeDocument/2006/relationships/hyperlink" Target="https://theconversation.com" TargetMode="External" /><Relationship Id="rId899" Type="http://schemas.openxmlformats.org/officeDocument/2006/relationships/hyperlink" Target="https://theconversation.com/dataraising-when-youre-asked-to-chip-in-with-data-instead-of-money-172845" TargetMode="External" /><Relationship Id="rId9" Type="http://schemas.openxmlformats.org/officeDocument/2006/relationships/hyperlink" Target="https://advance.lexis.com/api/document?id=urn:contentItem:646S-HYH1-F0YC-N4K8-00000-00&amp;idtype=PID&amp;context=1516831" TargetMode="External" /><Relationship Id="rId90" Type="http://schemas.openxmlformats.org/officeDocument/2006/relationships/hyperlink" Target="https://advance.lexis.com/api/document?id=urn:contentItem:6539-D1J1-DYJJ-P0T6-00000-00&amp;idtype=PID&amp;context=1516831" TargetMode="External" /><Relationship Id="rId900" Type="http://schemas.openxmlformats.org/officeDocument/2006/relationships/header" Target="header274.xml" /><Relationship Id="rId901" Type="http://schemas.openxmlformats.org/officeDocument/2006/relationships/header" Target="header275.xml" /><Relationship Id="rId902" Type="http://schemas.openxmlformats.org/officeDocument/2006/relationships/footer" Target="footer274.xml" /><Relationship Id="rId903" Type="http://schemas.openxmlformats.org/officeDocument/2006/relationships/footer" Target="footer275.xml" /><Relationship Id="rId904" Type="http://schemas.openxmlformats.org/officeDocument/2006/relationships/header" Target="header276.xml" /><Relationship Id="rId905" Type="http://schemas.openxmlformats.org/officeDocument/2006/relationships/footer" Target="footer276.xml" /><Relationship Id="rId906" Type="http://schemas.openxmlformats.org/officeDocument/2006/relationships/hyperlink" Target="https://advance.lexis.com/api/document?collection=news&amp;id=urn:contentItem:649S-MTX1-JCMN-Y0HJ-00000-00&amp;context=1516831" TargetMode="External" /><Relationship Id="rId907" Type="http://schemas.openxmlformats.org/officeDocument/2006/relationships/hyperlink" Target="http://www.ibtimes.com.au" TargetMode="External" /><Relationship Id="rId908" Type="http://schemas.openxmlformats.org/officeDocument/2006/relationships/header" Target="header277.xml" /><Relationship Id="rId909" Type="http://schemas.openxmlformats.org/officeDocument/2006/relationships/header" Target="header278.xml" /><Relationship Id="rId91" Type="http://schemas.openxmlformats.org/officeDocument/2006/relationships/hyperlink" Target="https://advance.lexis.com/api/document?id=urn:contentItem:64SC-7HR1-DYTR-J0T3-00000-00&amp;idtype=PID&amp;context=1516831" TargetMode="External" /><Relationship Id="rId910" Type="http://schemas.openxmlformats.org/officeDocument/2006/relationships/footer" Target="footer277.xml" /><Relationship Id="rId911" Type="http://schemas.openxmlformats.org/officeDocument/2006/relationships/footer" Target="footer278.xml" /><Relationship Id="rId912" Type="http://schemas.openxmlformats.org/officeDocument/2006/relationships/header" Target="header279.xml" /><Relationship Id="rId913" Type="http://schemas.openxmlformats.org/officeDocument/2006/relationships/footer" Target="footer279.xml" /><Relationship Id="rId914" Type="http://schemas.openxmlformats.org/officeDocument/2006/relationships/hyperlink" Target="https://advance.lexis.com/api/document?collection=news&amp;id=urn:contentItem:64P0-YKH1-F0K1-N1YK-00000-00&amp;context=1516831" TargetMode="External" /><Relationship Id="rId915" Type="http://schemas.openxmlformats.org/officeDocument/2006/relationships/image" Target="media/image13.png" /><Relationship Id="rId916" Type="http://schemas.openxmlformats.org/officeDocument/2006/relationships/hyperlink" Target="mailto:info@conserveflorida.org" TargetMode="External" /><Relationship Id="rId917" Type="http://schemas.openxmlformats.org/officeDocument/2006/relationships/hyperlink" Target="mailto:cyndi@conserveflorida.org" TargetMode="External" /><Relationship Id="rId918" Type="http://schemas.openxmlformats.org/officeDocument/2006/relationships/hyperlink" Target="mailto:audrey.stasko@duke-energy.com" TargetMode="External" /><Relationship Id="rId919" Type="http://schemas.openxmlformats.org/officeDocument/2006/relationships/hyperlink" Target="http://www.m2.com" TargetMode="External" /><Relationship Id="rId92" Type="http://schemas.openxmlformats.org/officeDocument/2006/relationships/hyperlink" Target="https://advance.lexis.com/api/document?id=urn:contentItem:649S-MTX1-JCMN-Y0F6-00000-00&amp;idtype=PID&amp;context=1516831" TargetMode="External" /><Relationship Id="rId920" Type="http://schemas.openxmlformats.org/officeDocument/2006/relationships/header" Target="header280.xml" /><Relationship Id="rId921" Type="http://schemas.openxmlformats.org/officeDocument/2006/relationships/header" Target="header281.xml" /><Relationship Id="rId922" Type="http://schemas.openxmlformats.org/officeDocument/2006/relationships/footer" Target="footer280.xml" /><Relationship Id="rId923" Type="http://schemas.openxmlformats.org/officeDocument/2006/relationships/footer" Target="footer281.xml" /><Relationship Id="rId924" Type="http://schemas.openxmlformats.org/officeDocument/2006/relationships/header" Target="header282.xml" /><Relationship Id="rId925" Type="http://schemas.openxmlformats.org/officeDocument/2006/relationships/footer" Target="footer282.xml" /><Relationship Id="rId926" Type="http://schemas.openxmlformats.org/officeDocument/2006/relationships/hyperlink" Target="https://advance.lexis.com/api/document?collection=news&amp;id=urn:contentItem:63YS-1XK1-DXVP-V3V0-00000-00&amp;context=1516831" TargetMode="External" /><Relationship Id="rId927" Type="http://schemas.openxmlformats.org/officeDocument/2006/relationships/hyperlink" Target="mailto:change180-CR@gmail.com" TargetMode="External" /><Relationship Id="rId928" Type="http://schemas.openxmlformats.org/officeDocument/2006/relationships/hyperlink" Target="mailto:publisher@cameronherald.com" TargetMode="External" /><Relationship Id="rId929" Type="http://schemas.openxmlformats.org/officeDocument/2006/relationships/header" Target="header283.xml" /><Relationship Id="rId93" Type="http://schemas.openxmlformats.org/officeDocument/2006/relationships/hyperlink" Target="https://advance.lexis.com/api/document?id=urn:contentItem:655N-N561-DXHF-W361-00000-00&amp;idtype=PID&amp;context=1516831" TargetMode="External" /><Relationship Id="rId930" Type="http://schemas.openxmlformats.org/officeDocument/2006/relationships/header" Target="header284.xml" /><Relationship Id="rId931" Type="http://schemas.openxmlformats.org/officeDocument/2006/relationships/footer" Target="footer283.xml" /><Relationship Id="rId932" Type="http://schemas.openxmlformats.org/officeDocument/2006/relationships/footer" Target="footer284.xml" /><Relationship Id="rId933" Type="http://schemas.openxmlformats.org/officeDocument/2006/relationships/header" Target="header285.xml" /><Relationship Id="rId934" Type="http://schemas.openxmlformats.org/officeDocument/2006/relationships/footer" Target="footer285.xml" /><Relationship Id="rId935" Type="http://schemas.openxmlformats.org/officeDocument/2006/relationships/hyperlink" Target="https://advance.lexis.com/api/document?collection=news&amp;id=urn:contentItem:64MY-NKB1-JCSH-3387-00000-00&amp;context=1516831" TargetMode="External" /><Relationship Id="rId936" Type="http://schemas.openxmlformats.org/officeDocument/2006/relationships/header" Target="header286.xml" /><Relationship Id="rId937" Type="http://schemas.openxmlformats.org/officeDocument/2006/relationships/header" Target="header287.xml" /><Relationship Id="rId938" Type="http://schemas.openxmlformats.org/officeDocument/2006/relationships/footer" Target="footer286.xml" /><Relationship Id="rId939" Type="http://schemas.openxmlformats.org/officeDocument/2006/relationships/footer" Target="footer287.xml" /><Relationship Id="rId94" Type="http://schemas.openxmlformats.org/officeDocument/2006/relationships/hyperlink" Target="https://advance.lexis.com/api/document?id=urn:contentItem:64G3-33H1-F03R-N02P-00000-00&amp;idtype=PID&amp;context=1516831" TargetMode="External" /><Relationship Id="rId940" Type="http://schemas.openxmlformats.org/officeDocument/2006/relationships/header" Target="header288.xml" /><Relationship Id="rId941" Type="http://schemas.openxmlformats.org/officeDocument/2006/relationships/footer" Target="footer288.xml" /><Relationship Id="rId942" Type="http://schemas.openxmlformats.org/officeDocument/2006/relationships/hyperlink" Target="https://advance.lexis.com/api/document?collection=news&amp;id=urn:contentItem:649K-8MJ1-JBYT-H2K4-00000-00&amp;context=1516831" TargetMode="External" /><Relationship Id="rId943" Type="http://schemas.openxmlformats.org/officeDocument/2006/relationships/header" Target="header289.xml" /><Relationship Id="rId944" Type="http://schemas.openxmlformats.org/officeDocument/2006/relationships/header" Target="header290.xml" /><Relationship Id="rId945" Type="http://schemas.openxmlformats.org/officeDocument/2006/relationships/footer" Target="footer289.xml" /><Relationship Id="rId946" Type="http://schemas.openxmlformats.org/officeDocument/2006/relationships/footer" Target="footer290.xml" /><Relationship Id="rId947" Type="http://schemas.openxmlformats.org/officeDocument/2006/relationships/header" Target="header291.xml" /><Relationship Id="rId948" Type="http://schemas.openxmlformats.org/officeDocument/2006/relationships/footer" Target="footer291.xml" /><Relationship Id="rId949" Type="http://schemas.openxmlformats.org/officeDocument/2006/relationships/hyperlink" Target="https://advance.lexis.com/api/document?collection=news&amp;id=urn:contentItem:64W9-2MR1-JBCN-427X-00000-00&amp;context=1516831" TargetMode="External" /><Relationship Id="rId95" Type="http://schemas.openxmlformats.org/officeDocument/2006/relationships/hyperlink" Target="https://advance.lexis.com/api/document?id=urn:contentItem:649S-MTX1-JCMN-Y0HJ-00000-00&amp;idtype=PID&amp;context=1516831" TargetMode="External" /><Relationship Id="rId950" Type="http://schemas.openxmlformats.org/officeDocument/2006/relationships/header" Target="header292.xml" /><Relationship Id="rId951" Type="http://schemas.openxmlformats.org/officeDocument/2006/relationships/header" Target="header293.xml" /><Relationship Id="rId952" Type="http://schemas.openxmlformats.org/officeDocument/2006/relationships/footer" Target="footer292.xml" /><Relationship Id="rId953" Type="http://schemas.openxmlformats.org/officeDocument/2006/relationships/footer" Target="footer293.xml" /><Relationship Id="rId954" Type="http://schemas.openxmlformats.org/officeDocument/2006/relationships/header" Target="header294.xml" /><Relationship Id="rId955" Type="http://schemas.openxmlformats.org/officeDocument/2006/relationships/footer" Target="footer294.xml" /><Relationship Id="rId956" Type="http://schemas.openxmlformats.org/officeDocument/2006/relationships/hyperlink" Target="https://advance.lexis.com/api/document?collection=news&amp;id=urn:contentItem:64P1-VSN1-JD34-V4XN-00000-00&amp;context=1516831" TargetMode="External" /><Relationship Id="rId957" Type="http://schemas.openxmlformats.org/officeDocument/2006/relationships/hyperlink" Target="http://www.examiner.com.au" TargetMode="External" /><Relationship Id="rId958" Type="http://schemas.openxmlformats.org/officeDocument/2006/relationships/header" Target="header295.xml" /><Relationship Id="rId959" Type="http://schemas.openxmlformats.org/officeDocument/2006/relationships/header" Target="header296.xml" /><Relationship Id="rId96" Type="http://schemas.openxmlformats.org/officeDocument/2006/relationships/hyperlink" Target="https://advance.lexis.com/api/document?id=urn:contentItem:64P0-YKH1-F0K1-N1YK-00000-00&amp;idtype=PID&amp;context=1516831" TargetMode="External" /><Relationship Id="rId960" Type="http://schemas.openxmlformats.org/officeDocument/2006/relationships/footer" Target="footer295.xml" /><Relationship Id="rId961" Type="http://schemas.openxmlformats.org/officeDocument/2006/relationships/footer" Target="footer296.xml" /><Relationship Id="rId962" Type="http://schemas.openxmlformats.org/officeDocument/2006/relationships/header" Target="header297.xml" /><Relationship Id="rId963" Type="http://schemas.openxmlformats.org/officeDocument/2006/relationships/footer" Target="footer297.xml" /><Relationship Id="rId964" Type="http://schemas.openxmlformats.org/officeDocument/2006/relationships/hyperlink" Target="https://advance.lexis.com/api/document?collection=news&amp;id=urn:contentItem:651Y-F441-JBP6-R52W-00000-00&amp;context=1516831" TargetMode="External" /><Relationship Id="rId965" Type="http://schemas.openxmlformats.org/officeDocument/2006/relationships/hyperlink" Target="mailto:awilkins@timesfreepress.com" TargetMode="External" /><Relationship Id="rId966" Type="http://schemas.openxmlformats.org/officeDocument/2006/relationships/header" Target="header298.xml" /><Relationship Id="rId967" Type="http://schemas.openxmlformats.org/officeDocument/2006/relationships/header" Target="header299.xml" /><Relationship Id="rId968" Type="http://schemas.openxmlformats.org/officeDocument/2006/relationships/footer" Target="footer298.xml" /><Relationship Id="rId969" Type="http://schemas.openxmlformats.org/officeDocument/2006/relationships/footer" Target="footer299.xml" /><Relationship Id="rId97" Type="http://schemas.openxmlformats.org/officeDocument/2006/relationships/hyperlink" Target="https://advance.lexis.com/api/document?id=urn:contentItem:63YS-1XK1-DXVP-V3V0-00000-00&amp;idtype=PID&amp;context=1516831" TargetMode="External" /><Relationship Id="rId970" Type="http://schemas.openxmlformats.org/officeDocument/2006/relationships/header" Target="header300.xml" /><Relationship Id="rId971" Type="http://schemas.openxmlformats.org/officeDocument/2006/relationships/footer" Target="footer300.xml" /><Relationship Id="rId972" Type="http://schemas.openxmlformats.org/officeDocument/2006/relationships/hyperlink" Target="https://advance.lexis.com/api/document?collection=news&amp;id=urn:contentItem:653H-27W1-JB5M-W1VH-00000-00&amp;context=1516831" TargetMode="External" /><Relationship Id="rId973" Type="http://schemas.openxmlformats.org/officeDocument/2006/relationships/hyperlink" Target="https://theconversation.com/want-to-avoid-a-bluebottle-sting-heres-how-to-predict-which-beach-theyll-land-on-179947" TargetMode="External" /><Relationship Id="rId974" Type="http://schemas.openxmlformats.org/officeDocument/2006/relationships/header" Target="header301.xml" /><Relationship Id="rId975" Type="http://schemas.openxmlformats.org/officeDocument/2006/relationships/header" Target="header302.xml" /><Relationship Id="rId976" Type="http://schemas.openxmlformats.org/officeDocument/2006/relationships/footer" Target="footer301.xml" /><Relationship Id="rId977" Type="http://schemas.openxmlformats.org/officeDocument/2006/relationships/footer" Target="footer302.xml" /><Relationship Id="rId978" Type="http://schemas.openxmlformats.org/officeDocument/2006/relationships/header" Target="header303.xml" /><Relationship Id="rId979" Type="http://schemas.openxmlformats.org/officeDocument/2006/relationships/footer" Target="footer303.xml" /><Relationship Id="rId98" Type="http://schemas.openxmlformats.org/officeDocument/2006/relationships/hyperlink" Target="https://advance.lexis.com/api/document?id=urn:contentItem:64MY-NKB1-JCSH-3387-00000-00&amp;idtype=PID&amp;context=1516831" TargetMode="External" /><Relationship Id="rId980" Type="http://schemas.openxmlformats.org/officeDocument/2006/relationships/hyperlink" Target="https://advance.lexis.com/api/document?collection=news&amp;id=urn:contentItem:64PD-CVT1-DY8S-B45Y-00000-00&amp;context=1516831" TargetMode="External" /><Relationship Id="rId981" Type="http://schemas.openxmlformats.org/officeDocument/2006/relationships/hyperlink" Target="http://www.baltimoresun.com/explore/harford/publications/the-aegis" TargetMode="External" /><Relationship Id="rId982" Type="http://schemas.openxmlformats.org/officeDocument/2006/relationships/theme" Target="theme/theme1.xml" /><Relationship Id="rId983" Type="http://schemas.openxmlformats.org/officeDocument/2006/relationships/numbering" Target="numbering.xml" /><Relationship Id="rId984" Type="http://schemas.openxmlformats.org/officeDocument/2006/relationships/styles" Target="styles.xml" /><Relationship Id="rId99" Type="http://schemas.openxmlformats.org/officeDocument/2006/relationships/hyperlink" Target="https://advance.lexis.com/api/document?id=urn:contentItem:649K-8MJ1-JBYT-H2K4-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 Air Five project receives $5K grant for plant biodiversity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169137726</vt:lpwstr>
  </property>
  <property fmtid="{D5CDD505-2E9C-101B-9397-08002B2CF9AE}" pid="3" name="LADocCount">
    <vt:i4>101</vt:i4>
  </property>
  <property fmtid="{D5CDD505-2E9C-101B-9397-08002B2CF9AE}" pid="4" name="UserPermID">
    <vt:lpwstr>urn:user:PA184731121</vt:lpwstr>
  </property>
</Properties>
</file>