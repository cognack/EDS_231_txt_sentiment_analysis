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April 17, 2022 9:01:00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169137740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Swan Lake Christmas Hill Nature Sanctuary to host event, digital tools for community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East Kingston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Fears for Auckland's native birds as hundreds of pet parrots escape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Join a discussion: Five things to do this weekend in Saskatoon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Asian giant hornet threat to North American honeybees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Illuminating the unknown about moths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What the hell is 'dataraising?' And why is everyone doing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Alachua County in global top tier in the iNaturalist City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Conservation Florida , Duke Energy team up to offer free public bioblitz series'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Lesson of the Day: ‘In Wisconsin : Stowing Mowers, Pleasing Bees’ current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Outdoor events in Sonoma County , Feb. 6-15,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CALENDAR OF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APRIL 29 MDC PROGRAM TO FOCUS ON INATURALIST APP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CALENDAR OF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Conservation Florida , Duke Energy team up to offer free public bioblitz series - New partnership between Conservation Florida , Duke Energy shines light on Florida 's native plants, animals in series of educational, interactive events for Floridians of all ages, backgrounds.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Record set as 72 whales spotted in one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AUSTRALIA'S BACKYARD TREASURE HUNT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They're Not Lost. They're Adapting.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Asian giant hornet threat to North American honeybees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Illuminating the unknown about moths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Lessons in scientific nomenclature and the naming of plants and other life forms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Napa Valley's Living Landscapes: Hiking through history on Mount St. Helena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Huge Spiders To Colonize US East Coast, But Maybe It's A Good 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ECOLOGICAL COMMENT: Asian giant hornet threat to North American honeybees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Snakes slither into 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Bel Air Five Project receives $5K grant for plant biodiversity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CALENDAR OF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Sri Lanka 's budding biologists get their science on with iNaturalist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Illuminating the unknown about moths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We need to talk about tarapunga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Illuminating the unknown about moths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Snakes slither into 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Bioblitz in East Kingston Town Forest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MILKWEED SPECIES PROVES BENEFICIAL FOR MONARCH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APRIL 2022 CALIFORNIA DEPARTMENT OF FISH AND WILDLIFE CALENDAR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'Dataraising' - when you're asked to chip in with data instead of money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Supporting Super Students: Time to evaluate tech for Christmas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Low rainfall brings spring forward in the northern hemisphere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Cornell : Milkweed Species Proves Beneficial for Monarch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Calling all nature lovers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Niagara Nature: Peninsula's snakes slither into September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 winding path to knowledge: Embracing the breadth of outdoor experiences as a way to enlightenment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These Birds Aren’t Lost. They’re Adapting.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The Great Southern Bioblitz back for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Marin hike Resolve to be greener in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Nature in the Neighborhood - Greening your New Year's resolutions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In brief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Niagara Nature: Peninsula's snakes slither into September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Help save a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WHEN A BATTLE AGAINST AN INVASIVE WEED FEELS LIKE A BATTLE FOR YOUR SPIRIT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Orchid hunting has come a long way. In 5 steps you can join a national research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Texas bluebonnet season: When they'll bloom, where to see them, how to grow your 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Snakes slither into 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Celebrating Earth Month with VMware Citizen Philanthropists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Rare albino "yaguarundi" discovered and rescued in Colombia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Pattern and frequency of web decorating by Argiope protensa L. Koch, 1872 (Araneae: Araneidae).(SHORT COMMUNICATION)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Niagara Nature: Peninsula's snakes slither into September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Nest boxes to promote the breeding of urban birds of prey in Tarragona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GENERAL PUBLIC INVITED TO COMMUNITY GEOGRAPHY WORKSHOP MARCH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Look down near your feet the next time you hike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MDC AND INATURALIST CONNECT PEOPLE WITH CITIZEN SCIENCE IN KANSAS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CO-OP PROGRAM AWARDS MORE THAN $2 MILLION IN GRANTS TO TEXAS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It's, it's... a biodiversity 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ODFW'S INATURALIST PROJECT OFFERS UNIQUE OPPORTUNITIES FOR COMMUNITY SCIENCE IN OREGON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Orchid hunting has come a long way. In 5 steps you can join a national research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The earth likely holds more than 9,000 undiscovered tree species; and they are in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What frogs are hopping near you? Take part in Australia's biggest annual frog count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How does a newt cross the road? The teams trying to end a nightly carnage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In brief: Berkeley residents' input sought on proposed new district maps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APP TO 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Mendoza participates in the Great Biosearch of the Southern Hemisphere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Help save a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Our native birds are in decline. Here are 8 simple ways you can help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 Parasitic Wasp Unmasked: One Species Is Actually 16 Species Trilobites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COUNTY PLANS EXPLORE VOLUSIA PROGRAMS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The Spotted Lanternflies of Manhattan The Battery Park City Authority is trapping and trying to eradicate the harmful bugs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The Spotted Lanternflies of Manhattan The Battery Park City Authority is trapping and trying to eradicate the harmful bugs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New database for rare birds in S'pore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‘Every time the tide recedes, it’s a new world’: Mumbai ’s marine life revealed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Peripatetic Parasite: These Wasps Had A Lot of Galls. Too Many, In Fact.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Marin hike Say hello to native wildflowers and turtles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 bird considered a 'mega-rarity' was spotted in the Bay Area. Where did it come from?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What's Going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What's Going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What's Going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Something in the water: Tuross residents spot mysterious critters in Coila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UTM DOCUMENTS FLORA AND FAUNA ON CAMPUS FOR SUSTAINABLE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Master Naturalist Program offering spring classes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On the hunt for nature's riches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Buckhorn: Discovering the beauty of birds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Something in the water: Tuross residents spot mysterious critters in Coila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Something in the water: Tuross residents spot strange critters in Coila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 bird considered a 'mega-rarity' was spotted in the Bay Area. Where did it come from?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Something in the water: Tuross residents spot strange critters in Coila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The earth likely holds more than 9,000 undiscovered tree species; and they are in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BioBlitz returning to Merck Forest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Why there's no cicadas this summer - and you won't hear there's distinctive 'singing' next year, either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Something in the water: Tuross residents spot mysterious critters in Coila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Something in the water: Tuross residents spot strange critters in Coila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A Parasitic Wasp Unmasked: One Species Is Actually 16 Species Trilobites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Swan Lake Christmas Hill Nature Sanctuary to host event, digital tools for community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Saanich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Swan Lake Christmas Hill Nature Sanctuary is hosting a digital event on Sunday, Sept. 19 that aims to connect the community to science through an application called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serves scientists and curious nature-lovers alike to observe, record, and discuss their findings with other like-minded naturalists.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Teams of all ages and experiences will explore the surrounding area and create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entries for trees, insects, moss, birds, flowers, ferns, and many other forms of life that call Swan Lake and Christmas Hill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will provide a free lunch, with precautions in mind, while sharing participant discoveries.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total observations will be tallied and each individual on the team with the most observations will receive a cellphone macro photo 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environmental educator will help observers note plants, animals, and fungi on-site, which will subsequently lead to a deeper appreciation for the local biodiversity seen at the nature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participate all attendees will need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on their phone and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 to learn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Saanich farmer encourages area residents to get closer to their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have a story tip? Email: </w:t>
      </w:r>
      <w:hyperlink r:id="rId118" w:history="1">
        <w:r>
          <w:rPr>
            <w:rFonts w:ascii="arial" w:eastAsia="arial" w:hAnsi="arial" w:cs="arial"/>
            <w:i/>
            <w:color w:val="0077CC"/>
            <w:sz w:val="20"/>
            <w:u w:val="single"/>
            <w:shd w:val="clear" w:color="auto" w:fill="FFFFFF"/>
            <w:lang w:val="en-US" w:eastAsia="en-US" w:bidi="ar-SA"/>
          </w:rPr>
          <w:t>vnc.editorial@blackpress.ca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and Instagram, and like us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Saanich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East Kingston BioBlitz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Carriage Towne News (Kingston, New Hampshire)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Carriage Towne News / Community Newspaper Holdings, Inc. (CNHI).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 KINGSTON —What animals, trees, shrubs, and fungi live in our town forest? Join us to find out and help us document it as part of the statewide NH BioBlitz on Sat., September 18, from 9:00-11:00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explore, identify and document the plants and animals in East Kingston's Railroad Lot Town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Meet at the East Kingston Town Office at 24 Depot Rd by 9:00 a.m. We'll do a quick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training, using your smartphone and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and then drive to East Kingston's Railroad Lot Town Forest. Due to limited parking, family members are asked to carpool if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hosted by the East Kingston Conservation Commission (EKCC), is free. No registration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COVID-19 safety precaution, both programs will be held outdoors and we will maintain 6' distancing. If you have not been vaccinated, please wear a mask at all times. Bring your smartphone with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downloaded if you are so inclined. Sturdy footwear and insect repellant are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don't need to be an expert to participate!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can help you identify the species of plants, insects, fungi, and wildlife that you find! You'll learn more about the world around you and will help your town learn more about the natural resources in your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on your phone/tablet (or access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through your computer) and create an account. (Detailed instructions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join the NH BioBlitz project to keep track of observations made by you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During the month of September, visit town-owned lands and take photos of wild, living things (plants, animals, insects, and more) within the app or upload via your computer.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Join your neighbors and EKCC members and meet at the town office at 24 Depot Rd by 9:00 a.m. on Sat., September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rain /inclement weather date is Sat., September 25 at 9:00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Fears for Auckland's native birds as hundreds of pet parrots escape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STUFF.CO.NZ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Digital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havenâ€™t purposely plotted to take over in Auckland, but simulations show chance meetings could pose a threat to our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presentation at the 2022 Australasian Ornithological Conference, Auckland University associate professor in biological sciences Dr Margaret Stanley said 50-year simulations showed the probability of a maleâ€female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introduced birds, once established, would impact native birds, especially kÄkÄriki and kÄkÄ, by introducing diseases and taking food resources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 'Silent invasion': Weeds are escaping gardens and wreaking havoc on native ecosystems * Battle of the birds: The legal stoush, the Auckland Council back-down and the $175k bill * Auckland parrot, reptile breeding ban sparks backlash * Cute, but environmentally damaging parrots spotted in Titirangi, West Auckland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Stanley said it was safe to say half of those were lost in Auckland, and almost one-quarter of birds lost were lost in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â€œThere is also anecdotal evidence where some are deliberately being released, which is very concerning.â€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in order to protect native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Escaped birds were very hard to control as they were hard to get down in cages or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Councilâ€™s principal biosecurity advisor Dr Imogen Bassett said escaped parrots were an emerging issue in Aotearoa.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would be working on educational resources for the future, to ensure people understood the importance of keeping their pets securely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Bassett said the council saw regular reports of releases or accidental escapes of parrots, especially ringnecked parakeets and rainbow lorikeets.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September 1, ringneck parakeets, rainbow lorikeets and monk parakeet species would be banned from sale and breeding in TÄmaki Makaurau,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local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â€œWe can all help by trapping rats and other pests, so that our beautiful indigenous parrots can thrive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â€œThen we can see them outside our windows, instead of needing caged exotic birds.â€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manager Sam Lincoln said Auckland Council had made great first steps by phasing out three exotic parrots from September, but other regions needed to get onboard to protect native parrots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is a collaborative project in the WaitÄkere Ranges Regional Park between Forest &amp; Bird and Auckland Council and supported by mana whenua Te Kawerau Ä Maki.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aims to create an open sanctuary and return many of the species that were originally found in the area.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Join a discussion: Five things to do this weekend in Saskatoon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Jocelyn Bennett, Saskatoon StarPhoenix, Jocelyn Bennett, Saskatoon StarPhoenix</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an unseasonably cold week, temperatures are expected to rise this weekend, in time for some outdoor activities. If it's still too cold to spend much time outdoors, there are plenty of indoor events to keep the family busy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 Cheer the Huskies through playoffs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Men's Canada West Playoffs will be hosted at Merlis Belsher Place Friday through Sunday, with the University of Saskatchewan Huskies men's hockey team playing the Calgary Dinos Friday and Saturday at 7 p.m. At the Physical Activity Complex, the volleyball teams go against the Winnipeg Wesmen, with the women playing Friday at 6 p.m. and Saturday at 3 p.m., and the men playing Friday at 8 p.m. and Saturday at 5 p.m. Learn more at huskies.usask.ca( </w:t>
      </w:r>
      <w:hyperlink r:id="rId140" w:history="1">
        <w:r>
          <w:rPr>
            <w:rFonts w:ascii="arial" w:eastAsia="arial" w:hAnsi="arial" w:cs="arial"/>
            <w:i/>
            <w:color w:val="0077CC"/>
            <w:sz w:val="20"/>
            <w:u w:val="single"/>
            <w:shd w:val="clear" w:color="auto" w:fill="FFFFFF"/>
            <w:lang w:val="en-US" w:eastAsia="en-US" w:bidi="ar-SA"/>
          </w:rPr>
          <w:t>https://huskies.usask.ca/index.aspx</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 Attend the final Sip &amp;; Skate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Cameco Meewasin Skating Rink at Nutrien Plaza hosts the last Sip &amp;; Skate of the season Saturday at 3 p.m. and 6 p.m. Enjoy an exclusive small group skate and learn about the Meewasin Valley Authority's river valley conservation with storytelling and prizes. The event ends with a Fireside S'mores Box and a warm beverage in a Meewasin take-home mug. This is a 19+ event. Learn more at meewasin.com( </w:t>
      </w:r>
      <w:hyperlink r:id="rId141" w:history="1">
        <w:r>
          <w:rPr>
            <w:rFonts w:ascii="arial" w:eastAsia="arial" w:hAnsi="arial" w:cs="arial"/>
            <w:i/>
            <w:color w:val="0077CC"/>
            <w:sz w:val="20"/>
            <w:u w:val="single"/>
            <w:shd w:val="clear" w:color="auto" w:fill="FFFFFF"/>
            <w:lang w:val="en-US" w:eastAsia="en-US" w:bidi="ar-SA"/>
          </w:rPr>
          <w:t>https://meewasin.com/sip-skate</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 Wrap up Aboriginal Storytelling Month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Library Services for Saskatchewan Aboriginal Peoples has been hosting a virtual Michif/Métis storytelling series for Saskatchewan Aboriginal Storytelling Month. An online storytelling session with author Katherena Vermette closes the series on Saturday at 7 p.m. Learn more at lssap.ca( </w:t>
      </w:r>
      <w:hyperlink r:id="rId142" w:history="1">
        <w:r>
          <w:rPr>
            <w:rFonts w:ascii="arial" w:eastAsia="arial" w:hAnsi="arial" w:cs="arial"/>
            <w:i/>
            <w:color w:val="0077CC"/>
            <w:sz w:val="20"/>
            <w:u w:val="single"/>
            <w:shd w:val="clear" w:color="auto" w:fill="FFFFFF"/>
            <w:lang w:val="en-US" w:eastAsia="en-US" w:bidi="ar-SA"/>
          </w:rPr>
          <w:t>https://www.lssap.ca/sas-2022-events/gdifeb26</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 Track wildlife at Beaver Creek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Meewasin is conducting wildlife tracking surveys at Beaver Creek Conservation Area, hosted by the Friends of the Valley. On Saturday, an information booth and guided tours will get you started. Tours for volunteers are offered at 1 p.m. and 3 p.m. You'll be on your own Sunday, tracking and reporting information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database at your own leisure. Learn more at meewasin.com( </w:t>
      </w:r>
      <w:hyperlink r:id="rId143" w:history="1">
        <w:r>
          <w:rPr>
            <w:rFonts w:ascii="arial" w:eastAsia="arial" w:hAnsi="arial" w:cs="arial"/>
            <w:i/>
            <w:color w:val="0077CC"/>
            <w:sz w:val="20"/>
            <w:u w:val="single"/>
            <w:shd w:val="clear" w:color="auto" w:fill="FFFFFF"/>
            <w:lang w:val="en-US" w:eastAsia="en-US" w:bidi="ar-SA"/>
          </w:rPr>
          <w:t>https://meewasin.com/my-calendar/?mc_id=2240</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 Join a discussion about freedom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 Theatre presents The Last Sunday, performances and discussions designed to help us digest current events. This month, see work from playwrights, musicians, ranters, and an interview, all on the topic of freedom. People are talking about human rights issues, Indigenous rights to the land, and COVID-19 restrictions. Join the conversation Sunday at Broadway Theatre or online at 7 p.m. Learn more at sumtheatre.com( </w:t>
      </w:r>
      <w:hyperlink r:id="rId144" w:history="1">
        <w:r>
          <w:rPr>
            <w:rFonts w:ascii="arial" w:eastAsia="arial" w:hAnsi="arial" w:cs="arial"/>
            <w:i/>
            <w:color w:val="0077CC"/>
            <w:sz w:val="20"/>
            <w:u w:val="single"/>
            <w:shd w:val="clear" w:color="auto" w:fill="FFFFFF"/>
            <w:lang w:val="en-US" w:eastAsia="en-US" w:bidi="ar-SA"/>
          </w:rPr>
          <w:t>https://sumtheatre.com/whats-on/the-last-sunday/</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gallery exhibitions running through February( </w:t>
      </w:r>
      <w:hyperlink r:id="rId145" w:history="1">
        <w:r>
          <w:rPr>
            <w:rFonts w:ascii="arial" w:eastAsia="arial" w:hAnsi="arial" w:cs="arial"/>
            <w:i/>
            <w:color w:val="0077CC"/>
            <w:sz w:val="20"/>
            <w:u w:val="single"/>
            <w:shd w:val="clear" w:color="auto" w:fill="FFFFFF"/>
            <w:lang w:val="en-US" w:eastAsia="en-US" w:bidi="ar-SA"/>
          </w:rPr>
          <w:t>https://thestarphoenix.com/entertainment/local-arts/five-gallery-exhibitions-running-through-february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Saskatoon art installation is chronicling the plague years( </w:t>
      </w:r>
      <w:hyperlink r:id="rId146" w:history="1">
        <w:r>
          <w:rPr>
            <w:rFonts w:ascii="arial" w:eastAsia="arial" w:hAnsi="arial" w:cs="arial"/>
            <w:i/>
            <w:color w:val="0077CC"/>
            <w:sz w:val="20"/>
            <w:u w:val="single"/>
            <w:shd w:val="clear" w:color="auto" w:fill="FFFFFF"/>
            <w:lang w:val="en-US" w:eastAsia="en-US" w:bidi="ar-SA"/>
          </w:rPr>
          <w:t>https://thestarphoenix.com/entertainment/local-arts/saskatoon-art-installation-chronicles-the-plague-years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SSO brings fresh Swan Lake Suite to stage and screen( </w:t>
      </w:r>
      <w:hyperlink r:id="rId147" w:history="1">
        <w:r>
          <w:rPr>
            <w:rFonts w:ascii="arial" w:eastAsia="arial" w:hAnsi="arial" w:cs="arial"/>
            <w:i/>
            <w:color w:val="0077CC"/>
            <w:sz w:val="20"/>
            <w:u w:val="single"/>
            <w:shd w:val="clear" w:color="auto" w:fill="FFFFFF"/>
            <w:lang w:val="en-US" w:eastAsia="en-US" w:bidi="ar-SA"/>
          </w:rPr>
          <w:t>https://thestarphoenix.com/entertainment/local-arts/sso-brings-fresh-swan-lake-suite-to-stage-and-screen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to know how we decide what to cover and how editorial decisions are made at the Saskatoon StarPhoenix and Regina Leader-Post? Get the weekly Letter From the Editor newsletter from the Editor in Chief Russell Wangersky and join the discussion on what goes into covering news and delivering commentary, both in print and online. Click here to subscribe.( </w:t>
      </w:r>
      <w:hyperlink r:id="rId148" w:history="1">
        <w:r>
          <w:rPr>
            <w:rFonts w:ascii="arial" w:eastAsia="arial" w:hAnsi="arial" w:cs="arial"/>
            <w:i/>
            <w:color w:val="0077CC"/>
            <w:sz w:val="20"/>
            <w:u w:val="single"/>
            <w:shd w:val="clear" w:color="auto" w:fill="FFFFFF"/>
            <w:lang w:val="en-US" w:eastAsia="en-US" w:bidi="ar-SA"/>
          </w:rPr>
          <w:t>https://thestarphoenix.com/newsletters</w:t>
        </w:r>
      </w:hyperlink>
      <w:r>
        <w:rPr>
          <w:rFonts w:ascii="arial" w:eastAsia="arial" w:hAnsi="arial" w:cs="arial"/>
          <w:color w:val="000000"/>
          <w:sz w:val="20"/>
          <w:lang w:val="en-US" w:eastAsia="en-US" w:bidi="ar-SA"/>
        </w:rPr>
        <w:t>/ ) !@COPYRIGHT=© 2022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Asian giant hornet threat to North American honeybees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Rossland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Asian giant hornet (Vespa mandarinia) also known as the “murder hornet” is the world’s largest and most dangerous wasp. Not only do they pose a threat to humans, but native pollinators are at risk from these hornets. Honeybee colonies are defenseless against these so-called “murder hornets.”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to southeast Asia, they have been found recently in Washington State and southwest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Asian giant hornets were to establish in British Columbia, they could destroy honeybees and other native pollinator species. In Asia, honeybees have co-evolved with Asian giant hornets, and so they have developed defense mechanisms. They form a “bee ball” to swarm a hornet, elevate its temperature, and cook it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European honeybees, which are one of the main pollinator species present in North America, have not evolved such defenses. Asian giant hornets are known for their unique style of killing their victims. They will enter a beehive and decapitate all of its occupants, using the thoraxes of the bees to feed their young.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most of the time these invasive hornets are not aggressive towards humans, their stings are very painful and have been known to cause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Destruction of honeybee colonies could impact production of our locally grown vegetables, fruits, and delicious honey. British Columbians already pay higher food prices due to extremely hot sum-mers and increased occurrence of wildfires. We don’t need the added problem of invasive hornets to reduce our crop production. We know how delicious locally-grown foods are, so we must do our part to keep watch and protect our native bee and our other pollinator species. Many invasive species organizations and government agencies across North America have adopted an early detection, rapid response plan to control or eradicate the invaders.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 sighting has been verified by professionals, immediate actions are taken to destroy known nests and resident hornets to prevent them from spreading. British Columbia and Washington State have implemented extensive monitoring programs to locate this invasive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should become familiar with the Asian giant hornet and be vigilant in reporting any possible sightings. They are large insects; 2.5 to five centimeters long, have a bright orange head with large jaws, and black eyes. Their thorax is dark brown or black, and their wings are dark brown. Their abdomen has orange and black horizontal stripes.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resources are available on the Invasive Species Council of BC’s website to learn how to properly identify Asian giant hornets.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report a sighting, take a picture of the hornet and report it through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the Report Invasives app, or bcinvasives.ca.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Day and Hsiang Lin are second year recreation, fish and wildlife students at Selkirk College.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Illuminating the unknown about moths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Dana Anderson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the illuminating world of moths at the Queen Victoria Museum and Art Gallery as part of Lepidoptera Week Tasmania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Lepidoptera refers to the group of insects that includes butterflies and moths, with the name originating from the ancient Greek words for 'scale' and 'wings'.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QVMAG's natural sciences team David Maynard and Simon Fearn said the museum planned to expand its moth collection during the next five years to assist in studies of the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very large moth fauna here in Tasmania, but a lot of species are poorly known or in fact wholly unknown to science,"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Call to address 'unsustainable' elective surgery backlog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there's been little surveying of moths in the North of the state so we are filling in geographic blanks, taxonomic blanks and all sorts of other blanks as we seek to build a collection that is a resource for taxonomists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Fearn said the team's guess was about a third of the 1500 species of moths in the state were not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important that we try to understand what's out there because if we don't know they exist, we don't know how to manage their ecosystems,"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took moths out of the system, there would be a rolling cascade of extinctions, from plants through to animals. Everything is linked.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there are so many unknown species, we don't even have an inkling of all the various roles they fill in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Hired then fired: Tasmanian biosecurity workers lose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Maynard and Mr Fearn enjoy collecting moths and other insects for QVMAG collections, and they have adventures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duo participated in the federally funded species discovery program Bush Blitz, and spent 10 days finding insects and spiders at the Stony Head Military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visit some interesting places around the state, and whenever we go and stay anywhere, we always take the light,"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it light trapping. Ideally, you need a light that is high in UV ... some nights you may not be very successful, but if the conditions are just right ... things go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scientists are able to record summer moth observations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continue to access our trusted content: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Bookmark </w:t>
      </w:r>
      <w:hyperlink r:id="rId163" w:history="1">
        <w:r>
          <w:rPr>
            <w:rFonts w:ascii="arial" w:eastAsia="arial" w:hAnsi="arial" w:cs="arial"/>
            <w:i/>
            <w:color w:val="0077CC"/>
            <w:sz w:val="20"/>
            <w:u w:val="single"/>
            <w:shd w:val="clear" w:color="auto" w:fill="FFFFFF"/>
            <w:lang w:val="en-US" w:eastAsia="en-US" w:bidi="ar-SA"/>
          </w:rPr>
          <w:t>www.examiner.com.au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Instagram: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Google News: The Examiner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What the hell is 'dataraising?' And why is everyone doing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IT Next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5" type="#_x0000_t75" style="width:290.21pt;height:37.5pt">
            <v:imagedata r:id="rId1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2022-01-06 10:04:31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January 06 -- Fundraising appeals are part of everyday life, both online and off.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Requests for financial donations arrive by snail mail, email, social media and text messages. Cashiers at chain stores and supermarkets ask if you want to chip in for charitable causes. If you're in the U.S., you might also be getting nearly constant texts asking you to contribute to political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book "How We Give Now," I explore how acts of giving extend beyond donating money to nonprofits, including an interesting trend on the rise that I call "dataraising." It's a term I coined while writing the book to describe nonprofits or researchers soliciting donations of data.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 your calendar for June 16 &amp; 17!Tickets to TNW 2022 are available now!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surprisingly, dataraising is not entirely new. Medical research, for example, has long relied on volunteers to participate in clinical trials to gather enough data to study a disease.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steps to participating in clinical trials - signing up, learning the protocols, agreeing to contribute your data - were developed to limit the harms that can follow when researchers just take people's data. These protocols, imperfect as they are, distinguish informed data donations from the usual online data experience, in which companies' terms of service afford them extensive claims to data while leaving individual users few choices and even less recourse.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apps for thisOne reason for the growth in dataraising is that it is becoming easier to do for technological reasons.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Apple launched Research Kit in 2015. It's a set of software protocols that lets medical researchers design studies that use data directly from a person's iPhone.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participate in phone-based research, people download an app for a study. The best studies use consent processes that aren't the usual legal forms with one of those "I agree" buttons at the end. Instead, these consent processes ask people to use their phone in ways that will generate only only the specific data researchers are collecting.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consent process for a study on Parkinson's disease might ask you to swipe your fingers across the screen and then put the phone in your pocket and walk across the room. These actions generate data that shows signs of tremors in the hands and movement.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2021 industry study of mobile health apps counted more than 1,500 research projects based on digital health data with ResearchKit up to that point.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Android users can also participate in similar studies using Google's Health Studies App, which launched in 2020.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apps are for the birdsBut data donations facilitated by technology power more than just medical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Apps such as eBird, run by Cornell University's Ornithology Lab,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collaboration between National Geographic and the California Academy of Sciences, rely on donations of cellphone photographs to power their biodiversity databases.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Civic science initiatives, also known as citizen science initiatives, assist with everything from water quality monitors to butterfly counts. These initiatives rely on contributed data, as do many genealogical websites.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Dataraising is also making it easier to document the history of specific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Densho Archive, an online repository of historical artifacts related to the U.S. internment of Japanese Americans during World War II, contains donated photographs, letters and newspaper articles.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forces driving this trendLegal changes, organizational innovation, social movements and increased attention to the harms of concentrated data are also playing a role in the spread of this practice.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United Kingdom, ride-share drivers can contribute their data to the Workers' Info Exchange. Known as WIX, it uses the aggregated, analyzed information to protect workers' rights and fight back against "robo-firing" - when companies design algorithms that automatically fire workers without any human involvement.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Organizations like WIX depend on people's having access to their data, a right guaranteed by the European Union and in California through the California Consumer Privacy 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Helping solve vexing problemsAs digital systems become more critical to everyday life, donated data can help answer more kinds of questions.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consumer advocacy organization Consumer Reports is dataraising by collecting assorted cable TV bills. This data will help the group's sleuths evaluate corporate claims about broadband speed, access and prices.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Mozilla, the nonprofit maker of the Firefox browser, has launched a browser plug-in called Rally. It makes it easy to share data over the internet with academic researchers.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Kaiser Health News and National Public Radio have teamed up to conduct "Bill of the Month" investigations. Through this collaboration, the news outlets' journalists are analyzing and reporting on the hidden fees and mysterious charges that are rife in the U.S. medical system.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dataraising faltersThe easier it gets to collect data from anyone, the more important it becomes to plan for troublemakers, provide people with tools to control their information, and make sure that participants treat one another with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for example, is used in a lot of classrooms, and students love to pull pranks, tagging their fellow classmates as bugs or snakes. Because it's used globally, cultural and linguistic competence is key. What may seem lighthearted in one context can be deeply insulting elsewhere.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Digital data shared through online networks - especially those dedicated to public goods - require careful attention to protect participant safety. For example, people may want to donate data regarding how far they walked but not where they went. Although phone default settings may make it easiest to transmit location data and leave it up to researchers to calculate the distance traveled on foot, to make user safety a high priority, apps could calculate distance on the phone without transmitting someone's location.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also important to aspire to equitable access to people who want to donate their data for these purposes, which is hard since not everyone owns a smartphone. And I believe that those involved in these studies should meaningfully give consent that can be retracted at any time.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participants in the civic science movement have created resources and manuals to promote good data governance and limit harassment of the people taking part in these efforts. Their goal is to enable equitable participation, make data security a priority and let individuals control their data. In some cases, protecting the identity of those who donate data is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dedicated community managers and tiers of training for those who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along with rules for the curators who manage its website, for example.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Voluntary practices like those are valuable. But in my view, the donation of data should be regulated. There are plenty of experts with professional and lived experience in online harms, data rights, community building and philanthropy to inform such efforts.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 xml:space="preserve">Alachua County in global top tier in the </w:t>
        </w:r>
      </w:hyperlink>
      <w:hyperlink r:id="rId178" w:history="1">
        <w:r>
          <w:rPr>
            <w:rFonts w:ascii="arial" w:eastAsia="arial" w:hAnsi="arial" w:cs="arial"/>
            <w:b/>
            <w:bCs/>
            <w:i/>
            <w:color w:val="0077CC"/>
            <w:kern w:val="32"/>
            <w:sz w:val="28"/>
            <w:szCs w:val="32"/>
            <w:u w:val="single"/>
            <w:shd w:val="clear" w:color="auto" w:fill="FFFFFF"/>
            <w:lang w:val="en-US" w:eastAsia="en-US" w:bidi="ar-SA"/>
          </w:rPr>
          <w:t>iNaturalist</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City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Gainesville Sun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GAI-Gainesville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Halifax Media Group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Cindy Swirko, GAINESVILLE SUN</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Alachua County turned out big for the recent global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Challenge to find and photograph plants and animals, earning a top-tier position in the world and spotting 1,887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400 cities and counties participated and Alachua ranked about 28th in the number of observations posted, said Mark Hostetler, professor in wildlife ecology and conservation at the University of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kinds of species were recorded with some amazing photographs...slime molds, reptiles, amphibians, birds, spiders, insects, many plants, foxes and other mammals, fish, and all kinds of fungi," Hostetler said in an email. "It is quite astounding the diversity of organisms in and around cities and neighborhoods. This challenge was truly about 'All Creatures Great and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Challenge was held April 30-May 3. Participants registered at the challenge website. Then they hit their yards, parks, forests and other outdoor spots to look for and photograph plants and animals to post on the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photos and information become part of a database that helps scientists track the locations of living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Between the actual intelligence of scientists and artificial intelligence in the program, puzzling lifeforms in the pictures can be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Globally, more than 12.5 million observations were made with 45,368 species recorded by 52,183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Alachua County, 10,406 observations were made with 1,887 species by 276 observers.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UF graduate student Joshua Doby had eagle eyes, topping the leaderboard of most observations at 1,009 and most species at 557.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Doby is working on a doctorate in mammal and plant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really relaxing way to get out and a really good way to learn. I saw my first Bachman's sparrow  that was really exciting," Doby said. "I was trying to get as many species as I could this time. Last year I went out for one day and a couple of my friends in the lab were giving me a hard time for not doing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Alachua County topped many larger cities and metropolitan areas including South Florida, Greater Phoenix, Liverpool in England, Atlanta and Seattle/Tacoma.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results, including Alachua County's, can be found at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City Challenge website.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Lucas Majure, Florida Museum of Natural History herbarium director, shows Gabriela Obando, Save McCarty Woods social media and outreach manager, the leaves of the hackberry tree during a tree tagging event. The hackberry is in the same group as hops and cannabis. Lauren Witte/Special to the Sun A pair of Mississippi kites on a pine branch captured for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City Challenge. provided by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City Challenge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 w:name="Bookmark_9"/>
      <w:bookmarkEnd w:id="16"/>
    </w:p>
    <w:p>
      <w:pPr>
        <w:rPr>
          <w:rFonts w:ascii="arial" w:eastAsia="arial" w:hAnsi="arial" w:cs="arial"/>
          <w:sz w:val="20"/>
          <w:lang w:val="en-US" w:eastAsia="en-US" w:bidi="ar-SA"/>
        </w:rPr>
      </w:pPr>
      <w:r>
        <w:pict>
          <v:shape id="_x0000_i105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Conservation Florida, Duke Energy team up to offer free public bioblitz series'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 2022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53" type="#_x0000_t75" style="width:474.84pt;height:115pt">
            <v:imagedata r:id="rId186"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1662 words</w:t>
      </w:r>
    </w:p>
    <w:p>
      <w:pPr>
        <w:keepNext/>
        <w:spacing w:before="240" w:after="0" w:line="340" w:lineRule="atLeast"/>
        <w:ind w:left="0" w:right="0" w:firstLine="0"/>
        <w:jc w:val="left"/>
        <w:rPr>
          <w:rFonts w:ascii="arial" w:eastAsia="arial" w:hAnsi="arial" w:cs="arial"/>
          <w:sz w:val="20"/>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4" style="position:absolute;z-index:2516664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8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ORLANDO, Fla., Feb. 1, 2022 /PRNewswire/ --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 issued the following news release today.)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 a nonprofit land conservancy, announced that it has received a donation from Duke Energy to provide three opportunities to discover and document Florida's diverse wildlife at public preserves and parks around the state.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Florida's Bioblitzes are immersive events that offer participants guided tours, hands-on activities, and a chance to explore Florida's one-of kind natural areas.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events are intended to be fun, relaxing, and educational for people of all ages and backgrounds. While prior knowledge of Florida's natural habitats is not required, participants will be asked to observe and help record all the living things they can find in a specific area.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bioblitz is an important scientific tool of discovery that brings together communities for a common purpose. The data gathered during bioblitz events helps conservationists understand the biodiversity in an area. This knowledge is used to help protect at-risk species, manage the land and other natural resources, and monitor changes over time.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Thanks to Conservation Florida's annual Bioblitz events, more than 10,500 participants have made 119,610 observations of over 8,000 species. These findings help inform conservation decisions and highlight the importance of land conservation in the preservation of species.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Florida's Bioblitz programming provides Floridians of all ages and backgrounds an opportunity to engage with wild Florida and share their findings. It is creating a larger community around the protection and appreciation of Florida's extraordinary biodiversity, and we are grateful to Duke Energy for helping us connect even more people to nature,' said Traci Deen, CEO of Conservation Florida.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its power plant to sites across the whole community, Duke Energy's commitment to land, water and habitat preservation and restoration runs deep in Florida.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year, Duke Energy looks for unique opportunities to collaborate with valued organizations, like Conservation Florida, to engage the community in conservation and exploration efforts that have a direct impact on the communities where people live, work, and play.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sponsoring not just one Bioblitz event, but numerous events across the state, Duke Energy is able to demonstrate to the communities it serves that the company is about so much more than just keeping the energy flowing. Duke Energy is committed to keeping communities safe, clean, and vibrant.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we move ahead in pursuit of building a cleaner energy future for our state, Duke Energy recognizes the importance of investing in organizations that protect Florida's natural resources,' said Melissa Seixas, Duke Energy Florida state president.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supporting and participating in events like Conservation Florida's Bioblitz, we help to preserve our state's precious landscapes and ensure people of all ages and abilities have the opportunity to learn about and experience the beauty and benefits of nature in Florida.'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 began hosting bioblitzes in 2018 to promote greater understanding and appreciation of Florida's wild places.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year, Conservation Florida hosted participants at its D Ranch Preserve in Volusia County, and, in 2020, the organization worked with its partners to take the event online and allow virtual participation from one's own backyard.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Florida's Bioblitz program is empowering families and natural resource experts alike to take an active role in conservation. The program supports the organization's mission to protect natural and agricultural lands statewide, with a primary focus on saving land within the Florida Wildlife Corridor.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Interested in participating?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Unique event dates and locations have been chosen to accommodate attendees travel time and schedules. Register for one, or all, of our free Bioblitz events here :</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3/12 - Withlacoochee Gulf Preserve Bioblitz</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6/11 Rock Springs Run State Preserve Bioblitz</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10/29 Crooked Lake Prairie Bioblitz</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What's a bioblitz?</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bioblitz is an immersive research event where participants find, identify, and record all of the plants, animals, microbes, fungi, and other organisms that live within a specified area. You can learn more by watching this short video.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bioblitz can provide you with a 'snapshot' of the biodiversity found in your area. Using bioblitzes to help us understand the biodiversity in an area helps us protect species at risk, manage resources and land used by living things, and monitor climate change and its effects on biodiversity.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 I have to attend all three events?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With three different event dates and unique locations throughout the state we will highlight Florida's regional biodiversity. You are welcome to attend all three, but you are free to pick the one that works best for you.</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Who should attend?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Come one, come all! We have activities throughout the day designed to be fun and informative for everyone! Families, community groups, and people of all ages and abilities are invited to join us. While a smartphone is required to participate in the species cataloging activities, it is not needed to enjoy learning about and experiencing naturally wild Florida.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does it cost?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events are free to attend. We rely on generous gifts from friends and neighbors like you to successfully continue our efforts to save land. Please consider making a donation today.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should I prepare?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as you would for any daylong adventure in the great outdoors. Some of the activities are guided hikes that require a considerable amount of walking on trails that might be difficult to navigate. You may encounter a variety of wildlife, including: snakes, mosquitoes, ticks, spiders, tortoises, birds, and butterflies. You should wear comfortable walking shoes and bring sunscreen, bug spray, protective clothing, and water. You will also want to check the weather and download a map to your location ahead of time in the event that cell service is not available along your route.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bring your cameras, binoculars, and cell phones - you won't want to miss the opportunity to observe some of Florida's most amazing species!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I record what I see?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will be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available on your smartphone. This app allows you to record your observations directly to Conservation Florida's bioblitz project and share your findings with others. Please visit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tutorials for more information and join our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project. Select the location where you plan to participate and record your findings on the day of the event! You can also share your experience on social media using #flbioblitz.</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I have more questions?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here for you. Reach out to us at [email protected] . We will email you periodically as the event date approaches.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 is a statewide accredited land conservancy with a mission to save Florida's natural and agricultural landscapes for future generations. Our conservation projects support Florida's native plants and wildlife, fresh water, conservation corridors, family farms and ranches, the economy and nature-based recreation. Since our founding in 1999, Conservation Florida has led the way in strategic and evidence-based land protection and has saved over 30,000 acres of critical habitat through acquisition, facilitation and incubation of conservation projects.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save land by developing conservation strategies, exploring funding sources and purchasing or accepting donations of land and conservation easements. Our other services include providing expertise to guide landowners through the land protection process, serving as a trusted community partner to support statewide land conservation and promoting land conservation through effective education and advocacy. Our vision is large-scale, and we are 100% committed to conservation in the state of Florida - for nature, for people, forever!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Duke Energy Florida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Duke Energy Florida, a subsidiary of Duke Energy, owns a diverse generation mix of natural gas, coal and renewables, providing about 10,200 megawatts of owned electric capacity to approximately 1.9 million customers in a 13,000-square-mile service area.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Duke Energy (NYSE: DUK ), a Fortune 150 company headquartered in Charlotte, N.C., is one of America's largest energy holding companies. Its electric utilities serve 7.9 million customers in North Carolina, South Carolina, Florida, Indiana, Ohio and Kentucky, and collectively own 51,000 megawatts of energy capacity. Its natural gas unit serves 1.6 million customers in North Carolina, South Carolina, Tennessee, Ohio and Kentucky. The company employs 27,500 people.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Duke Energy is executing an aggressive clean energy strategy to create a smarter energy future for its customers and communities - with goals of at least a 50 percent carbon reduction by 2030 and net-zero carbon emissions by 2050. The company is a top U.S. renewable energy provider, on track to own or purchase 16,000 megawatts of renewable energy capacity by 2025. The company also is investing in major electric grid upgrades and expanded battery storage, and exploring zero-emitting power generation technologies such as hydrogen and advanced nuclear.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Duke Energy was named to Fortune's 2021 'World's Most Admired Companies' list and Forbes' 'America's Best Employers' list. More information is available at duke-energy.com . The Duke Energy News Center contains news releases, fact sheets, photos and videos. Duke Energy's illumination features stories about people, innovations, community topics and environmental issues. Follow Duke Energy on Twitter , LinkedIn , Instagram and Facebook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contacts: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Florida - Cyndi FernandezPhone: 352.376.4770Email: [email protected]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Duke Energy Florida - Audrey StaskoCell: 315.877.3031Media line: 800.559.3853Email: [email protected]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Duke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MENAFN01022022003732001241ID1103626951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 w:name="Bookmark_10"/>
      <w:bookmarkEnd w:id="18"/>
    </w:p>
    <w:p>
      <w:pPr>
        <w:rPr>
          <w:rFonts w:ascii="arial" w:eastAsia="arial" w:hAnsi="arial" w:cs="arial"/>
          <w:sz w:val="20"/>
          <w:lang w:val="en-US" w:eastAsia="en-US" w:bidi="ar-SA"/>
        </w:rPr>
      </w:pPr>
      <w:r>
        <w:pict>
          <v:shape id="_x0000_i105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Lesson of the Day: ‘In Wisconsin: Stowing Mowers, Pleasing Bees’; current events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7, 2022 Thursday 05:00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LEARNING; lesson-plans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Engle</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this lesson, students will learn about the No Mow May movement and make the case for or against a campaign in their own community.</w:t>
      </w:r>
    </w:p>
    <w:p>
      <w:pPr>
        <w:keepNext/>
        <w:spacing w:before="240" w:after="0" w:line="340" w:lineRule="atLeast"/>
        <w:ind w:left="0" w:right="0" w:firstLine="0"/>
        <w:jc w:val="left"/>
        <w:rPr>
          <w:rFonts w:ascii="arial" w:eastAsia="arial" w:hAnsi="arial" w:cs="arial"/>
          <w:sz w:val="20"/>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7" style="position:absolute;z-index:25166745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lesson, students will learn about the No Mow May movement and make the case for or against a campaign in their own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Lesson Overview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Featured Article: “</w:t>
      </w:r>
      <w:hyperlink r:id="rId195" w:history="1">
        <w:r>
          <w:rPr>
            <w:rFonts w:ascii="arial" w:eastAsia="arial" w:hAnsi="arial" w:cs="arial"/>
            <w:i/>
            <w:color w:val="0077CC"/>
            <w:sz w:val="20"/>
            <w:u w:val="single"/>
            <w:shd w:val="clear" w:color="auto" w:fill="FFFFFF"/>
            <w:lang w:val="en-US" w:eastAsia="en-US" w:bidi="ar-SA"/>
          </w:rPr>
          <w:t>In Wisconsin: Stowing Mowers, Pleasing Bees</w:t>
        </w:r>
      </w:hyperlink>
      <w:r>
        <w:rPr>
          <w:rFonts w:ascii="arial" w:eastAsia="arial" w:hAnsi="arial" w:cs="arial"/>
          <w:color w:val="000000"/>
          <w:sz w:val="20"/>
          <w:lang w:val="en-US" w:eastAsia="en-US" w:bidi="ar-SA"/>
        </w:rPr>
        <w:t xml:space="preserve">,” photographs and text by Anne Readel from The Times’s </w:t>
      </w:r>
      <w:hyperlink r:id="rId196" w:history="1">
        <w:r>
          <w:rPr>
            <w:rFonts w:ascii="arial" w:eastAsia="arial" w:hAnsi="arial" w:cs="arial"/>
            <w:i/>
            <w:color w:val="0077CC"/>
            <w:sz w:val="20"/>
            <w:u w:val="single"/>
            <w:shd w:val="clear" w:color="auto" w:fill="FFFFFF"/>
            <w:lang w:val="en-US" w:eastAsia="en-US" w:bidi="ar-SA"/>
          </w:rPr>
          <w:t>The World Through a Lens</w:t>
        </w:r>
      </w:hyperlink>
      <w:r>
        <w:rPr>
          <w:rFonts w:ascii="arial" w:eastAsia="arial" w:hAnsi="arial" w:cs="arial"/>
          <w:color w:val="000000"/>
          <w:sz w:val="20"/>
          <w:lang w:val="en-US" w:eastAsia="en-US" w:bidi="ar-SA"/>
        </w:rPr>
        <w:t xml:space="preserve"> series.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have a front lawn? If not, have you ever fantasized about having one? Why do you think a lush, perfectly manicured lawn is a dream for so many Americans? Did you know that kind of lawn can hurt the environment and contribute to the decline of bee populations?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lesson, you will learn how the No Mow May movement aims to transform the traditional American lawn into an ecological benefit. In Going Further activities, we invite you to make the case for or against a similar environmental campaign in your own community. You’ll also have an option to act as a photojournalist and document the often overlooked life in a front lawn or field of grass.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Warm-Up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1: Closely observe a lawn or patch of grass in your neighborhood.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have a front lawn? If not, think of a familiar field or patch of grass that you pass by or visit regularly, such as a schoolyard, park or neighbor’s backyard. What plant and animal species do you imagine live there?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 to this lawn or patch of grass and take some time to observe the life, big or small, there. Be sure to record and annotate your observations in a notebook. Consider bringing a magnifying glass, binoculars and a sketch book.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conducting your observations, respond to the following prompts in writing:</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you notice? What plant or animal species did you identify? (Don’t worry if you’re not sure. It’s fine to write descriptions like “insect,” “bird,” “small yellow flower” or “strange looking bug.”)</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stood out from your observations? Were you surprised by the variety of life you found? What did you learn from looking closely at something you may have passed by without much thought before?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did you wonder? What questions do you have about the life you observed?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2: Watch a short video on the decline of bees in America.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[Video:  </w:t>
      </w:r>
      <w:hyperlink r:id="rId197" w:history="1">
        <w:r>
          <w:rPr>
            <w:rFonts w:ascii="arial" w:eastAsia="arial" w:hAnsi="arial" w:cs="arial"/>
            <w:i/>
            <w:color w:val="0077CC"/>
            <w:sz w:val="20"/>
            <w:u w:val="single"/>
            <w:shd w:val="clear" w:color="auto" w:fill="FFFFFF"/>
            <w:lang w:val="en-US" w:eastAsia="en-US" w:bidi="ar-SA"/>
          </w:rPr>
          <w:t>Watch on YouTube.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reading the featured article, watch the four-minute “</w:t>
      </w:r>
      <w:hyperlink r:id="rId198" w:history="1">
        <w:r>
          <w:rPr>
            <w:rFonts w:ascii="arial" w:eastAsia="arial" w:hAnsi="arial" w:cs="arial"/>
            <w:i/>
            <w:color w:val="0077CC"/>
            <w:sz w:val="20"/>
            <w:u w:val="single"/>
            <w:shd w:val="clear" w:color="auto" w:fill="FFFFFF"/>
            <w:lang w:val="en-US" w:eastAsia="en-US" w:bidi="ar-SA"/>
          </w:rPr>
          <w:t>Why Are the Bees Dying?</w:t>
        </w:r>
      </w:hyperlink>
      <w:r>
        <w:rPr>
          <w:rFonts w:ascii="arial" w:eastAsia="arial" w:hAnsi="arial" w:cs="arial"/>
          <w:color w:val="000000"/>
          <w:sz w:val="20"/>
          <w:lang w:val="en-US" w:eastAsia="en-US" w:bidi="ar-SA"/>
        </w:rPr>
        <w:t>”  by PBS from 2016 on the alarming rates at which bee colonies, wild and domesticated, are disappearing.</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three reasons that bees are dying?</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Why are these tiny pollinators so important to the world’s food supply? What will happen if all bees disappeared?</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some possible solutions to help prevent the decline of bees, according to the video?</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remaining questions do you have about bees?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for Writing and Discussion</w:t>
      </w:r>
    </w:p>
    <w:p>
      <w:pPr>
        <w:keepNext w:val="0"/>
        <w:spacing w:before="240" w:after="0" w:line="260" w:lineRule="atLeast"/>
        <w:ind w:left="0" w:right="0" w:firstLine="0"/>
        <w:jc w:val="both"/>
        <w:rPr>
          <w:rFonts w:ascii="arial" w:eastAsia="arial" w:hAnsi="arial" w:cs="arial"/>
          <w:sz w:val="20"/>
          <w:lang w:val="en-US" w:eastAsia="en-US" w:bidi="ar-SA"/>
        </w:rPr>
      </w:pPr>
      <w:hyperlink r:id="rId195" w:history="1">
        <w:r>
          <w:rPr>
            <w:rFonts w:ascii="arial" w:eastAsia="arial" w:hAnsi="arial" w:cs="arial"/>
            <w:i/>
            <w:color w:val="0077CC"/>
            <w:sz w:val="20"/>
            <w:u w:val="single"/>
            <w:shd w:val="clear" w:color="auto" w:fill="FFFFFF"/>
            <w:lang w:val="en-US" w:eastAsia="en-US" w:bidi="ar-SA"/>
          </w:rPr>
          <w:t>Read the featured article</w:t>
        </w:r>
      </w:hyperlink>
      <w:r>
        <w:rPr>
          <w:rFonts w:ascii="arial" w:eastAsia="arial" w:hAnsi="arial" w:cs="arial"/>
          <w:color w:val="000000"/>
          <w:sz w:val="20"/>
          <w:lang w:val="en-US" w:eastAsia="en-US" w:bidi="ar-SA"/>
        </w:rPr>
        <w:t>, then answer the following questions: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What did Anne Readel, a photojournalist, discover was different about the lawns in Appleton, Wis., when she drove through it last spring?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What is the No Mow May movement, and what are its goals? How did Appleton become the first city in the United States to adopt No Mow May?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Look closely at the photos in the article: What story do they tell about Appleton or the No Mow May movement? Which image stands out to you most? Why?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 What animal and plant species have flourished since Appleton adopted the No Mow plan? How do these species compare with the kinds you observed in the warm-up activity?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 Why are some residents and communities not so happy about the initiative?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 Dr. Israel Del Toro cautions that No Mow May is only a starting point for bee conservation. What else can communities do to be more bee- (no pun intended, we promise) and eco-friendly?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 What is your reaction to the article? What did you find most interesting, surprising or memorable? Does the article change how you think about the traditional American lawn? Will it make you notice the often overlooked and ignored natural world around us more fully?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Going Further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1: Make the case for or against a No Mow May in your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lawns like in your own neighborhood or community? Are they neatly manicured? Wild and weedy? Or a rarity?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Imagine that your town or city is considering adopting a No Mow May plan and that you have been invited to speak at an upcoming community meeting. Make a passionate and reasoned case for or against the proposal. Be sure to present evidence to support your arguments. Anticipate possible counterarguments to your claims. Inform listeners why they should care about the issue. And consider how you can draw upon your own experiences with lawns as well as your distinct point of view as a teenager.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bonus, create some visual media — a poster, infographic or public service announcement — to support your case.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2: Watch and respond to a Times video</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2019, The Times published a seven-minute film, “</w:t>
      </w:r>
      <w:hyperlink r:id="rId199" w:history="1">
        <w:r>
          <w:rPr>
            <w:rFonts w:ascii="arial" w:eastAsia="arial" w:hAnsi="arial" w:cs="arial"/>
            <w:i/>
            <w:color w:val="0077CC"/>
            <w:sz w:val="20"/>
            <w:u w:val="single"/>
            <w:shd w:val="clear" w:color="auto" w:fill="FFFFFF"/>
            <w:lang w:val="en-US" w:eastAsia="en-US" w:bidi="ar-SA"/>
          </w:rPr>
          <w:t>The Great American Lawn: How the Dream Was Manufactured</w:t>
        </w:r>
      </w:hyperlink>
      <w:r>
        <w:rPr>
          <w:rFonts w:ascii="arial" w:eastAsia="arial" w:hAnsi="arial" w:cs="arial"/>
          <w:color w:val="000000"/>
          <w:sz w:val="20"/>
          <w:lang w:val="en-US" w:eastAsia="en-US" w:bidi="ar-SA"/>
        </w:rPr>
        <w:t xml:space="preserve">,” that explored how a perfectly manicured patch of grass came to represent the pride of homeownership and community. Watch the film and respond to the following questions adapted from our </w:t>
      </w:r>
      <w:hyperlink r:id="rId200" w:history="1">
        <w:r>
          <w:rPr>
            <w:rFonts w:ascii="arial" w:eastAsia="arial" w:hAnsi="arial" w:cs="arial"/>
            <w:i/>
            <w:color w:val="0077CC"/>
            <w:sz w:val="20"/>
            <w:u w:val="single"/>
            <w:shd w:val="clear" w:color="auto" w:fill="FFFFFF"/>
            <w:lang w:val="en-US" w:eastAsia="en-US" w:bidi="ar-SA"/>
          </w:rPr>
          <w:t>Film Club</w:t>
        </w:r>
      </w:hyperlink>
      <w:r>
        <w:rPr>
          <w:rFonts w:ascii="arial" w:eastAsia="arial" w:hAnsi="arial" w:cs="arial"/>
          <w:color w:val="000000"/>
          <w:sz w:val="20"/>
          <w:lang w:val="en-US" w:eastAsia="en-US" w:bidi="ar-SA"/>
        </w:rPr>
        <w:t>:</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moments in this film stood out for you? Why?</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you learn about the history of lawns, lawn mowers and how the dream of the ideal front lawn was created?</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any surprises? Anything that challenged what you know — or thought you knew?</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messages, emotions or ideas will you take away from this film? Why?</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questions do you still have about the topic?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3: Learn more about bees — and contribute as a citizen scientist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Why do bees buzz? How do they clean themselves? How can we all help with their conservation? What questions do you still have about bees and their alarming decline?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answer these questions and learn much more, scroll through The Times’s </w:t>
      </w:r>
      <w:hyperlink r:id="rId201" w:history="1">
        <w:r>
          <w:rPr>
            <w:rFonts w:ascii="arial" w:eastAsia="arial" w:hAnsi="arial" w:cs="arial"/>
            <w:i/>
            <w:color w:val="0077CC"/>
            <w:sz w:val="20"/>
            <w:u w:val="single"/>
            <w:shd w:val="clear" w:color="auto" w:fill="FFFFFF"/>
            <w:lang w:val="en-US" w:eastAsia="en-US" w:bidi="ar-SA"/>
          </w:rPr>
          <w:t>Bees topic page</w:t>
        </w:r>
      </w:hyperlink>
      <w:r>
        <w:rPr>
          <w:rFonts w:ascii="arial" w:eastAsia="arial" w:hAnsi="arial" w:cs="arial"/>
          <w:color w:val="000000"/>
          <w:sz w:val="20"/>
          <w:lang w:val="en-US" w:eastAsia="en-US" w:bidi="ar-SA"/>
        </w:rPr>
        <w:t xml:space="preserve"> or read one of the articles or short ScienceTake videos below:</w:t>
      </w:r>
    </w:p>
    <w:p>
      <w:pPr>
        <w:keepNext w:val="0"/>
        <w:numPr>
          <w:numId w:val="1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02" w:history="1">
        <w:r>
          <w:rPr>
            <w:rFonts w:ascii="arial" w:eastAsia="arial" w:hAnsi="arial" w:cs="arial"/>
            <w:i/>
            <w:color w:val="0077CC"/>
            <w:sz w:val="20"/>
            <w:u w:val="single"/>
            <w:shd w:val="clear" w:color="auto" w:fill="FFFFFF"/>
            <w:lang w:val="en-US" w:eastAsia="en-US" w:bidi="ar-SA"/>
          </w:rPr>
          <w:t>To Learn Bees’ Secrets, Count Them One by One</w:t>
        </w:r>
      </w:hyperlink>
    </w:p>
    <w:p>
      <w:pPr>
        <w:keepNext w:val="0"/>
        <w:numPr>
          <w:numId w:val="1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03" w:history="1">
        <w:r>
          <w:rPr>
            <w:rFonts w:ascii="arial" w:eastAsia="arial" w:hAnsi="arial" w:cs="arial"/>
            <w:i/>
            <w:color w:val="0077CC"/>
            <w:sz w:val="20"/>
            <w:u w:val="single"/>
            <w:shd w:val="clear" w:color="auto" w:fill="FFFFFF"/>
            <w:lang w:val="en-US" w:eastAsia="en-US" w:bidi="ar-SA"/>
          </w:rPr>
          <w:t>Can You Pick the Bees Out of This Insect Lineup?</w:t>
        </w:r>
      </w:hyperlink>
    </w:p>
    <w:p>
      <w:pPr>
        <w:keepNext w:val="0"/>
        <w:numPr>
          <w:numId w:val="1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04" w:history="1">
        <w:r>
          <w:rPr>
            <w:rFonts w:ascii="arial" w:eastAsia="arial" w:hAnsi="arial" w:cs="arial"/>
            <w:i/>
            <w:color w:val="0077CC"/>
            <w:sz w:val="20"/>
            <w:u w:val="single"/>
            <w:shd w:val="clear" w:color="auto" w:fill="FFFFFF"/>
            <w:lang w:val="en-US" w:eastAsia="en-US" w:bidi="ar-SA"/>
          </w:rPr>
          <w:t>The Bees and Other Creatures of My Childhood Are Disappearing</w:t>
        </w:r>
      </w:hyperlink>
    </w:p>
    <w:p>
      <w:pPr>
        <w:keepNext w:val="0"/>
        <w:numPr>
          <w:numId w:val="1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05" w:history="1">
        <w:r>
          <w:rPr>
            <w:rFonts w:ascii="arial" w:eastAsia="arial" w:hAnsi="arial" w:cs="arial"/>
            <w:i/>
            <w:color w:val="0077CC"/>
            <w:sz w:val="20"/>
            <w:u w:val="single"/>
            <w:shd w:val="clear" w:color="auto" w:fill="FFFFFF"/>
            <w:lang w:val="en-US" w:eastAsia="en-US" w:bidi="ar-SA"/>
          </w:rPr>
          <w:t>Climate Change: It’s a Buzzkill for Bumblebees, Study Finds</w:t>
        </w:r>
      </w:hyperlink>
    </w:p>
    <w:p>
      <w:pPr>
        <w:keepNext w:val="0"/>
        <w:numPr>
          <w:numId w:val="1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06" w:history="1">
        <w:r>
          <w:rPr>
            <w:rFonts w:ascii="arial" w:eastAsia="arial" w:hAnsi="arial" w:cs="arial"/>
            <w:i/>
            <w:color w:val="0077CC"/>
            <w:sz w:val="20"/>
            <w:u w:val="single"/>
            <w:shd w:val="clear" w:color="auto" w:fill="FFFFFF"/>
            <w:lang w:val="en-US" w:eastAsia="en-US" w:bidi="ar-SA"/>
          </w:rPr>
          <w:t>80,000 Honey Bees Found in Wall of Shower (Also, 100 Pounds of Honey)</w:t>
        </w:r>
      </w:hyperlink>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207" w:history="1">
        <w:r>
          <w:rPr>
            <w:rFonts w:ascii="arial" w:eastAsia="arial" w:hAnsi="arial" w:cs="arial"/>
            <w:i/>
            <w:color w:val="0077CC"/>
            <w:sz w:val="20"/>
            <w:u w:val="single"/>
            <w:shd w:val="clear" w:color="auto" w:fill="FFFFFF"/>
            <w:lang w:val="en-US" w:eastAsia="en-US" w:bidi="ar-SA"/>
          </w:rPr>
          <w:t>Why Do Bees Buzz?</w:t>
        </w:r>
      </w:hyperlink>
      <w:r>
        <w:rPr>
          <w:rFonts w:ascii="arial" w:eastAsia="arial" w:hAnsi="arial" w:cs="arial"/>
          <w:color w:val="000000"/>
          <w:sz w:val="20"/>
          <w:lang w:val="en-US" w:eastAsia="en-US" w:bidi="ar-SA"/>
        </w:rPr>
        <w:t>(ScienceTake Video)</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208" w:history="1">
        <w:r>
          <w:rPr>
            <w:rFonts w:ascii="arial" w:eastAsia="arial" w:hAnsi="arial" w:cs="arial"/>
            <w:i/>
            <w:color w:val="0077CC"/>
            <w:sz w:val="20"/>
            <w:u w:val="single"/>
            <w:shd w:val="clear" w:color="auto" w:fill="FFFFFF"/>
            <w:lang w:val="en-US" w:eastAsia="en-US" w:bidi="ar-SA"/>
          </w:rPr>
          <w:t>How Bees Freshen Up</w:t>
        </w:r>
      </w:hyperlink>
      <w:r>
        <w:rPr>
          <w:rFonts w:ascii="arial" w:eastAsia="arial" w:hAnsi="arial" w:cs="arial"/>
          <w:color w:val="000000"/>
          <w:sz w:val="20"/>
          <w:lang w:val="en-US" w:eastAsia="en-US" w:bidi="ar-SA"/>
        </w:rPr>
        <w:t>(ScienceTake Video)</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209" w:history="1">
        <w:r>
          <w:rPr>
            <w:rFonts w:ascii="arial" w:eastAsia="arial" w:hAnsi="arial" w:cs="arial"/>
            <w:i/>
            <w:color w:val="0077CC"/>
            <w:sz w:val="20"/>
            <w:u w:val="single"/>
            <w:shd w:val="clear" w:color="auto" w:fill="FFFFFF"/>
            <w:lang w:val="en-US" w:eastAsia="en-US" w:bidi="ar-SA"/>
          </w:rPr>
          <w:t>Rise of the Worker Bees</w:t>
        </w:r>
      </w:hyperlink>
      <w:r>
        <w:rPr>
          <w:rFonts w:ascii="arial" w:eastAsia="arial" w:hAnsi="arial" w:cs="arial"/>
          <w:color w:val="000000"/>
          <w:sz w:val="20"/>
          <w:lang w:val="en-US" w:eastAsia="en-US" w:bidi="ar-SA"/>
        </w:rPr>
        <w:t>(ScienceTake Video)</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210" w:history="1">
        <w:r>
          <w:rPr>
            <w:rFonts w:ascii="arial" w:eastAsia="arial" w:hAnsi="arial" w:cs="arial"/>
            <w:i/>
            <w:color w:val="0077CC"/>
            <w:sz w:val="20"/>
            <w:u w:val="single"/>
            <w:shd w:val="clear" w:color="auto" w:fill="FFFFFF"/>
            <w:lang w:val="en-US" w:eastAsia="en-US" w:bidi="ar-SA"/>
          </w:rPr>
          <w:t>Bees Buzz for Their Supper</w:t>
        </w:r>
      </w:hyperlink>
      <w:r>
        <w:rPr>
          <w:rFonts w:ascii="arial" w:eastAsia="arial" w:hAnsi="arial" w:cs="arial"/>
          <w:color w:val="000000"/>
          <w:sz w:val="20"/>
          <w:lang w:val="en-US" w:eastAsia="en-US" w:bidi="ar-SA"/>
        </w:rPr>
        <w:t>(ScienceTake Video)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conducting your new research, respond to the following prompts in writing or through discussion with a partner or small group: </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one new interesting fact about bees you learned? </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did your article or video deepen or challenge what you already knew about bees?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questions do you still have on the subject?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Still interested in bees? Want to help efforts to prevent the decline of bee populations in North America? Become a citizen scientist and learn how to help efforts to collect better data on native bee populations and to build more bee-friendly environments with collaborative projects like </w:t>
      </w:r>
      <w:hyperlink r:id="rId211" w:history="1">
        <w:r>
          <w:rPr>
            <w:rFonts w:ascii="arial" w:eastAsia="arial" w:hAnsi="arial" w:cs="arial"/>
            <w:i/>
            <w:color w:val="0077CC"/>
            <w:sz w:val="20"/>
            <w:u w:val="single"/>
            <w:shd w:val="clear" w:color="auto" w:fill="FFFFFF"/>
            <w:lang w:val="en-US" w:eastAsia="en-US" w:bidi="ar-SA"/>
          </w:rPr>
          <w:t>The Great American Bee Count</w:t>
        </w:r>
      </w:hyperlink>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Bumble Bee Watch</w:t>
        </w:r>
      </w:hyperlink>
      <w:r>
        <w:rPr>
          <w:rFonts w:ascii="arial" w:eastAsia="arial" w:hAnsi="arial" w:cs="arial"/>
          <w:color w:val="000000"/>
          <w:sz w:val="20"/>
          <w:lang w:val="en-US" w:eastAsia="en-US" w:bidi="ar-SA"/>
        </w:rPr>
        <w:t xml:space="preserve">, the </w:t>
      </w:r>
      <w:hyperlink r:id="rId213" w:history="1">
        <w:r>
          <w:rPr>
            <w:rFonts w:ascii="arial" w:eastAsia="arial" w:hAnsi="arial" w:cs="arial"/>
            <w:i/>
            <w:color w:val="0077CC"/>
            <w:sz w:val="20"/>
            <w:u w:val="single"/>
            <w:shd w:val="clear" w:color="auto" w:fill="FFFFFF"/>
            <w:lang w:val="en-US" w:eastAsia="en-US" w:bidi="ar-SA"/>
          </w:rPr>
          <w:t>Beecology Project</w:t>
        </w:r>
      </w:hyperlink>
      <w:r>
        <w:rPr>
          <w:rFonts w:ascii="arial" w:eastAsia="arial" w:hAnsi="arial" w:cs="arial"/>
          <w:color w:val="000000"/>
          <w:sz w:val="20"/>
          <w:lang w:val="en-US" w:eastAsia="en-US" w:bidi="ar-SA"/>
        </w:rPr>
        <w:t xml:space="preserve"> or the </w:t>
      </w:r>
      <w:hyperlink r:id="rId214" w:history="1">
        <w:r>
          <w:rPr>
            <w:rFonts w:ascii="arial" w:eastAsia="arial" w:hAnsi="arial" w:cs="arial"/>
            <w:i/>
            <w:color w:val="0077CC"/>
            <w:sz w:val="20"/>
            <w:u w:val="single"/>
            <w:shd w:val="clear" w:color="auto" w:fill="FFFFFF"/>
            <w:lang w:val="en-US" w:eastAsia="en-US" w:bidi="ar-SA"/>
          </w:rPr>
          <w:t>Great Sunflower Project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4: Document lawns where you live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role do lawns and fields of grass play in your life? Why should we stop to notice, appreciate and, perhaps, rethink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Imagine that The Times hired you to document the lawns and fields of grass in your own community for the World Through a Lens series. Using the main article as a mentor text, photograph the overlooked life and beauty of a patch of grass in your neighborhood.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would you reveal this setting to others? What would you photograph? What details would you show? When would you use wide, medium or close-up shots?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you have captured at least three photographs, write a short artist’s statement that explains why you chose them and what they reveal about the lawns in your community. Additionally, where possible, include identifications for each plant and animal species you documented. (Free apps like </w:t>
      </w:r>
      <w:hyperlink r:id="rId215" w:history="1">
        <w:r>
          <w:rPr>
            <w:rFonts w:ascii="arial" w:eastAsia="arial" w:hAnsi="arial" w:cs="arial"/>
            <w:i/>
            <w:color w:val="0077CC"/>
            <w:sz w:val="20"/>
            <w:u w:val="single"/>
            <w:shd w:val="clear" w:color="auto" w:fill="FFFFFF"/>
            <w:lang w:val="en-US" w:eastAsia="en-US" w:bidi="ar-SA"/>
          </w:rPr>
          <w:t>Leafsnap</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Picture Insect</w:t>
        </w:r>
      </w:hyperlink>
      <w:r>
        <w:rPr>
          <w:rFonts w:ascii="arial" w:eastAsia="arial" w:hAnsi="arial" w:cs="arial"/>
          <w:color w:val="000000"/>
          <w:sz w:val="20"/>
          <w:lang w:val="en-US" w:eastAsia="en-US" w:bidi="ar-SA"/>
        </w:rPr>
        <w:t xml:space="preserve"> or </w:t>
      </w:r>
      <w:hyperlink r:id="rId217"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could help.)</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Want more Lessons of the Day? You can find them all </w:t>
      </w:r>
      <w:hyperlink r:id="rId218"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A rusty patched bumble bee queen (Bombus affinis) feeds on a dandelion flower in Madison, Wis. (PHOTOGRAPH BY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Outdoor events in Sonoma County, Feb. 6-15,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Press Democrat (Santa Rosa, Calif.)</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Mya Constantino, The Press Democrat</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3—Feb.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Online: Are you a seasoned camper? Or new to outdoor recreation? Either way, you can pick up some backpacking basics with an REI expert online. In this virtual session, learn how to choose a pack and select proper clothing and footwear. The REI expert will offer tips and answer questions. 5-6:30 p.m. Register before Tuesday at bit.ly/345wxPX.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Rosa: Greet the sun with a leisurely hike, stretch and trail exploration at Taylor Mountain Regional Park during a Sunrise Salutation Series event. Bring a warm beverage and snack, and dress in layers. 7-9 a.m. Parking is $7 or free for Regional Parks members. Register at bit.ly/3rpgiGO.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Santa Rosa: Try to spot a river otter during a beginner-friendly kayaking session at Spring Lake Regional Park. Participants will search for the creatures during the paddle while also learning about them from parks staff. Kayaks, paddles and life jackets will be provided. $30 for Sonoma County residents and $32 for nonresidents, plus $7 for parking (free parking for Sonoma County Regional Parks members). 9-11 a.m. For more information, contact Stefanie Landman at </w:t>
      </w:r>
      <w:hyperlink r:id="rId226" w:history="1">
        <w:r>
          <w:rPr>
            <w:rFonts w:ascii="arial" w:eastAsia="arial" w:hAnsi="arial" w:cs="arial"/>
            <w:i/>
            <w:color w:val="0077CC"/>
            <w:sz w:val="20"/>
            <w:u w:val="single"/>
            <w:shd w:val="clear" w:color="auto" w:fill="FFFFFF"/>
            <w:lang w:val="en-US" w:eastAsia="en-US" w:bidi="ar-SA"/>
          </w:rPr>
          <w:t>stefanie.landman@sonoma-county.org</w:t>
        </w:r>
      </w:hyperlink>
      <w:r>
        <w:rPr>
          <w:rFonts w:ascii="arial" w:eastAsia="arial" w:hAnsi="arial" w:cs="arial"/>
          <w:color w:val="000000"/>
          <w:sz w:val="20"/>
          <w:lang w:val="en-US" w:eastAsia="en-US" w:bidi="ar-SA"/>
        </w:rPr>
        <w:t xml:space="preserve"> Register at bit.ly/3GhEvCY. Spring Lake Regional Park, Violetti entrance; meet at the boat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Kenwood: This easy hike tailored for Spanish speakers and Latinos will focus on finding and identifying mushrooms at Sugarloaf Ridge State Park. Guides will also show participants how to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mobile app to identify mushrooms. The final route will be determined on the day of the hike, based on the weather and trail conditions. Wear layers and shoes suitable for potentially muddy trails. Bring water and a snack if you wish, plus a cup for children to enjoy hot chocolate after the walk. 10 a.m. to noon. Free, including free parking. Register in advance at sonomaecologycenter.org/event/2022hongos. If you have questions or need transportation to the event from within the Sonoma Valley, email Alma or Arsel at </w:t>
      </w:r>
      <w:hyperlink r:id="rId227" w:history="1">
        <w:r>
          <w:rPr>
            <w:rFonts w:ascii="arial" w:eastAsia="arial" w:hAnsi="arial" w:cs="arial"/>
            <w:i/>
            <w:color w:val="0077CC"/>
            <w:sz w:val="20"/>
            <w:u w:val="single"/>
            <w:shd w:val="clear" w:color="auto" w:fill="FFFFFF"/>
            <w:lang w:val="en-US" w:eastAsia="en-US" w:bidi="ar-SA"/>
          </w:rPr>
          <w:t>senderos@sonomaecologycenter.org</w:t>
        </w:r>
      </w:hyperlink>
      <w:r>
        <w:rPr>
          <w:rFonts w:ascii="arial" w:eastAsia="arial" w:hAnsi="arial" w:cs="arial"/>
          <w:color w:val="000000"/>
          <w:sz w:val="20"/>
          <w:lang w:val="en-US" w:eastAsia="en-US" w:bidi="ar-SA"/>
        </w:rPr>
        <w:t xml:space="preserve"> or call 707-833-5712. Meet outside the visitor center. Sugarloaf Ridge State Park, 2605 Adobe Canyon Road.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(c)2022 The Press Democrat (Santa Rosa, Calif.) Visit The Press Democrat (Santa Rosa, Calif.) at </w:t>
      </w:r>
      <w:hyperlink r:id="rId228"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CALENDAR OF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Cameron Herald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Moser Community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BLESSINGS FROM GOD FOOD PANTRY The distribution dates for the Blessings From God Food Pantry are: Oct. 5 and 19 from 8-9:30 a.m.; Nov. 9 and 23 from 8-9:30 a.m.; Dec. 7 and 21 from 8-9:30 a.m. The pantry is located at 1300 N. Austin in Cameron. They are still accepting donations, please call Franklin Glaser at (254) 455-0380 to donate. Mobile pantry will be at The Yards of Cameron every third Wednesday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BEA'S KITCHEN MEALS Bea's Kitchen is still giving out frozen meals every other Thursday. If you would like to receive meals, please call (254) 697-2243 as the number has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LUNCH BUNCH Lunch Bunch will meet on Nov. 4 at noon at First United Methodist Church Family Life Center. Speaker will be Robert Kirkpatrick from Milam County Health Department, sharing information and answering questions. Come with a dish to share and enjoy fellowship and food. Questions contact Lue Wenzel (254) 605-4009.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CHICKEN FRIED CHICKEN MEAL The Buckholts Ladies Auxiliary will hold a fundraiser on Nov. 7 from 11 a.m. to 2 p.m. at the Buckholts Fire Station. Meal of chicken fried chicken, mashed potatoes, gravy, green beans, roll, dessert and tea for $12. Pick up or dine in. All proceeds go towards the Buckholts Volunteer Fire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RICE CEMETERY Rice Cemetery Foundation will hold its 46th Annual Meeting and Potluck on Nov. 6 at 11 a.m. at the Rice Cemetery Pavilion, CR 241 in Cameron. In case of inclement weather the meeting will be at the home of Donna Kuykendahl, 2221 CR 241 (Rice Cemetery Road). Call Barbara Cromwell at (512) 826-1189 with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MASTER GARDENERS Join the Little River Basin Master Gardeners and El Camino Real Master Naturalists of Milam County on Nov. 11, at 10 a.m. at the Patterson Civic Center, 609 Mill Avenue, Rockdale, Texas, to learn about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The guest speaker will be Dr. Tania Homayoun, Texas Nature Trackers Biologist, Texas Parks and Wildlife.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an online data collection tool for the naturalist community. Dr. Homayoun will introduce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provide basic information on how to get started using it to make observations, add identifications, and explore nature where you are and beyond. Weather permitting, attendees may get outside and practice making observations on the phone app, so we recommend coming to the session with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set up and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loaded onto your phone if possible. The public is invited.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GOTABEEFWITHAGRULES?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County Republican Party presents a dinner with Ag Commissioner Sid Miller on Nov. 13 at Cylcone Corral, 1616 Farmers Road in Burlington. Doors open at 5 p.m. Tickets are $25. Call (254) 883-0027 for tickets. Tickets are also available at Hensel Hardware in Rosebud, BF&amp;M Coop in Rosebud, Blackland Implement in Temple, United Ag &amp; Turf and Cameron Farm &amp; 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MINERVA VFD PANCAKE SUPPER The Minerva VFD will hold a fundraiser Pancake Supper on Nov. 20 from 4-8 p.m. Tickets are $10. There will also be raffle tickets sold. For more information or to purchase tickets, contact any Minerva Volunteer Firefighter or Chief Ernie Glenn at (512) 365-0075.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THANKSGIVING FOOD DISTRIBUTION The Cameron Thrift Store will have our annual Thanksgiving food distribution event on Tuesday, Nov. 23, at the thrift store from 9am until 2 p.m. To be eligible to receive food on that day prospective recipients must first pick up a ticket from the thrift store manager, from Nov. 2-18. The thrift store is located at 300 South Houston in Cameron, and is open Tuesday, Thursday and Friday from 9 a.m. until 3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STORY TIME Wednesday morning story time at the Cameron Public Library is at 10:30 on Wednesday mornings. Stories, crafts, and play time with Ms. Elena. Call the library at (254) 697-2401 if you have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ALCOHOLICS ANONYMOUS Is alcohol causing problems in your life? We have a solution. We meet Wednesday, Friday and Sunday at 7 p.m. at All Saints' Episcopal Church, 200 N. Travis in Cameron, and on Zoom 450 352 4520. Call 24/7 (979) 353-2538.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RAILROAD MUSEUM CLOSED The Milam County Railroad Museum and Old Town Cameron is currently closed to the public. They are in the process of moving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PRAISE AND WORSHIP NIGHT A special Praise and Worship Night will be held on the first and third Thursday of each month at 6:30 p.m. at the First United Methodist Church Fellowship Hall in Cameron.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SUBMIT NEWS ITEMS Send news briefs items to The Cameron Herald by e-mail to </w:t>
      </w:r>
      <w:hyperlink r:id="rId236" w:history="1">
        <w:r>
          <w:rPr>
            <w:rFonts w:ascii="arial" w:eastAsia="arial" w:hAnsi="arial" w:cs="arial"/>
            <w:i/>
            <w:color w:val="0077CC"/>
            <w:sz w:val="20"/>
            <w:u w:val="single"/>
            <w:shd w:val="clear" w:color="auto" w:fill="FFFFFF"/>
            <w:lang w:val="en-US" w:eastAsia="en-US" w:bidi="ar-SA"/>
          </w:rPr>
          <w:t>publisher@cameronherald.com</w:t>
        </w:r>
      </w:hyperlink>
      <w:r>
        <w:rPr>
          <w:rFonts w:ascii="arial" w:eastAsia="arial" w:hAnsi="arial" w:cs="arial"/>
          <w:color w:val="000000"/>
          <w:sz w:val="20"/>
          <w:lang w:val="en-US" w:eastAsia="en-US" w:bidi="ar-SA"/>
        </w:rPr>
        <w:t>, by fax to (254) 697-4902 or by mail to P.O. Box 1230, Cameron, Texas 76520. The deadline for calendar items is 5 p.m. Monday to be included in that week's edition.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APRIL 29 MDC PROGRAM TO FOCUS ON </w:t>
        </w:r>
      </w:hyperlink>
      <w:hyperlink r:id="rId243" w:history="1">
        <w:r>
          <w:rPr>
            <w:rFonts w:ascii="arial" w:eastAsia="arial" w:hAnsi="arial" w:cs="arial"/>
            <w:b/>
            <w:bCs/>
            <w:i/>
            <w:color w:val="0077CC"/>
            <w:kern w:val="32"/>
            <w:sz w:val="28"/>
            <w:szCs w:val="32"/>
            <w:u w:val="single"/>
            <w:shd w:val="clear" w:color="auto" w:fill="FFFFFF"/>
            <w:lang w:val="en-US" w:eastAsia="en-US" w:bidi="ar-SA"/>
          </w:rPr>
          <w:t>INATURALIST</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APP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JOPLIN, Mo.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Missouri Department of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is a great example of a tool citizens can use to increase their nature knowledge and, at the same time, play a role in today's conservation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you're interested in learning more about this app that's becoming popular with many outdoors enthusiasts, be sure to sign up for the Missouri Department of Conservation (MDC) virtual program "Discover Nature: Explore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This free online program, which will be April 29 from 6-7 p.m. is being put on by the staff of MDC's Shoal Creek Conservation in Joplin. This program is open to ages 12 and up. People can register at:</w:t>
      </w:r>
    </w:p>
    <w:p>
      <w:pPr>
        <w:keepNext w:val="0"/>
        <w:spacing w:before="240" w:after="0" w:line="260" w:lineRule="atLeast"/>
        <w:ind w:left="0" w:right="0" w:firstLine="0"/>
        <w:jc w:val="both"/>
        <w:rPr>
          <w:lang w:val="en-US" w:eastAsia="en-US" w:bidi="ar-SA"/>
        </w:rPr>
      </w:pPr>
      <w:hyperlink r:id="rId244" w:history="1">
        <w:r>
          <w:rPr>
            <w:rFonts w:ascii="arial" w:eastAsia="arial" w:hAnsi="arial" w:cs="arial"/>
            <w:i/>
            <w:color w:val="0077CC"/>
            <w:sz w:val="20"/>
            <w:u w:val="single"/>
            <w:shd w:val="clear" w:color="auto" w:fill="FFFFFF"/>
            <w:lang w:val="en-US" w:eastAsia="en-US" w:bidi="ar-SA"/>
          </w:rPr>
          <w:t>https://mdc-event-web.s3licensing.com/Event/EventDetails/176556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program, MDC Naturalist Jessie Ballard will explain how this app can help people identify plants and animals and it can connect them with over a million scientists and naturalists who can help them learn more about the outdoors. But the citizen participation through this app is symbiotic: By recording and sharing their data,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subscribers also broaden the data bases for biologists and researchers working in a variety of natural resource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April 29 program is free, registration is required to participate using the link above. Registrants must provide an e-mail, so a program link can be sent to them. This program will include a chat-based question-and-answer period where participants can interact with the presenters.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Staff at MDC facilities across the state are holding virtual programs. A listing of these programs can be found at mdc.mo.gov/regions.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CALENDAR OF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Cameron Herald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Moser Community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Museum and Old Town Cameron is currently closed to the public. They are in the process of moving locations.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RAILROAD MUSEUM BUSINESS BOXCARS Individuals and businesses can support the Milam County Railroad Museum by making a $150 donation. Your tax-deductible donation will get your family's name or business card placed on a special "Friends of the MCRM train" on the Old Town Cameron model. Your business card will also be displayed on their webpage and scrolling display inside the museum. Contact Jamie Larson at (512) 455-9591 to get your application or email him at </w:t>
      </w:r>
      <w:hyperlink r:id="rId252" w:history="1">
        <w:r>
          <w:rPr>
            <w:rFonts w:ascii="arial" w:eastAsia="arial" w:hAnsi="arial" w:cs="arial"/>
            <w:i/>
            <w:color w:val="0077CC"/>
            <w:sz w:val="20"/>
            <w:u w:val="single"/>
            <w:shd w:val="clear" w:color="auto" w:fill="FFFFFF"/>
            <w:lang w:val="en-US" w:eastAsia="en-US" w:bidi="ar-SA"/>
          </w:rPr>
          <w:t>jamlar50@yahoo.com</w:t>
        </w:r>
      </w:hyperlink>
      <w:r>
        <w:rPr>
          <w:rFonts w:ascii="arial" w:eastAsia="arial" w:hAnsi="arial" w:cs="arial"/>
          <w:color w:val="000000"/>
          <w:sz w:val="20"/>
          <w:lang w:val="en-US" w:eastAsia="en-US" w:bidi="ar-SA"/>
        </w:rPr>
        <w:t xml:space="preserve"> BLESSINGS FROM GOD FOOD PANTRY The distribution dates for the Blessings From God Food Pantry are: Oct. 5 and 19 from 8-9:30 a.m.; Nov. 9 and 23 from 8-9:30 a.m.; Dec. 7 and 21 from 8-9:30 a.m. The pantry is located at 1300 N. Austin in Cameron. They are still accepting donations, please call Franklin Glaser at (254) 455-0380 to donate. Mobile pantry will be at The Yards of Cameron every third Wednesday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BEA'S KITCHEN MEALS Bea's Kitchen is still giving out frozen meals every other Thursday. If you would like to receive meals, please call (254) 697-2243 as the number has changed. MASTER GARDENERS Join the Little River Basin Master Gardeners and El Camino Real Master Naturalists of Milam County on November 11th at 10:00 am at the Patterson Civic Center, 609 Mill Avenue, Rockdale, Texas, to learn about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The guest speaker will be Dr. Tania Homayoun, Texas Nature Trackkers Biologist, Texas Parks and Wildlife.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an online data collection tool for the naturalist community. Dr. Homayoun will introduce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provide basic information on how to get started using it to make observations, add identifications, and explore nature where you are and beyond. Weather permitting, attendees may get outside and practice making observations on the phone app, so we recommend coming to the session with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set up and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loaded onto your phone if possible. The public is invited.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MINERVA VFD PANCAKE SUPPER The Minerva VFD will hold a fundraiser Pancake Supper on Nov. 20 from 4-8 p.m. Tickets are $10. There will also be raffle tickets sold. For more information or to purchase tickets, contact any Minerva Volunteer Firefighter or Chief Ernie Glenn at (512) 365-0075.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EARTHKIND LANDSCAPES Post Oak Savannah Groundwater Conservation District is partnering up with AgriLife Extension Service and Texas Water Resources to host an EarthKind Landscapes class at the District office Friday, Oct. 29, from 1-4 p.m. Attendees will learn research-proven techniques that provide maximum landscape enjoyment while also preserving the environment with ways to conserve water, reduced pesticide/fertilizer applications, and ways to reuse waste to reduce the amount going into landfills. All are welcome to join in on this free class about how to create beautiful, easy-care landscapes while conserving and protecting natural resources just in time for fall planting season! Register: </w:t>
      </w:r>
      <w:hyperlink r:id="rId253" w:history="1">
        <w:r>
          <w:rPr>
            <w:rFonts w:ascii="arial" w:eastAsia="arial" w:hAnsi="arial" w:cs="arial"/>
            <w:i/>
            <w:color w:val="0077CC"/>
            <w:sz w:val="20"/>
            <w:u w:val="single"/>
            <w:shd w:val="clear" w:color="auto" w:fill="FFFFFF"/>
            <w:lang w:val="en-US" w:eastAsia="en-US" w:bidi="ar-SA"/>
          </w:rPr>
          <w:t>https://posgcd.org/event/earthkindlandscaping/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STORY TIME Wednesday morning story time at the Cameron Public Library is at 10:30 on Wednesday mornings. Stories, crafts, and play time with Ms. Elena. Call the library at (254) 697-2401 if you have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RAILROAD MUSEUM CLOSED The Milam County Railroad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Conservation Florida, Duke Energy team up to offer free public bioblitz series; - New partnership between Conservation Florida, Duke Energy shines light on Florida's native plants, animals in series of educational, interactive events for Floridians of all ages, backgrounds.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2022 Tuesday 2:31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ORLANDO, Fla., Feb. 1, 2022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issued the following news release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a nonprofit land conservancy, announced that it has received a donation from Duke Energy to provide three opportunities to discover and document Florida's diverse wildlife at public preserves and parks around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Florida's Bioblitzes are immersive events that offer participants guided tours, hands-on activities, and a chance to explore Florida's one-of-a-kind natural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events are intended to be fun, relaxing, and educational for people of all ages and backgrounds. While prior knowledge of Florida's natural habitats is not required, participants will be asked to observe and help record all the living things they can find in a specific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is an important scientific tool of discovery that brings together communities for a common purpose. The data gathered during bioblitz events helps conservationists understand the biodiversity in an area. This knowledge is used to help protect at-risk species, manage the land and other natural resources, and monitor changes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Conservation Florida's annual Bioblitz events, more than 10,500 participants have made 119,610 observations of over 8,000 species. These findings help inform conservation decisions and highlight the importance of land conservation in the preservation of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Florida's Bioblitz programming provides Floridians of all ages and backgrounds an opportunity to engage with wild Florida and share their findings. It is creating a larger community around the protection and appreciation of Florida's extraordinary biodiversity, and we are grateful to Duke Energy for helping us connect even more people to nature," said Traci Deen, CEO of Conservation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its power plant to sites across the whole community, Duke Energy's commitment to land, water and habitat preservation and restoration runs deep in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Duke Energy looks for unique opportunities to collaborate with valued organizations, like Conservation Florida, to engage the community in conservation and exploration efforts that have a direct impact on the communities where people live, work, and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sponsoring not just one Bioblitz event, but numerous events across the state, Duke Energy is able to demonstrate to the communities it serves that the company is about so much more than just keeping the energy flowing. Duke Energy is committed to keeping communities safe, clean, and vibrant.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move ahead in pursuit of building a cleaner energy future for our state, Duke Energy recognizes the importance of investing in organizations that protect Florida's natural resources," said Melissa Seixas, Duke Energy Florida state 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supporting and participating in events like Conservation Florida's Bioblitz, we help to preserve our state's precious landscapes and ensure people of all ages and abilities have the opportunity to learn about and experience the beauty and benefits of nature in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began hosting bioblitzes in 2018 to promote greater understanding and appreciation of Florida's wild places.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Conservation Florida hosted participants at its D Ranch Preserve in Volusia County, and, in 2020, the organization worked with its partners to take the event online and allow virtual participation from one's own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Florida's Bioblitz program is empowering families and natural resource experts alike to take an active role in conservation. The program supports the organization's mission to protect natural and agricultural lands statewide, with a primary focus on saving land within the Florida Wildlife Corridor.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Interested in participating?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Unique event dates and locations have been chosen to accommodate attendees travel time and schedules. Register for one, or all, of our free Bioblitz eventshere: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3/12 - Withlacoochee Gulf Preserve Bioblitz   6/11 Rock Springs Run State Preserve Bioblitz   10/29 Crooked Lake Prairie Bioblitz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a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is an immersive research event where participants find, identify, and record all of the plants, animals, microbes, fungi, and other organisms that live within a specified area. You can learn more by watching this short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can provide you with a "snapshot" of the biodiversity found in your area. Using bioblitzes to help us understand the biodiversity in an area helps us protect species at risk, manage resources and land used by living things, and monitor climate change and its effects on biodiversity.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I have to attend all three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With three different event dates and unique locations throughout the state we will highlight Florida's regional biodiversity. You are welcome to attend all three, but you are free to pick the one that works best for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should attend?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one, come all! We have activities throughout the day designed to be fun and informative for everyone! Families, community groups, and people of all ages and abilities are invited to join us. While a smartphone is required to participate in the species cataloging activities, it is not needed to enjoy learning about and experiencing naturally wild Florida.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much does it cost?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events are free to attend. We rely on generous gifts from friends and neighbors like you to successfully continue our efforts to save land. Please consider making a donation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should I prepare?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 as you would for any daylong adventure in the great outdoors. Some of the activities are guided hikes that require a considerable amount of walking on trails that might be difficult to navigate. You may encounter a variety of wildlife, including: snakes, mosquitoes, ticks, spiders, tortoises, birds, and butterflies. You should wear comfortable walking shoes and bring sunscreen, bug spray, protective clothing, and water. You will also want to check the weather and download a map to your location ahead of time in the event that cell service is not available along your route.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bring your cameras, binoculars, and cell phones - you won't want to miss the opportunity to observe some of Florida's most amazing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I record what I 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be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available on your smartphone. This app allows you to record your observations directly to Conservation Florida's bioblitz project and share your findings with others. Please visit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tutorials for more information and join our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project. Select the location where you plan to participate and record your findings on the day of the event! You can also share your experience on social media using #flbioblitz.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I have more questions?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here for you. Reach out to us at </w:t>
      </w:r>
      <w:hyperlink r:id="rId261" w:history="1">
        <w:r>
          <w:rPr>
            <w:rFonts w:ascii="arial" w:eastAsia="arial" w:hAnsi="arial" w:cs="arial"/>
            <w:i/>
            <w:color w:val="0077CC"/>
            <w:sz w:val="20"/>
            <w:u w:val="single"/>
            <w:shd w:val="clear" w:color="auto" w:fill="FFFFFF"/>
            <w:lang w:val="en-US" w:eastAsia="en-US" w:bidi="ar-SA"/>
          </w:rPr>
          <w:t>info@conserveflorida.org</w:t>
        </w:r>
      </w:hyperlink>
      <w:r>
        <w:rPr>
          <w:rFonts w:ascii="arial" w:eastAsia="arial" w:hAnsi="arial" w:cs="arial"/>
          <w:color w:val="000000"/>
          <w:sz w:val="20"/>
          <w:lang w:val="en-US" w:eastAsia="en-US" w:bidi="ar-SA"/>
        </w:rPr>
        <w:t xml:space="preserve"> . We will email you periodically as the event date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is a statewide accredited land conservancy with a mission to save Florida's natural and agricultural landscapes for future generations. Our conservation projects support Florida's native plants and wildlife, fresh water, conservation corridors, family farms and ranches, the economy and nature-based recreation. Since our founding in 1999, Conservation Florida has led the way in strategic and evidence-based land protection and has saved over 30,000 acres of critical habitat through acquisition, facilitation and incubation of conservation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save land by developing conservation strategies, exploring funding sources and purchasing or accepting donations of land and conservation easements. Our other services include providing expertise to guide landowners through the land protection process, serving as a trusted community partner to support statewide land conservation and promoting land conservation through effective education and advocacy. Our vision is large-scale, and we are 100% committed to conservation in the state of Florida – for nature, for people,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Florida, a subsidiary of Duke Energy, owns a diverse generation mix of natural gas, coal and renewables, providing about 10,200 megawatts of owned electric capacity to approximately 1.9 million customers in a 13,000-square-mile service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(NYSE: DUK), a Fortune 150 company headquartered in Charlotte, N.C., is one of America's largest energy holding companies. Its electric utilities serve 7.9 million customers in North Carolina, South Carolina, Florida, Indiana, Ohio and Kentucky, and collectively own 51,000 megawatts of energy capacity. Its natural gas unit serves 1.6 million customers in North Carolina, South Carolina, Tennessee, Ohio and Kentucky. The company employs 27,500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is executing an aggressive clean energy strategy to create a smarter energy future for its customers and communities – with goals of at least a 50 percent carbon reduction by 2030 and net-zero carbon emissions by 2050. The company is a top U.S. renewable energy provider, on track to own or purchase 16,000 megawatts of renewable energy capacity by 2025. The company also is investing in major electric grid upgrades and expanded battery storage, and exploring zero-emitting power generation technologies such as hydrogen and advanced nuclear.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was named to Fortune's 2021 "World's Most Admired Companies" list and Forbes' "America's Best Employers" list. More information is available at duke-energy.com. The Duke Energy News Center contains news releases, fact sheets, photos and videos. Duke Energy's illumination features stories about people, innovations, community topics and environmental issues. Follow Duke Energy on Twitter, LinkedIn, Instagram and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 Cyndi Fernandez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Phone: 352.376.4770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62" w:history="1">
        <w:r>
          <w:rPr>
            <w:rFonts w:ascii="arial" w:eastAsia="arial" w:hAnsi="arial" w:cs="arial"/>
            <w:i/>
            <w:color w:val="0077CC"/>
            <w:sz w:val="20"/>
            <w:u w:val="single"/>
            <w:shd w:val="clear" w:color="auto" w:fill="FFFFFF"/>
            <w:lang w:val="en-US" w:eastAsia="en-US" w:bidi="ar-SA"/>
          </w:rPr>
          <w:t>cyndi@conserveflorida.org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Florida – Audrey Stasko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Cell: 315.877.3031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line: 800.559.3853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63" w:history="1">
        <w:r>
          <w:rPr>
            <w:rFonts w:ascii="arial" w:eastAsia="arial" w:hAnsi="arial" w:cs="arial"/>
            <w:i/>
            <w:color w:val="0077CC"/>
            <w:sz w:val="20"/>
            <w:u w:val="single"/>
            <w:shd w:val="clear" w:color="auto" w:fill="FFFFFF"/>
            <w:lang w:val="en-US" w:eastAsia="en-US" w:bidi="ar-SA"/>
          </w:rPr>
          <w:t>audrey.stasko@duke-energy.com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multimedia:https://www.prnewswire.com/news-releases/conservation-florida-duke-energy-team-up-to-offer-free-public-bioblitz-series-301473126.html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Duke Energy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Record set as 72 whales spotted in one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Tofino-Ucluelet Westerly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1427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single-day record has been set as a whopping 72 Bigg’s killer whales were spotted Thursday in the Salish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course of the day on March 31, 10 different groups of the orcas were reported throughout the region by the Pacific Whale Watch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whale sighting locations ranged from the Hood Canal in Washington’s Puget Sound, as far north as Campbell River in central Vancouver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largest group was observed near the northern part of the San Juan Islands, where 18 whales were clustered.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Malleson, a Victoria-based researcher for the Centre for Whale Research, confirmed the new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days in the last decade with around 50 different Bigg’s killer whales reported, maybe 60,” said Malleson, “but Thursday was certainly the most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most recognizable whales spotted Thursday was T63 Chainsaw, an adult male born in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Chainsaw, known for its jagged dorsal fin, and its mother, T65 Whidbey, were seen near the American border in Haro Strait.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Bigg’s killer whales are named as such as they hunt marine mammals. The species is currently thriving given the abundance of seals and sea lions in the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71" w:history="1">
        <w:r>
          <w:rPr>
            <w:rFonts w:ascii="arial" w:eastAsia="arial" w:hAnsi="arial" w:cs="arial"/>
            <w:i/>
            <w:color w:val="0077CC"/>
            <w:sz w:val="20"/>
            <w:u w:val="single"/>
            <w:shd w:val="clear" w:color="auto" w:fill="FFFFFF"/>
            <w:lang w:val="en-US" w:eastAsia="en-US" w:bidi="ar-SA"/>
          </w:rPr>
          <w:t>www.vicnews.com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Saanich senior discovers $1,600, ‘does the right thing’ by alerting police A 90-year-old Saanich man with high moral standards returned a wad of lost money found on a recent morning walk along Cedar Hill Cross Road to get coffee and breakfast.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Davies, a good Samaritan who lives in the Mount Tolmie Area admits to being a bit of a “neat freak,” noting it is not uncommon for him to pick up trash and other items he finds on his daily walks.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likes his surroundings to be tidy and likes to take care of things – that includes the streets near his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cares about people, including strangers.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if I found five or $10 on the ground I’d keep it – but that is pretty much where I draw the line,”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been raining and I found $100 and $50 bills all stuck together, I didn’t bother counting them before I turned back home to call the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sum of money found ended up being nearly $1,600 – he suggested to police that they visit the nearest bank to figure out who withdrew the money so they could return it, and ultimately they were able to return the lost cash to the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Davies said he still doesn’t know anything about the person he helped. He imagined they must have felt terrible upon realizing they were missing that substantial amount, and added it was the right thing to do and made him feel good to help reunite them with their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motto in life is it’s always better to give than to receive, and throughout his life he has made a point of treating everyone around him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Edmonton, Alta.in 1931, Davies said he had a wonderful childhood and has many fond memories of where he used to play with his friends. He married his wife, Marjorie, at age 21 and they were married for over 60 years before her passing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had three sons together and when Davies retired in 1986, he and his wife spent three more years in Edmonton before moving to Victoria in 1989.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Davies now lives on his own, but ventures to the Tim Horton’s near his apartment for his morning meal and social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often spends time with friends and family, including a younger sister.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72" w:history="1">
        <w:r>
          <w:rPr>
            <w:rFonts w:ascii="arial" w:eastAsia="arial" w:hAnsi="arial" w:cs="arial"/>
            <w:i/>
            <w:color w:val="0077CC"/>
            <w:sz w:val="20"/>
            <w:u w:val="single"/>
            <w:shd w:val="clear" w:color="auto" w:fill="FFFFFF"/>
            <w:lang w:val="en-US" w:eastAsia="en-US" w:bidi="ar-SA"/>
          </w:rPr>
          <w:t>www.saanichnews.com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Nanaimo festival will stream short films from around the world The curtain is going up this week at the Vancouver Island Short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festival, which will stream live from Nanaimo on April 8-9, features 14 official selections from across Canada and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VISFF selection committee looked over 123 submissions and chose six films from Canada as well as entries from the U.S., the U.K., Austria and Iran.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lineup is diverse, surprising, and memorable, and we’re so excited to be showcasing these amazing films,” said festival director Hilary Eastmure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 films will be streamed each night of the festival, with a filmmaker question-and-answer during intermissions and an awards ceremony on the second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short films to be shown April 8 are:Milk, Montgomery Langford, Canada; Eureka, Miida Chu, U.S.; A Barbaric First Date, Kaliandra Capri, Canada; To Life, Stefanie Gartmann, Germany; Mani Pedi, Marlene Goldman, Canada; Mahi, Hoda Ahmadi, Iran; and Dream Book, Connor Gaston,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films being shown April 9 are:Break Any Spell, Anton Jøsef, Canada; Cannibal, Ramin Samani, Iran; Orbed, Purple Ear, United Kingdom; Hail Marie, Arthur Rodger (Harley) Maranan, Canada; Shadow of the Fox, Nooshin Meraji, Iran; Are You My Mommy, Gavin Michael Booth, U.S.; and Metube:August Sings ‘Una Furtiva Lagrima,’ Daniel Moshel, Austria.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festival notes that the films are unrated, may contain violence and sexual conduct and may not be suitable for all audiences.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screenings begin at 7 p.m. both nights. Tickets, available at</w:t>
      </w:r>
      <w:hyperlink r:id="rId273" w:history="1">
        <w:r>
          <w:rPr>
            <w:rFonts w:ascii="arial" w:eastAsia="arial" w:hAnsi="arial" w:cs="arial"/>
            <w:i/>
            <w:color w:val="0077CC"/>
            <w:sz w:val="20"/>
            <w:u w:val="single"/>
            <w:shd w:val="clear" w:color="auto" w:fill="FFFFFF"/>
            <w:lang w:val="en-US" w:eastAsia="en-US" w:bidi="ar-SA"/>
          </w:rPr>
          <w:t>www.visff.com</w:t>
        </w:r>
      </w:hyperlink>
      <w:r>
        <w:rPr>
          <w:rFonts w:ascii="arial" w:eastAsia="arial" w:hAnsi="arial" w:cs="arial"/>
          <w:color w:val="000000"/>
          <w:sz w:val="20"/>
          <w:lang w:val="en-US" w:eastAsia="en-US" w:bidi="ar-SA"/>
        </w:rPr>
        <w:t>, include access to the films for three days following the live stream.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74" w:history="1">
        <w:r>
          <w:rPr>
            <w:rFonts w:ascii="arial" w:eastAsia="arial" w:hAnsi="arial" w:cs="arial"/>
            <w:i/>
            <w:color w:val="0077CC"/>
            <w:sz w:val="20"/>
            <w:u w:val="single"/>
            <w:shd w:val="clear" w:color="auto" w:fill="FFFFFF"/>
            <w:lang w:val="en-US" w:eastAsia="en-US" w:bidi="ar-SA"/>
          </w:rPr>
          <w:t>www.nanaimobulletin.com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Cowichan Cougars take silver in Shergold Cup final Only one team was able to beat the Cowichan Cougars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that was the team the Cougars faced in the final of the Stephanie Shergold Cup tournament last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Cougars were looking for revenge against Castaways OGM, who handed the Cougars their lone loss in league play back in January. But Castaways prevailed once again in the rematch, beating Cowichan 3-0 at Starlight Stadium in Langford on Sunday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definitely hoping for the gold, and knew we had a good chance at it,” Cougars head coach Darian Achurch commented.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Favoured by the crowd, Cowichan came out as the stronger team in the first half and created several scoring chances. Unfortunately, Castaways opened the scoring on a free kick that just eluded the fingers of Cougars goalkeeper Sara Tweten. Cowichan came close to getting that one back just moments later, but the Castaways keeper was able to tip the shot over the crossbar. The Cougars had another sparkling opportunity just before halftime, but the Castaways keeper got her toe on a shot by Ashley Stultz and a defender cleared the rebound off the goal line. The Cougars came out pressing again in the second half and earned a penalty shot with 30 minutes left in the game, which sailed over the net. Seven minutes later, Castaways doubled their lead with a header off a corner kick, taking some of the wind out of the Cougars’ sails.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down 2-0 when we felt we should be ahead was really tough,” noted Jen Bayley. “We were all playing so well as a team, but that was a turning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Castaways added a penalty shot goal in the last minute to make it 3-0. “We would like to thank all our fans for their amazing support throughout the season, and especially those who made the trip down to Starlight Stadium on Sunday,” Achurch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Shergold Cup was presented to Castaways, Bayley received the Sue Beischer Memorial Award, which Achurch explained, “goes to an individual in the league who contributes the most outstanding effort and best exemplifies what the ultimate women’s soccer player is.” Bayley, who just returned to the Cowichan lineup after a battle with cancer, was given a standing ovation from all the players and fans in recognition of her outstanding service, positive attitude and dedication to the 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Cougars will have a few weeks off before they begin the provincial tournamen with the first games on the weekend of April 22-24.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75" w:history="1">
        <w:r>
          <w:rPr>
            <w:rFonts w:ascii="arial" w:eastAsia="arial" w:hAnsi="arial" w:cs="arial"/>
            <w:i/>
            <w:color w:val="0077CC"/>
            <w:sz w:val="20"/>
            <w:u w:val="single"/>
            <w:shd w:val="clear" w:color="auto" w:fill="FFFFFF"/>
            <w:lang w:val="en-US" w:eastAsia="en-US" w:bidi="ar-SA"/>
          </w:rPr>
          <w:t>www.cowichanvalleycitizen.com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scientists’ asked to help take inventory of mid Island’s ecosystems Residents of the mid Island are asked to try their hand at citizen science this month as part of a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Mount Arrowsmith Biosphere Region is holding its annual BioBlitz from April 8-10 in the area from Nanoose Bay to Spider Lake. Participants are asked to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record their observations of flora and fauna in their backyard, at a park or anywhere else in the great outdoors. The biosphere’s research institute is at Vancouver Island University and according to a press release from the university, information supplied by citizen scientist helps to create a snapshot of an area’s biodiversity. Researchers track changes over time and can keep an eye, for example, on species at risk or the spread of invasives.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Observations must be made within the biosphere’s boundaries, which include the watersheds around the Englishman River, Little Qualicum River, French Creek, Nanoose Creek and Bonnell Creek.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74" w:history="1">
        <w:r>
          <w:rPr>
            <w:rFonts w:ascii="arial" w:eastAsia="arial" w:hAnsi="arial" w:cs="arial"/>
            <w:i/>
            <w:color w:val="0077CC"/>
            <w:sz w:val="20"/>
            <w:u w:val="single"/>
            <w:shd w:val="clear" w:color="auto" w:fill="FFFFFF"/>
            <w:lang w:val="en-US" w:eastAsia="en-US" w:bidi="ar-SA"/>
          </w:rPr>
          <w:t>www.nanaimobulletin.com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AUSTRALIA'S BACKYARD TREASURE HUNT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CAMPBELL, Australia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Commonwealth Scientific and Industrial Research Organisation (CSIRO),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Henry Stentiford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Jan,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for an adventure in your own backyard, park, beach or reserve? Our backyard treasure hunt has you 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fun activity takes you into your local area to find and document Australian species. We have a list of 10 species to identify and a handy PDF guide to assist your treasure hunt. Furthermore, we encourage you to share your discoveries with the world using #CSIROTreasureHunt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should be able to find most of the species on our list as they are all common throughout Australia. As always, use caution when approaching living species such as lizards, mammals, or bees and be respectful of their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terrific species to find (plus one wildcard)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Parrot or cockatoo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Duck, goose or swan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Butterfly or moth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Eucalyptus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Flowering plant (in flower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Fungus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wildcard: Your favourite native Australian species no pets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Keen to contribute to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keen citizen scientists among us, you can also submit your findings from the treasure hunt to the Atlas of Living Australia (ALA), Australia's national biodiversity database. By doing this, you're contributing to the understanding and protection of Australia's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submit what's called a 'record' to the ALA, you can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your data is then inputted into the 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tips for submitting a good quality record of your observation: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be too picky you can submit records of both native or non-native (alien/exotic) species because both are useful records to scientists, and it's often very hard to tell if something is native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 or urbanised observations of flora, fauna, and fungi in urban environments are just as important as observations in wild spaces. So, take photos of a wild bird at a bird feeder, or butterfly in a building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the captive or cultivated we don't want to see anything that's captive, for example an animal in a zoo, your pet at home, or a plant which has been planted in the garden. Keep it natural!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They're Not Lost. They're Adapting.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Science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Marion Renault</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Bird-watchers love to see vagrants, or birds that have traveled far outside their range. But scientists say they have a lot to teach us in a world facing ecological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what we can tell, the Steller's sea eagle trekking across North America does not appear homesick.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bird has strayed thousands of miles from its native range in East Asia over the last two years, roving from the Denali Highway in Alaska down to a potential sighting South Texas before moving eastward and back north to Canada and New England. Its cartoonish yellow beak and distinctive wing coloration recently attracted crowds of rapt birders to Maine before turning up on April Fools' Day in Nova Scotia.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live in a world of very little surprise,'' said Nick Lund, the outreach manager for Maine Audubon and creator of The Birdist blog. Catching a glimpse of a far-flung bird in one's backyard, he said, ''is like the purest form of 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rogue Steller's sea eagle isn't just a lost bird: It is an avian vagrant, a term that describes birds that wing their way well beyond their species's normal range of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Humans have long marveled at such exotic stragglers -- which experts also refer to as waifs, rarities, extralimitals, casuals and accidentals -- and what they suggest about the biological importance of wandering. ''The 'accidentals' are the exceptional individuals that go farthest away from the metropolis of the species; they do not belong to the ordinary mob,'' Joseph Grinnell, a field biologist in California, noted in 1922. ''They constitute sort of sensitive tentacles, by which the species keeps aware of the possibilities of aerial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peripatetic sea eagle wasn't 2021's only extralimital. Other fan favorites strayed from the parts of Central and South America where they are typically found: an Inca tern spotted in Hawaii; a small-billed elaenia captured in a net in Quebec; a heron-like limpkin recorded in Texas for the first time; and, a gray-breasted Martin observed in Prospect Park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time there's a vagrant it's its own exciting story,'' Mr. Lund said. ''It has this treasure hunter's charm.''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book, ''Vagrancy in Birds,'' extends this century-old notion -- arguing that vagrancy does not always represent a tale of navigational avian misfortune, but can be one of the first visible signs of bird species adapting to human-driven alterations to Earth's waters, lands and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destroying and creating habitats,'' said Alexander Lees, a co-author of the book and a senior biodiversity lecturer at Manchester Metropolitan University in England. ''We'd expect wildlife to adapt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Migratory birds are equipped with tools to navigate what Heinrich Gätke, a German ornithologist, described in 1895 as ''the whole vault of heaven.''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rely on potentially inherited ''mental maps'' refined during the first journeys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employ an internal clock for measuring elapsed time. They may also have an internal compass for determining orientation that they calibrate using the sun, stars, patterns of polarized light and the Earth's magnetic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will successfully migrate entire lifetimes without a hitch. But the avian navigation system is not error-proof.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one, unusual weather patterns can rechart a bird's regularly scheduled flight path. In 1927, for example, a cold spell combined with an ''exceptionally high easterly wind'' pushed a spray of Lapwings across the Atlantic Ocean to Newfoundland. More recently, extreme droughts have sent marsh-loving glossy ibises from the Mediterranean as far north as the British Isles.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Often, vagrants do not survive their detours. ''They either die or disappear never to be seen again,'' said Robert Davis, a wildlife biologist at Edith Cowan University in Australia. ''It's almost a novelty, a fleeting moment -- then it's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June 2011, for example, a juvenile emperor penguin washed ashore on Peka Peka Beach in New Zealand, some 2,000 miles from its coastal Antarctic home. The marooned bird mistook wet sand for snow, and began eating it, landing him in rehabilitation at Wellington Zoo's animal hospital (a live-streamed, monthslong stay involving a bed of crushed ice and a hand-fed salmon diet). The wayward penguin eventually returned to sea with a one-inch microchip tucked under the skin of his right thigh and a three-inch satellite transmitter glued to his lower back, both of which stopped sending signals after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a pretty typical ending for a vagrant -- but that doesn't mean there's not more to the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''Vagrancy is not just something that just happens totally accidentally,'' said José Ramírez-Garofalo, an ecology graduate student at Rutgers University. ''Rather than thinking, 'This bird shouldn't be here,''' he said, ''we should be thinking, 'Why is it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has demonstrated that the long-term impact of a single avian vagrant can in fact, be ecologically profound.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lone goose detached from a flock of its own feather might link up with another waterfowl species, year after year, eventually producing hybrid offspring. Vagrants can also establish entirely new populations where they successfully breed, migrate or overwinter. Even if they die alone, wayward birds can seed new life-forms in a landscape by transporting parasites, pathogens, plants and even live fish eggs and brine shrimp cysts on their feet or in their feathers or guts.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Avian vagrants can also wreak havoc on other, potentially vulnerable, native bird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vagrant peregrine falcon lingered on Saint Paul Island in the Indian Ocean in 1999, it killed at least 27 MacGillivray's prions, an endangered species whose entire global population is limited to a few square miles. In 2006, vagrants of the same raptor species killed 4 percent of endangered Laysan ducks that had just been translocated to the Midway Atoll from nearby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rare occasions, humans intervene to prevent such invasions. In 2017, a Nicobar pigeon suspected of flying across the Indian Ocean from Indonesia was discovered in northwestern Australia. Officials from the country's agriculture department took the pigeon into custody, quarantined it, then transferred it to Adelaide Zoo. It was never released into the wild again. In another incident, last year, a racing pigeon named Joe went missing from Oregon and months later showed up 8,000 miles away in Melbourne, where officials deemed him a biosecurity risk and euthanized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scenarios -- like ship-hitching house crows and hummingbirds, or the barn owl believed to have traveled from England to Afghanistan in the hold of a military aircraft -- demonstrate humanity's role in punting bird species far from their origins.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Records of avian vagrants have surged in recent years. Australia, for example, logged a total of 329 vagrant birds over a 60-year period, from 1940 to 2000, Dr. Davis noted in a 2018 paper. That figure almost doubled -- to 617 cases -- from 2000 to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have also noticed an uptick for some species in the United States. ''We're seeing a lot more vagrant birds showing up,'' said Shannon Curley, a biologist at the College of Staten Island who studies the effects of climate change on bird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 of that increase is attributed to more eyes on the sky. ''No. 1, there's just more birders out there than there were before,'' Mr. Lund said. And he added that today's bird-watchers are better equipped than ever to identify unfamiliar birds and record their appearances with publicly available citizen science tools like eBird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and other experts think there's a more complicated dynamic for the many species -- not just birds -- known to wander long distances.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think of ranges as stable in space and time. But ranges are incredibly dynamic and they can change,'' Dr. Lees, of Manchester Metropolitan University,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Vagrancy, the scientists argue, might help species chart an escape route from human-driven climate change and widespread habitat destruction. Instead of staying put and facing potential extinction, a few solitary pioneers can scout new habitats as their former homes become unlivable.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critically endangered Chinese crested tern, for example, was presumed to be extinct after last being spotted in 1937. Then, in 2000, and again a few years later, biologists rediscovered the species at sites in China and Taiwan where it hadn't bred before. In 2016, scientists found two nesting Chinese crested tern pairs incubating eggs on an uninhabited island in South Korea. Its tiny surviving population -- only about 50 birds -- is still threatened by egg-poaching humans and nest-destroying typhoons. But as one conservation officer noted in 2017, the Korean nesting site ''means the future of this species looks more promising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growing attention to climate change, scientists emphasized the difficulty of unpacking the role of vagrancy in a species's adaptation. ''You can't predict when and where a vagrant will show up,'' said Lucinda Zawadzki, a zoologist at the University of Oxford. ''They are, by nature,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her own research, for example, Dr. Zawadzki set up 19 mist nets on Bon Portage Island in Nova Scotia to catch and study as many vagrants as possible. She netted 29 in two years -- an impressive yield for the subject at hand. But she conceded that it was a small sample size for a scientific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absence of a solid understanding of their pioneering journeys, humans have typically written off avian vagrants as disoriented or windblown.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this historical narrative around vagrants that they have to be lost. They have to be aberrant. There's something wrong with them,'' Dr. Zawadzki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faced with climate change, she said, the opposite might prove true: The ability to explore -- or, seen another way, the opportunity to ''get lost'' -- becomes a huge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more likely to survive,'' she said.</w:t>
      </w:r>
    </w:p>
    <w:p>
      <w:pPr>
        <w:keepNext w:val="0"/>
        <w:spacing w:before="240" w:after="0" w:line="260" w:lineRule="atLeast"/>
        <w:ind w:left="0" w:right="0" w:firstLine="0"/>
        <w:jc w:val="left"/>
        <w:rPr>
          <w:lang w:val="en-US" w:eastAsia="en-US" w:bidi="ar-SA"/>
        </w:rPr>
      </w:pPr>
      <w:r>
        <w:rPr>
          <w:lang w:val="en-US" w:eastAsia="en-US" w:bidi="ar-SA"/>
        </w:rPr>
        <w:br/>
      </w:r>
      <w:hyperlink r:id="rId290" w:history="1">
        <w:r>
          <w:rPr>
            <w:rFonts w:ascii="arial" w:eastAsia="arial" w:hAnsi="arial" w:cs="arial"/>
            <w:i/>
            <w:color w:val="0077CC"/>
            <w:sz w:val="20"/>
            <w:u w:val="single"/>
            <w:shd w:val="clear" w:color="auto" w:fill="FFFFFF"/>
            <w:lang w:val="en-US" w:eastAsia="en-US" w:bidi="ar-SA"/>
          </w:rPr>
          <w:t>https://www.nytimes.com/2022/04/07/science/vagrants-lost-birds.html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Steller's sea eagle, native to East Asia. A rogue member of the species has been roaming around North America. (PHOTOGRAPH BY MCPHOTO, VIA ALAMY) (D1)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left: a Chinese crested tern at Jiushan Islands Nature Reserve in eastern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juvenile emperor penguin on Peka Peka Beach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 MacGillivray's prion, which has a very limited range and was threatened by one vagrant peregrine falcon in 1999. (PHOTOGRAPHS BY XINHUA/ALAMY LIVE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KENNEDY/ALAMY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 GUYT/BLICKWINKEL, VIA ALAMY) (D4)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Asian giant hornet threat to North American honeybees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Castlegar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Asian giant hornet (Vespa mandarinia) also known as the “murder hornet” is the world’s largest and most dangerous wasp. Not only do they pose a threat to humans, but native pollinators are at risk from these hornets. Honeybee colonies are defenseless against these so-called “murder hornets”. Native to southeast Asia, they have been found recently in Washington State and southwest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Asian giant hornets were to establish in British Columbia, they could destroy honeybees and other native pollinator species. In Asia, honeybees have co-evolved with Asian giant hornets, and so they have developed defense mechanisms. They form a “bee ball” to swarm a hornet, elevate its temperature, and cook it alive. Unfortunately, European honeybees, which are one of the main pollinator species present in North America, have not evolved such defenses.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Asian giant hornets are known for their unique style of killing their victims. They will enter a beehive and decapitate all of its occupants, using the thoraxes of the bees to feed their young. Although most of the time these invasive hornets are not aggressive towards humans, their stings are very painful and have been known to cause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Destruction of honeybee colonies could impact production of our locally grown vegetables, fruits, and delicious honey. British Columbians already pay higher food prices due to extremely hot summers and increased occurrence of wildfires. We don’t need the added problem of invasive hornets to reduce our crop production. We know how delicious locally-grown foods are, so we must do our part to keep watch and protect our native bee and our other pollinator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invasive species organizations and government agencies across North America have adopted an early detection, rapid response plan to control or eradicate the invaders. Once a sighting has been verified by professionals, immediate actions are taken to destroy known nests and resident hornets to prevent them from spreading. British Columbia and Washington State have implemented extensive mon-itoring programs to locate this invasive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should become familiar with the Asian giant hornet and be vigilant in reporting any possible sightings. They are large insects; 2.5 to 5 centimeters long, have a bright orange head with large jaws, and black eyes. Their thorax is dark brown or black, and their wings are dark brown. Their abdomen has orange and black horizontal stripes.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resources are available on the Invasive Species Council of BC’s website to learn how to properly identify Asian giant hornets. To report a sighting, take a picture of the hornet and report it through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the Report Invasives app, or bcinvasives.ca.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Day and Hsiang Lin are second year Recreation, Fish and Wildlife students at Castlegar’s Selkirk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DAY AND HSIANG LIN Recreation, Fish and Wildlife students at Castlegar’s Selkirk College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Illuminating the unknown about moths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Dana Anderson</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the illuminating world of moths at the Queen Victoria Museum and Art Gallery as part of Lepidoptera Week Tasmania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Lepidoptera refers to the group of insects that includes butterflies and moths, with the name originating from the ancient Greek words for 'scale' and 'wings'.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QVMAG's natural sciences team David Maynard and Simon Fearn said the museum planned to expand its moth collection during the next five years to assist in studies of the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very large moth fauna here in Tasmania, but a lot of species are poorly known or in fact wholly unknown to science,"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Call to address 'unsustainable' elective surgery backlog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there's been little surveying of moths in the North of the state so we are filling in geographic blanks, taxonomic blanks and all sorts of other blanks as we seek to build a collection that is a resource for taxonomists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Fearn said the team's guess was about a third of the 1500 species of moths in the state were not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important that we try to understand what's out there because if we don't know they exist, we don't know how to manage their ecosystems,"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took moths out of the system, there would be a rolling cascade of extinctions, from plants through to animals. Everything is linked.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there are so many unknown species, we don't even have an inkling of all the various roles they fill in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Hired then fired: Tasmanian biosecurity workers lose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Maynard and Mr Fearn enjoy collecting moths and other insects for QVMAG collections, and they have adventures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duo participated in the federally funded species discovery program Bush Blitz, and spent 10 days finding insects and spiders at the Stony Head Military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visit some interesting places around the state, and whenever we go and stay anywhere, we always take the light,"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it light trapping. Ideally, you need a light that is high in UV ... some nights you may not be very successful, but if the conditions are just right ... things go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scientists are able to record summer moth observations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continue to access our trusted content: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Bookmark </w:t>
      </w:r>
      <w:hyperlink r:id="rId163" w:history="1">
        <w:r>
          <w:rPr>
            <w:rFonts w:ascii="arial" w:eastAsia="arial" w:hAnsi="arial" w:cs="arial"/>
            <w:i/>
            <w:color w:val="0077CC"/>
            <w:sz w:val="20"/>
            <w:u w:val="single"/>
            <w:shd w:val="clear" w:color="auto" w:fill="FFFFFF"/>
            <w:lang w:val="en-US" w:eastAsia="en-US" w:bidi="ar-SA"/>
          </w:rPr>
          <w:t>www.examiner.com.au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Instagram: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Google News: The Examiner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Lessons in scientific nomenclature and the naming of plants and other life forms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Anchorage Press (Alaska)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Wick Communications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AND OUTDOORS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City Wilds by Bill Sherwonit</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Flora of Chugach State Park, second of two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teaching me more about the plants, lichens, and fungi that inhabit Anchorage's "backyard wilderness," my participation in the Flora of Chugach State Park project has given me some lessons in scientific nomenclature and, more generally, the names we apply to wildflowers and other life 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briefly recap before moving on to the naming of organisms and the confusion it sometimes causes: this project is a cooperative effort between the Alaska Native Plant Society (AKNPS) and Chugach State Park (CSP) staff, intended to inventory and map the park's flora and fungi "including vascular plants, bryophytes, lichens and fungi." (This list reminds me of something else I've learned this year, or more likely once knew and therefore relearned: lichens are part of the Fungi Kingdom. And for those who might be wondering, bryophytes are non-vascular plants, for instance mosses. As to the difference between vascular and non-vascular plants, I'll leave that discussion for another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Begun in 2020, this volunteer endeavor "will serve as a baseline to help understand future changes and to inform future conservation and land management activities" within Chugach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data accumulated so far comes from "voucher specimens" collected by hand within the park. But the great majority of it has been compiled through the use of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"nature app," which allows just about anyone with an interest in wild nature (and a smartphone) to participate in "citizen science" projects like this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my longtime love of both Chugach State Park and Alaska's wildflowers, and a recent infatuation with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was perhaps inevitable that I would get pulled wholeheartedly into this project once I discovered its existence, which happened this past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that brief review, let's proceed to the challenges of naming and nomenclature.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AKNPS botanists are leading this effort, much of the language involves scientific terminology. While the project's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page includes both common and scientific names for observations made by participants, its 2020 progress report—put together by society members—exclusively uses scientific names. (That report can be found and downloaded at </w:t>
      </w:r>
      <w:hyperlink r:id="rId312" w:history="1">
        <w:r>
          <w:rPr>
            <w:rFonts w:ascii="arial" w:eastAsia="arial" w:hAnsi="arial" w:cs="arial"/>
            <w:i/>
            <w:color w:val="0077CC"/>
            <w:sz w:val="20"/>
            <w:u w:val="single"/>
            <w:shd w:val="clear" w:color="auto" w:fill="FFFFFF"/>
            <w:lang w:val="en-US" w:eastAsia="en-US" w:bidi="ar-SA"/>
          </w:rPr>
          <w:t>https://aknps.org/#flora_of_csp_2020report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those who need reminding, scientific names identify organisms by their genus and species, using Latin words. For instance: rather than using the common name "frog orchid," botanists are more likely to say Dactylorhiza viridis when discussing the plant among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can get confusing for a nature writer/naturalist like myself. I once spent several days in the company of botanists while on an AKNPS field trip to Unalaska Island and had to repeatedly ask them to translate wildflower names from Latin into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this protocol, each of the 820 "unique taxa" identified in the Flora of Chugach State Park's 2020 Progress Report (Appendix B) is listed by its scientific name. That makes it challenging (if not impossible) for a generalist like me to know exactly what plants, fungi, and lichens were found last year. Perhaps project leader Aaron Wells and his fellow botanists will consider including common names along with scientific ones in this year's updated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the term "unique taxa" might be confusing to some readers, as it was to me. I asked Wells, why not simply say unique species? He explained that the list includes some subspecies and varieties of plants, so the general classification term "taxa" is a more appropriate fit. Whatever the terminology, 2020 observers found 820 different kinds of plants, fungi, and lichens, a substantial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ask them why they insist on using scientific names, botanists will patiently explain there's a simple reason: some plants are known by a variety of common names; and multiple plants may be known by the same common name. That can get confusing.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Wells points out, "Common names for plants are tricky. Most plants have multiple common names and the preferred common name for a plant often differs between regions and countries. . . . I think this is kind of a cool thing about common names, that they are regionally specific. But it also can be frustrating that they aren't more standardized.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"Scientists use Latin names to help reduce the ambiguity . . . That's not to say that Latin names are perfect. Because of constantly evolving taxonomy (due to continued research and genetics) there are multiple scientific names for some taxa."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a good example of the ambiguity Wells describes: a large, big-leafed northern plant with thick, hairy stems and a showy umbrella of small white flowers occurs throughout much of Alaska, including Chugach State Park. While many Alaskans recognize the plant as cow parsnip, some residents know it best as "putchki" (derived from Russian); and still others call it wild celery. Here's where things get complicated, because an entirely different Alaskan plant, Angelica lucida, is also known as wild celery.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if I refer to wild celery, which plant do I mean? There's no such confusion if I use cow parsnip's scientific name, Heracleum lanatum —assuming all parties speak that particular language.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maybe there is room for some confusion after all: it turns out (based on some additional research I've done) that cow parsnip is known in some scientific quarters as Heracleum maximum. And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some botanists consider it a subspecies. So maybe this wasn't such a good example. And maybe scientific naming isn't as straightforward as botanists suggest it is (as Wells himself admits).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Whew, this stuff does get perplexing, doesn't it? Maybe I should stick with wildlife, where naming isn't such a problem. Unless you're trying to explain the differences between brown and grizzly bears. Oh, never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learned much about the confusion that can result from using common names for plants while working with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this year. Several of the names that I have long associated with certain wildflowers—names that I learned from Verna Pratt's celebrated Alaska wildflower guides—aren't recognized by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instance, the beautiful lavender-petaled wildflower that I've always known as "wild geranium" is identified by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as woolly cranesbill. To name a few others: the chocolate lily is called rice root (or alternatively Kamchatka lily or Kamchatka fritillary), pink pyrola is bog wintergreen, shy maiden is one-flowered wintergreen, pixie-eye primrose (a favorite alpine flower whose name I also love) is wedge-leaf primrose, and false Solomon's seal is star-flowered lily of the valley (one of the few alternative names that I much prefer).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's preferred common names especially confused and dismayed me. First, the widespread berry plant that we Alaskans know as high-bush cranberry is instead called squashberry. Squashberry? Ugh. High-bush cranberry wasn't even listed as an alternative name, which seems very strange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then there's the bilberry.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insists on identifying blueberry plants that I find in Chugach State Park's tundra landscapes as "bog bilberry" (scientific name Vaccinium uliginosum).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asked him why bilberry was used instead of blueberry, Wells, the project leader, admitted, "I don't know," though he pointed out that bog bilberry is listed as an alternative to bog blueberry in several reference books, including Alaska Trees and Shrubs, long considered the "definitive work" on Alaska's woody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happy to report that Pratt's flower guides don't mention bilberries, which several online sources call a low-growing Eurasian shrub. It seems a form of sacrilege to me, that anyone would use the term bilberry to identify our state's beloved wild tundra blueberries. I'll also note my surprise that "bog bilberry" is uniformly applied to what I perceive (in my admittedly unscientific way) to be different varieties of blueberry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Enough about blueberries and bilberries for now, though I may return to this matter during some future blueberry picking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I have several other questions to address, for the moment, I'll end with this: why, I've wondered, does a study of the park's flora—by definition, plants—also include fungi and lichens?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Wells agreed that was a "great question." And he had a reasonable answer. "We decided to include lichens," he explained, "because they are important components of plant communities in Alaska that are often overlooked. For instance, lichens are some of the first organisms to colonize disturbed sites and stabilize soils, some lichens are nitrogen fixers (they turn nitrogen in the air into bioavailable nitrogen in the soil), other lichens are indicators of air quality, and still others are important forage species for wildlife. Lichens are also commonly surveyed together with bryophytes (mosses, liverworts, and hornworts), which are in the plant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"Fungi were included after noticing that there were many fungi observations in Chugach State Park, but few of them were of research grade. We wanted to highlight this diverse group of organisms and hopefully encourage participation of mycologists to provide identifications. We also figured that people out looking for plants would encounter fungi and in the process make observations of fungi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all for now, except for this: a link to the Flora of Chugach State Park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page, for those who'd like to learn more from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https://www.</w:t>
        </w:r>
      </w:hyperlink>
      <w:hyperlink r:id="rId313" w:history="1">
        <w:r>
          <w:rPr>
            <w:rFonts w:ascii="arial" w:eastAsia="arial" w:hAnsi="arial" w:cs="arial"/>
            <w:b/>
            <w:i/>
            <w:color w:val="0077CC"/>
            <w:sz w:val="20"/>
            <w:u w:val="single"/>
            <w:shd w:val="clear" w:color="auto" w:fill="FFFFFF"/>
            <w:lang w:val="en-US" w:eastAsia="en-US" w:bidi="ar-SA"/>
          </w:rPr>
          <w:t>inaturalist</w:t>
        </w:r>
      </w:hyperlink>
      <w:hyperlink r:id="rId313" w:history="1">
        <w:r>
          <w:rPr>
            <w:rFonts w:ascii="arial" w:eastAsia="arial" w:hAnsi="arial" w:cs="arial"/>
            <w:i/>
            <w:color w:val="0077CC"/>
            <w:sz w:val="20"/>
            <w:u w:val="single"/>
            <w:shd w:val="clear" w:color="auto" w:fill="FFFFFF"/>
            <w:lang w:val="en-US" w:eastAsia="en-US" w:bidi="ar-SA"/>
          </w:rPr>
          <w:t>.org/projects/flora-of-chugach-state-park?fbclid=IwAR1OGIQEgyFogxyz1ajAgnDcZ8a2Jog8xL2lZ97kimPLHJEz_mOO-AuhnKM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Anchorage nature writer and wildlands/wildlife advocate Bill Sherwonit is a widely published essayist and the author of more than a dozen books, including "Living with Wildness: An Alaskan Odyssey" and "Animal Stories: Encounters with Alaska's Wildlife." Readers wishing to send comments or questions directly to Bill may do so at </w:t>
      </w:r>
      <w:hyperlink r:id="rId314" w:history="1">
        <w:r>
          <w:rPr>
            <w:rFonts w:ascii="arial" w:eastAsia="arial" w:hAnsi="arial" w:cs="arial"/>
            <w:i/>
            <w:color w:val="0077CC"/>
            <w:sz w:val="20"/>
            <w:u w:val="single"/>
            <w:shd w:val="clear" w:color="auto" w:fill="FFFFFF"/>
            <w:lang w:val="en-US" w:eastAsia="en-US" w:bidi="ar-SA"/>
          </w:rPr>
          <w:t>akgriz@hotmail.com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Napa Valley's Living Landscapes: Hiking through history on Mount St. Helena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Calistogan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KATHLEEN SCAVONE</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splendor that is Mount Saint Helena in Napa County's northern reaches has a vast geologic, prehistoric and historic past, which includes its storied volcanic activity in the vicinity, Indigenous Wappo trade routes, its mining era and of course, Robert Louis Stevenson's historic stay in a rustic cabin.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Double-peaked Mount Saint Helena, well-loved for its hiking trails, has an elevation of 4,339 feet and extends across three counties, with Napa, Sonoma and Lake Counties sharing its rocky hills.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Hikers who reach the mountain's peak via the five-mile hike up Robert Louis Stevenson State Park are rewarded with evergreen canyons, forests and chaparral and seasonal plant life such as trillium and buckeye flowers, along with myriad birdlife such as the northern flicker, golden eagles, a variety of woodpeckers and more. On clear days views of the San Francisco Bay Area or even Mt. Shasta are your reward.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Geologists tell us that an eruption over 3.4 million years ago occurred in around a one-mile radius of Mount Saint Helena resulting into the landform we know today; left-overs from intense volcanic activity, but not an actual volcano. Nearby Petrified Forest was left with its famed petrified trees due to that volcanic eruption. The volcanism was loaded with silica and contained magma chambers with unstable gases that eventually exploded with intense pyroclastic flows, blanketing the area with volcanic ash.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though not technically a volcano, Mount Saint Helena is set in the Mayacamas Mountains, which are largely volcanic in origin, unlike the rest of the Northern California Coast Ranges. Mount Saint Helena and its Pallisades contain rocks known as the Sonoma volcanics, and plays a large part in the rich soils that result in Napa Valley's quality wine grapes.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mountain's shape, resembling a volcanic edifice is the reason many take it for a true volcano, but its shape is simply a coincidence. If you could peer inside this landform you would find volcanic breccia, interlayered tuff and other rock which is believed to have formed within a large depression known as a caldera, made when a volcano gives way due to erupted magma.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collapse of the caldera, there was a massive uplift of the area and this, combined with tectonic faulting, erosion and further uplift has all combined to create the silhouette we all know and love.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mountain's State Park is named, of course, for writer Robert Louis Stevenson. Stevenson stayed at the then-abandoned Silverado mine site with his bride, Fanny Vandegrift Osbourne, during the summer of 1880.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several mine sites within the Calistoga mining district, silver and gold were extracted from veins of sparkly quartz inside the volcanic chamber's margins. These minerals formed when hot springs made their way through fractures in the volcanic walls.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Silverado mine's short operation, beginning in 1872, it attracted more than 1,500 miners, which in turn drew a few saloons and a hotel to its mountain mining camps. Then, there were two chief tunnels into the mountain, which were connected by a vertical shaft up the mountain. Miners toiled to depths of nearly 600 feet, until mining was no longer cost-effective.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Stevenson's book, "The Silverado Squatters" details his stay there. Since Stevenson suffered from ill health, he and his bride took advantage of the mountain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Silverado Squatters." Stevenson wrote of the mountain, "Its naked peak stands nearly 4,500 feet above the sea; its sides are fringed with forest; and the soil, where it is bare, glows warm with cinnabar. Life in its shadow goes rustically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foot of that mountain, the silence of nature reigns in a great measure unbroken, and the people of hill and valley go sauntering about their business as in the days before the flood." Stevenson, who died in December of 1894 in Samoa, was only 44 years of 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indigenous people who lived nearby, the Wappo, still call the mountain Kana'mota or Human Mountain, and consider it a sacred site today, as they have for more than 12,000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did not live upon the mountain, but did utilize trade routes as well as hunting and gathering foods and medicines from the mountain. Their homes and villages were located in Knight's Valley with other groups living in Napa Valley and Coyote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long after pioneers arrived in the mountain's vicinity in the 1840s the vast tracts of elk, deer, grizzlies and salmon that graced the river disappeared or in the case of deer, dwindled. Sadly, the indigenous Wappo population was lost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many names given to the mountain over time, including Serra de los Mallacomes by the Spanish. During the time of the Gold Rush, it came to be known as Devil's Mount.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1839 Ilya G. Voznesensky, a Russian explorer and naturalist who was associated with the Russian Academy of Sciences and a member of the Russian Geographical Society, arrived in America via the Cape Horn route on a ship called Helena, to collect botanical specimens.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Voznesensky left Fort Ross in 1841 when he ascended the mountain, leaving an inscribed copper plate. Another Russian party is said to have climbed up its peaks in 1841 too, naming the mountain for Princess Helena de Gagarin who was the wife of Alexander G. Rotchev, Fort Ross' commanding officer.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its summit, near the commencement of the Napa River headwaters, through the Robert Louis Stevenson State Park, established in 1949, more than 400 plant species grow in its grasslands, woodlands and evergreen forests grow on Mount Saint Helena.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popular nature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along with Ken Stanton's excellent book "Mount St. Helena &amp; R.L. Stevenson State Park," both cite prolific lists of mammals, reptiles and amphibians,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spring season soon upon us, you'll want to take the opportunity to appreciate everything this mountain has to offer.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Huge Spiders To Colonize US East Coast, But Maybe It's A Good 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Business Times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2022 Friday 9:45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11, 2022( International Business Times News: </w:t>
      </w:r>
      <w:hyperlink r:id="rId329" w:history="1">
        <w:r>
          <w:rPr>
            <w:rFonts w:ascii="arial" w:eastAsia="arial" w:hAnsi="arial" w:cs="arial"/>
            <w:i/>
            <w:color w:val="0077CC"/>
            <w:sz w:val="20"/>
            <w:u w:val="single"/>
            <w:shd w:val="clear" w:color="auto" w:fill="FFFFFF"/>
            <w:lang w:val="en-US" w:eastAsia="en-US" w:bidi="ar-SA"/>
          </w:rPr>
          <w:t>http://www.ibtimes.com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Big and scary-looking Joro spiders have spread from Asia to the southern United States and are now poised to colonize the country's cooler climes -- but they're nothing to fear and might end up actually helping local ecosystems.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according to scientists who have been studying the arachnid invaders since they first arrived in Georgia around 2013.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few short years, the golden webs spun by the bright yellow, dark blue and red spiders have become a common sight throughout the state, and new research suggests they will clamber up the Eastern Seaboard next.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we got involved in this project was because they literally fell in our lap," Andy Davis, an ecologist at the University of Georgia, told AFP on Friday.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kind of everywhere here in North Georgia, they're all over my backyard."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undated image courtesy of Ben Frick from the University of Georgia shows a Joro spider (Trichonephila clavata) Photo: University of Georgia via AFP / Jose ROMERO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 set about studying the new resident, comparing it to the golden silk spider, which came to the southeastern United States some 160 years ago from the tropics.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Writing in a paper published in the journal Physiological Entomology, he and his co-author Ben Frick found similarities but also striking differences between the relatives.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Joro spider's metabolic rate is about double that of its cousin, its heart beats 77 percent faster, and it can survive brief freezes. They also grow faster.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Together, these traits mean it can better survive colder climates, which is not completely surprising, given that it is native to temperate Japan.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also adept at gliding -- spinning webs that act like parachutes and catch air currents -- allowing them to fly up to 100 miles (160 kilometers).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examined records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which tracks sightings of animals, and found that the spider's range had already spread far beyond Georgia to encompass the nearby states of South Carolina, North Carolina and Tennessee.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few short years, the Joro spider's golden webs -- which they tend to build at head height -- have become a common sight throughout the US state of Georgia, and new research suggests they will clamber up the Eastern Seaboard next Photo: University of Georgia via AFP / Ben Frick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even a report from faraway Oklahoma.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Left to themselves, Joros would probably work their way up the coast over 20 years, but it'll probably happen faster if they hitchhike on vehicles, said Davis.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likely how they arrived in the United States in the first place -- either a female stowaway laid her eggs when she landed on a ship, or an egg sac was brought over and hatched in spring.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Invasive species are often linked to destruction -- such as the spotted lanternfly, a native of Southeast Asia that came to the US state of Pennsylvania in 2014 and is known to decimate fruit trees and ornamental plants.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Joros' exploding numbers aren't necessarily a cause for concern, argued Davis.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golden silk spider is everywhere in the southeast, and it's not causing any harm. It's been here so long, it's integrated itself into the ecosystem, and the Joro could follow the same trajectory," he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it could provide a hearty meal for native predators, such as mud dauber wasps, which hunt spiders. Other beneficiaries could include local lizards.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advantage: Joros also feed on insects that local spiders do not, such as the adult brown marmorated stink bug.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also not aggressive towards humans, nor are their fangs big enough to pose any kind of threat, stressed Davis, who called for clemency and understanding, not stigmatization.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really think the Joros deserve to be squashed or killed like the spotted lanternfly -- they're really not out to get us and it's not their fault either that they're here. They were literally along for the ride,"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ECOLOGICAL COMMENT: Asian giant hornet threat to North American honeybees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Castlegar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Emily Day and Hsiang 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Asian giant hornet (Vespa mandarinia) also known as the "murder hornet" is the world's largest and most dangerous wasp. Not only do they pose a threat to humans, but native pollinators are at risk from these hornets. Honeybee colonies are defenseless against these so-called "murder hornets". Native to southeast Asia, they have been found recently in Washington State and southwest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Asian giant hornets were to establish in British Columbia, they could destroy honeybees and other native pollinator species. In Asia, honeybees have co-evolved with Asian giant hornets, and so they have developed defense mechanisms. They form a "bee ball" to swarm a hornet, elevate its temperature, and cook it alive. Unfortunately, European honeybees, which are one of the main pollinator species present in North America, have not evolved such defenses.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Asian giant hornets are known for their unique style of killing their victims. They will enter a beehive and decapitate all of its occupants, using the thoraxes of the bees to feed their young. Although most of the time these invasive hornets are not aggressive towards humans, their stings are very painful and have been known to cause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Destruction of honeybee colonies could impact production of our locally grown vegetables, fruits, and delicious honey. British Columbians already pay higher food prices due to extremely hot summers and increased occurrence of wildfires. We don't need the added problem of invasive hornets to reduce our crop production. We know how delicious locally-grown foods are, so we must do our part to keep watch and protect our native bee and our other pollinator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invasive species organizations and government agencies across North America have adopted an early detection, rapid response plan to control or eradicate the invaders. Once a sighting has been verified by professionals, immediate actions are taken to destroy known nests and resident hornets to prevent them from spreading. British Columbia and Washington State have implemented extensive monitoring programs to locate this invasive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should become familiar with the Asian giant hornet and be vigilant in reporting any possible sightings. They are large insects; 2.5 to 5 centimeters long, have a bright orange head with large jaws, and black eyes. Their thorax is dark brown or black, and their wings are dark brown. Their abdomen has orange and black horizontal stripes.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resources are available on the Invasive Species Council of BC's website to learn how to properly identify Asian giant hornets. To report a sighting, take a picture of the hornet and report it through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the Report Invasives app, or bcinvasives.ca.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Day and Hsiang Lin are second year Recreation, Fish and Wildlife students at Castlegar's Selkirk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One gobble too many?</w:t>
      </w:r>
    </w:p>
    <w:p>
      <w:pPr>
        <w:keepNext w:val="0"/>
        <w:spacing w:before="240" w:after="0" w:line="260" w:lineRule="atLeast"/>
        <w:ind w:left="0" w:right="0" w:firstLine="0"/>
        <w:jc w:val="both"/>
        <w:rPr>
          <w:lang w:val="en-US" w:eastAsia="en-US" w:bidi="ar-SA"/>
        </w:rPr>
      </w:pPr>
      <w:hyperlink r:id="rId337" w:history="1">
        <w:r>
          <w:rPr>
            <w:rFonts w:ascii="arial" w:eastAsia="arial" w:hAnsi="arial" w:cs="arial"/>
            <w:i/>
            <w:color w:val="0077CC"/>
            <w:sz w:val="20"/>
            <w:u w:val="single"/>
            <w:shd w:val="clear" w:color="auto" w:fill="FFFFFF"/>
            <w:lang w:val="en-US" w:eastAsia="en-US" w:bidi="ar-SA"/>
          </w:rPr>
          <w:t>newsroom@castlegarnews.com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Castlegar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Snakes slither into 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Welland Tribune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Welland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Brad Demers Opinion Have A Story Idea? Email . , </w:t>
      </w:r>
      <w:hyperlink r:id="rId345"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See You In Nature!</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summer ends, many snakes become more active in advance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makes it an excellent time to observe any of the nine species which are commonly found in Niagara. While snakes may not be beloved by all, they are a critical part of the ecosystem and important predators of many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citizen-science platform, the most frequently observed snake in Niagara is the common gartersnake (Thamnophis sirtalis). This familiar snake can be found in almost any habitat, from forest to meadow and swamp. They mainly feed on earthworms but will also take small fish and amphibians. Larger adults may prey on rodents.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gartersnakes are dark brown or green with broken yellow stripes; however, they are highly variable, and may have colourful striping or checkered patterns in red or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eastern milksnake (Lampropeltis triangulum) is the second-most frequently observed snake in Niagara. They usually have a light grey body with alternating blotches of brown or red, but they are also highly variable. Their blotches may form rings, which sometimes causes them to be mistaken for the venomous coral snake.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 milksnake comes from the myth that these snakes enter barns to drink milk from cows. However, adult milksnakes prefer to eat rodents, which is why they are often sighted in farm buildings while they are searching for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third place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common watersnake (Nerodia sipedon) is rarely found far from aquatic environments. This snake is an expert hunter of fish, frogs, and other amphibians. They are usually dark grey with mottling and may appear to be completely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interesting twist, the invasive round goby has been a boon to watersnake populations in Niagara. The Lake Erie subspecies was once threatened with extinction, but the snakes adapted to prey on the abundant gobys, and their numbers have recovered enough that they have been removed from the species at risk list for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fourth place, Dekay's brownsnake (Storeria dekayi) is another specialist hunter. They prey almost exclusively on snails and slugs; they have evolved specialized jaws which are able to extract snails from their shells. These light brown snakes have a white line down their back, bordered with a double set of black dots and a lighter belly. They are found throughout Niagara, near water or in other moist environments favoured by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gartersnake and watersnake, Dekay's brownsnakes give birth to live young instead of laying eggs. Newborn snakes are a joy to find in late summer and are active well into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red-bellied snake (Storeria occipitomaculata) is one of the smallest in Niagara and may be easily mistaken for an earthworm or a small Dekay's brownsnake. No other snake in Niagara has the solid red belly that gives this snake its common name. They usually have a lighter patch just behind the head, but not as distinct as that of the ring-necked snake. They feed on insects, worms, and other invertebrates and are important predators of garden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other snakes are also found in Niagara, and are rarely observed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smooth green snake (Ophedodrys vernalis) can be found in the bogs in Wainfleet. A specialist hunter of insects, this beautiful snake is one of the most striking but difficult to spot snakes in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ribbon snake (Thamnophis saurita) is recorded several times in West Lincoln. The ribbon snake resembles the common gartersnake, but usually has unbroken stripes and a white spot in front of the eyes. These differences are subtle and submitting images of snakes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great way to get identification help from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massasauga (Sisturus catenatus) is the only rattlesnake found in Ontario. There are scattered populations along the shores of Georgian Bay and the Bruce Peninsula; in Niagara, the massasauga has primarily been observed in the Wainfleet Bog. A shy snake, it usually relies on camouflage to ambush prey and avoid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ring-necked snake (Diadophis punctuates) is the rarest Niagara snake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is greyish with a yellow or orange ring at its neck, as suggested by the common name. This small snake coils its tail when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you'd like to join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project, create an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.ca. The platform is free to use and has an application for both iOS and Android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simple to use; upload photos with your phone's camera, or your computer, and submit them for identification. Your observations can then become part of research projects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help by submitting identifications, which are driven by community consensus. Submitting observations has become one of my favourite hobbies, and any nature enthusiast should enjoy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a story idea?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45" w:history="1">
        <w:r>
          <w:rPr>
            <w:rFonts w:ascii="arial" w:eastAsia="arial" w:hAnsi="arial" w:cs="arial"/>
            <w:i/>
            <w:color w:val="0077CC"/>
            <w:sz w:val="20"/>
            <w:u w:val="single"/>
            <w:shd w:val="clear" w:color="auto" w:fill="FFFFFF"/>
            <w:lang w:val="en-US" w:eastAsia="en-US" w:bidi="ar-SA"/>
          </w:rPr>
          <w:t>brad@niagaranature.ca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you in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Bel Air Five Project receives $5K grant for plant biodiversity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Baltimore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Aegis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Baltimore Sun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 A;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Fontelieu</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Bel Air Mayor Kevin Bianca, second from left, is joined by Kathy Somoza, Chesapeake Bay Trust Program Officer, Tracey Waite, President, Harford County Climate Action and other members of the Bel Air Five project committee as Somoza presents the group with a $5,000 Community Engagement and Restoration Grant from the Chesapeake Bay Trust in Monday, January 31, 2022 at Bel Air Town Hall. Matt Button / The Aegis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Bel Air Five Project, created by the nonprofit Harford County Climate Action, has been awarded a $5,000 community engagement and restoration grant from the Chesapeake Bay Trust to help their goal of preserving biodiversity in Bel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award ceremony was held Monday at which Chesapeake Bay Trust program coordinator Kathy Somoza presented a check to the Bel Air Five committee and Bel Air Mayor Kevin Bianca.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would be wonderful if we could be known as a county and as a town that really cares for green spaces, and cares for native plants and cares for wildlife," said Tracey Waite, president of Harford County Climate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invite Bel Air residents to create a "town-wide sanctuary for pollinators," according to a news release from Harford County Climate Action, by planting native host and pollinator plants for five (hence, the Bel Air "Five") endangered species - four species of butterfly (monarch, silvery checkerspot, great spangled fritillary and pipevine swallowtail) and one species of moth (unicorn caterpillar).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will also inform people how to use the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which can help identify plant and animal species. Photos uploaded to the app are automatically cataloged by the Maryland Biodiversity Project, which will help leaders of the Bel Air Five Project track the project's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 Air residents will be informed of these efforts through mailings, according to Waite.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pretty simple thing that we're asking. Anybody can do it: plant one native plant in your property," Bianca said. "That really just helps our local biodiversity, it helps insects and it helps native native pollinators around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for the project was inspired by Homegrown National Park, a grassroots project created by University of Delaware professor Doug Tallamy to help regenerate biodiversity through planting native plants. Harford County Climate Action members read two of Tallamy's books, "Bringing Nature Home" and "Nature's Best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Funds for the project will be used to bring Tallamy to the Bel Air Armory for a speech on May 10, and to purchase Bel Air host plants for the Bel Air Garden Mart on May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grant did not provide enough funds to give away the host plants, but Waite said they'll be "basically selling the plants at cost."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CALENDAR OF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Cameron Herald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Moser Community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1024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BLESSINGS FROM GOD FOOD PANTRY The distribution dates for the Blessings From God Food Pantry are: Nov. 23from 8-9:30 a.m.; Dec. 7 and 21 from 8-9:30 a.m. The pantry is located at 1300 N. Austin in Cameron. They are still accepting donations, please call Franklin Glaser at (254) 455-0380 to donate. Mobile pantry will be at The Yards of Cameron every third Wednesday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BEA'S KITCHEN MEALS Bea's Kitchen is still giving out frozen meals every other Thursday. If you would like to receive meals, please call (254) 697-2243 as the number has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THANKSGIVING FOOD DRIVE With Thanksgiving approaching, the Thrift Store is in need of food or monetary contributions. The following food items are needed for Thanksgiving: cornbread mix or stuffing, broth, yams, corn, green beans, pumpkin, cranberry sauce, cake mix, cake frosting, and canned milk. These items or money can be dropped at the Thrift Store on Tuesday, Thursday or Friday from 9 a.m. to 3 p.m. All Cameron ISD schools are having a food drive in conjunction with the Cameron Lions Club at this time. You can send donations with your child to school. You can also drop off donations at the Cameron Herald office at 108 E. First Street in downtown Cameron. The food drive ends Nov. 17. Donations will go to the Thrift Store and Blessings From God Food Pantry in Cameron.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POSGD DIRECTORS The Milam County Commissioners Court will fill three Board of Director positions on the Post Oak Savannah Groundwater Conservation District when the Court convenes on December 13, 2021. These positions are currently held by Sidney Youngblood, Dana McClaren and Ward Roddam who have all reapplied. Anyone interested in being appointed to one of these positions by the Court should file a resume with the Milam County Judge no later than the close of business on Dec. 3, 2021. Anyone who wishes to be considered may also address the Court on Dec. 13, 2021. The Court plans to take action to appoint the new Directors on Dec. 13,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MASTER GARDENERS Join the Little River Basin Master Gardeners and El Camino Real Master Naturalists of Milam County on Nov. 11, at 10 a.m. at the Patterson Civic Center, 609 Mill Avenue, Rockdale, Texas, to learn about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The guest speaker will be Dr. Tania Homayoun, Texas Nature Trackers Biologist, Texas Parks and Wildlife.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an online data collection tool for the naturalist community. Dr. Homayoun will introduce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provide basic information on how to get started using it to make observations, add identifications, and explore nature where you are and beyond. Weather permitting, attendees may get outside and practice making observations on the phone app, so we recommend coming to the session with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set up and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loaded onto your phone if possible. The public is invited.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GOT A BEEF WITH AG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County Republican Party presents a dinner with Ag Commissioner Sid Miller on Nov. 13 at Cylcone Corral, 1616 Farmers Road in Burlington. Doors open at 5 p.m. Tickets are $25. Call (254) 883-0027 for tickets. Tickets are also available at Hensel Hardware in Rosebud, BF&amp;M Coop in Rosebud, Blackland Implement in Temple, United Ag &amp; Turf and Cameron Farm &amp; 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GAUSEVFD STREET DANCE AND FISH FRY The Gause VFD and Ladies Auxiliary will host at Fall Street Dance and Fish Fry on Friday, Nov. 19 at the Gause VFD. Fish plates at 5 p.m. followed by a Street Dance featuring Southern Groove Band from 7:30-10 p.m. Family friendly community event. BYOB and BYOC. Tea and water available. Donations are appreciated.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MINERVA VFD PANCAKE SUPPER The Minerva VFD will hold a fundraiser Pancake Supper on Nov. 20 from 4-8 p.m. Tickets are $10. There will also be raffle tickets sold. For more information or to purchase tickets, contact any Minerva Volunteer Firefighter or Chief Ernie Glenn at (512) 365-0075.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THANKSGIVING FOOD DISTRIBUTION The Cameron Thrift Store will have our annual Thanksgiving food distribution event on Tuesday, Nov. 23, at the thrift store from 9am until 2 p.m. To be eligible to receive food on that day prospective recipients must first pick up a ticket from the thrift store manager, from Nov. 2-18. The thrift store is located at 300 South Houston in Cameron, and is open Tuesday, Thursday and Friday from 9 a.m. until 3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STORY TIME Wednesday morning story time at the Cameron Public Library is at 10:30 on Wednesday mornings. Stories, crafts, and playtime with Ms. Elena. Call the library at (254) 697-2401 if you have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RAILROAD MUSEUM CLOSED The Milam County Railroad Museum and Old Town Cameron is currently closed to the public. They are in the process of moving locations.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RAILROAD MUSEUM BUSINESS BOXCARS Individuals and businesses can support the Milam County Railroad Museum by making a $150 donation. Your tax-deductible donation will get your family's name or business card placed on a special "Friends of the MCRM train" on the Old Town Cameron model. Your business card will also be displayed on their webpage and scrolling display inside the museum. Contact Jamie Larson at (512) 455-9591 to get your application or email him at </w:t>
      </w:r>
      <w:hyperlink r:id="rId252" w:history="1">
        <w:r>
          <w:rPr>
            <w:rFonts w:ascii="arial" w:eastAsia="arial" w:hAnsi="arial" w:cs="arial"/>
            <w:i/>
            <w:color w:val="0077CC"/>
            <w:sz w:val="20"/>
            <w:u w:val="single"/>
            <w:shd w:val="clear" w:color="auto" w:fill="FFFFFF"/>
            <w:lang w:val="en-US" w:eastAsia="en-US" w:bidi="ar-SA"/>
          </w:rPr>
          <w:t>jamlar50@yahoo.com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RECOVERY SERVICES Change 180 Christian Recovery, a free service, is held every Thursday at 7 p.m. at 204 S. Jefferson in Cameron. This is a self help group that focuses on addiction education. For information, email </w:t>
      </w:r>
      <w:hyperlink r:id="rId360" w:history="1">
        <w:r>
          <w:rPr>
            <w:rFonts w:ascii="arial" w:eastAsia="arial" w:hAnsi="arial" w:cs="arial"/>
            <w:i/>
            <w:color w:val="0077CC"/>
            <w:sz w:val="20"/>
            <w:u w:val="single"/>
            <w:shd w:val="clear" w:color="auto" w:fill="FFFFFF"/>
            <w:lang w:val="en-US" w:eastAsia="en-US" w:bidi="ar-SA"/>
          </w:rPr>
          <w:t>change180CR@gmail.com</w:t>
        </w:r>
      </w:hyperlink>
      <w:r>
        <w:rPr>
          <w:rFonts w:ascii="arial" w:eastAsia="arial" w:hAnsi="arial" w:cs="arial"/>
          <w:color w:val="000000"/>
          <w:sz w:val="20"/>
          <w:lang w:val="en-US" w:eastAsia="en-US" w:bidi="ar-SA"/>
        </w:rPr>
        <w:t xml:space="preserve"> or call (254) 605-0039.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ALCOHOLICS ANONYMOUS Is alcohol causing problems in your life? We have a solution. We meet Wednesday, Friday and Sunday at 7 p.m. at All Saints' Episcopal Church, 200 N. Travis in Cameron, and on Zoom 450 352 4520. Call 24/7 (979) 353-2538.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PRAISE AND WORSHIP NIGHT A special Praise and Worship Night will be held on the first and third Thursday of each month at 6:30 p.m. at the First United Methodist Church Fellowship Hall in Cameron.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SUBMIT NEWS ITEMS Send news briefs items to The Cameron Herald by e-mail to </w:t>
      </w:r>
      <w:hyperlink r:id="rId236" w:history="1">
        <w:r>
          <w:rPr>
            <w:rFonts w:ascii="arial" w:eastAsia="arial" w:hAnsi="arial" w:cs="arial"/>
            <w:i/>
            <w:color w:val="0077CC"/>
            <w:sz w:val="20"/>
            <w:u w:val="single"/>
            <w:shd w:val="clear" w:color="auto" w:fill="FFFFFF"/>
            <w:lang w:val="en-US" w:eastAsia="en-US" w:bidi="ar-SA"/>
          </w:rPr>
          <w:t>publisher@cameronherald.com</w:t>
        </w:r>
      </w:hyperlink>
      <w:r>
        <w:rPr>
          <w:rFonts w:ascii="arial" w:eastAsia="arial" w:hAnsi="arial" w:cs="arial"/>
          <w:color w:val="000000"/>
          <w:sz w:val="20"/>
          <w:lang w:val="en-US" w:eastAsia="en-US" w:bidi="ar-SA"/>
        </w:rPr>
        <w:t>, by fax to (254) 697-4902 or by mail to P.O. Box 1230, Cameron, Texas 76520. The deadline for calendar items is 5 p.m. Monday to be included in that week's edition.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Sri Lanka's budding biologists get their science on with </w:t>
        </w:r>
      </w:hyperlink>
      <w:hyperlink r:id="rId367" w:history="1">
        <w:r>
          <w:rPr>
            <w:rFonts w:ascii="arial" w:eastAsia="arial" w:hAnsi="arial" w:cs="arial"/>
            <w:b/>
            <w:bCs/>
            <w:i/>
            <w:color w:val="0077CC"/>
            <w:kern w:val="32"/>
            <w:sz w:val="28"/>
            <w:szCs w:val="32"/>
            <w:u w:val="single"/>
            <w:shd w:val="clear" w:color="auto" w:fill="FFFFFF"/>
            <w:lang w:val="en-US" w:eastAsia="en-US" w:bidi="ar-SA"/>
          </w:rPr>
          <w:t>iNaturalist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2021 Thursday 6:05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dilrukshi</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11, 2021( Mongabay News: </w:t>
      </w:r>
      <w:hyperlink r:id="rId368" w:history="1">
        <w:r>
          <w:rPr>
            <w:rFonts w:ascii="arial" w:eastAsia="arial" w:hAnsi="arial" w:cs="arial"/>
            <w:i/>
            <w:color w:val="0077CC"/>
            <w:sz w:val="20"/>
            <w:u w:val="single"/>
            <w:shd w:val="clear" w:color="auto" w:fill="FFFFFF"/>
            <w:lang w:val="en-US" w:eastAsia="en-US" w:bidi="ar-SA"/>
          </w:rPr>
          <w:t>http://news.mongabay.com</w:t>
        </w:r>
      </w:hyperlink>
      <w:r>
        <w:rPr>
          <w:rFonts w:ascii="arial" w:eastAsia="arial" w:hAnsi="arial" w:cs="arial"/>
          <w:color w:val="000000"/>
          <w:sz w:val="20"/>
          <w:lang w:val="en-US" w:eastAsia="en-US" w:bidi="ar-SA"/>
        </w:rPr>
        <w:t xml:space="preserve"> Delivered by Newstex)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 global citizen science platform where users collaborate to identify uploaded photos of fauna and flora, saw its observations from Sri Lanka hit the 50,000 mark, the second-highest in South Asia and 14th in Asia.Sri Lanka's first observation was uploaded in 2011, but it was only in the past two years that a significant increase in observations were recorded, with more young naturalists getting involved in the global initiative.The country's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observations have already led to the identification of a range of overlooked species, proving the tool's successful use in processing field observations. COLOMBO — Sixteen-year-old Pasindu Dilshan[1] from Padukka[2], a small town in Sri Lanka's Western province, has always been fascinated by the study of nature. When the COVID-19 lockdown left him stuck at home, he found an outlet for his roving curiosity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[3], a citizen science app that lets users contribute to identifying plants and animals around the world. Dilshan soon started photographing the various insects in his home garden and uploading the pictures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each upload, the app automatically provided suggestions to identify the species in the picture,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's online community of scientists and experts helped Dilshan put a name to species previously unknown to him. 'I wasn't paying much attention to the biodiversity in my garden, but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helped me learn about them,' he says. One of his observations of a leaf-nosed lizard[4] was chosen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's 'Observation of the day' out of thousands of submissions uploaded by users around the world that day.Chaturi Alwis, a young biology undergraduate, started off by observing biodiversity in her home garden, when the COVID-19 lockdown gave her time and patience to record many observations using the app. Image courtesy of Indika Jayatissa.Launched in 2008[5] as a citizen science tool to provide a digital networking platform for naturalists, biologists and nature lovers to share their observations,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has desktop and mobile versions, allowing for field-based recordings of new observations. It uses sophisticated artificial intelligence algorithms[6] enabling self-identification of uploaded photographs.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recorded one million observations in 2017, and as of today has 57 million observations. The first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observation in Sri Lanka was recorded in September 2011, and in January 2021 the country surpassed the 50,000-observation mark. 'This is a great milestone and recognition for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community in Sri Lanka and the country's biodiversity,' Carrie Seltzer[7], stakeholder engagement strategist for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told Mongabay. Nearly half ofthose observations[8]have been shared with the Global Biodiversity Information Facility, Seltzer added.Atelius expansicornis, a species of net-winged beetle was recently selected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's Observation of the Day. Image courtesy of Thilina Hettiarachchi.Second-highest in South Asia  In South Asia, only India has logged more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observations; in Asia as a whole, Sri Lanka is ranked 14th out of 53 countries. There's been a steady growth in Sri Lanka's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community, and the next 50,000 observations could come faster if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tool gains more popularity aong the island's field biologists,wildlife photographers, parkrangers, andwildlife enthusiasts, Seltzer said. Scott Loarie[9], co-director of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said the Sri Lankan users appear to be younger than the global average for the desktop platform. Loarie's global data show 26% of users are 24-34 years old, and 22% are 18-24. In Sri Lanka, 34% of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community belong to the 24-34 age range and 30% to the 18-24 range. 'Numbers of observations alone don't reveal what has been achieved in Sri Lanka,' says Dilrukshan Wijesinghe[10], professor in the biological sciences department at LaGuardia Community College[11] in New York. The very first observations from Sri Lanka[12] were uploaded in 2011 by an Australian. Nuwan Chathuranga Jayawardana[13], a field biologist with the Department of Wildlife Conservation[14] was the first resident Sri Lankan to submit observations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In the early years, most Sri Lanka observations were made by visitors to the biodiversity-rich island, a trend reversed by now. The standard of observations overall is high, going by the quality and relevance of the images submitted, though inexperienced users may take time to develop skills and patience necessary to make observations of genuine value, Wijesinghe told Mongabay.The natural occurrence of Pathenium beetles in Sri Lanka was not known until it was observed in Jaffna, in Sri Lanka's north. Image courtesy of Aravinth Sukumar.Rare and new species  Through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observations, understanding of the distribution of Sri Lanka's biodiversity has improved significantly. Among the most exciting observations are those of previously unrecorded species. Many, known only from descriptions of preserved specimens, are now known, thanks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users who photographed live individuals in their natural habitat, Wijesinghe told Mongabay. In 2020, Aravinth Sukumar[15] captured an image of a pretty bug[16] found in his hometown of Jaffna in northern Sri Lanka. The species was subsequently identified as a Parthenium beetle[17] (Zygogramma bicolorata), native to Mexico. It was introduced to South Asia to control the invasive weed Parthenium hysterophorus[18], an invasive species. According to Thilina Hettiarachchi[19], a lecturer with the Postgraduate Institute of Agriculture, University of Peradeniya[20], attempts to introduce this beetle as a weedkiller failed in Sri Lanka. Sukumar found another colorful insect on his staircase last year, which he initially thought was a beetle, but which an expert from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community identified as a cockroach, Eucorydia ornata[21], a species previously not recorded in Sri Lanka before.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showcases observations on a daily and weekly basis. Chathuri Jayatissa[22], an undergraduate from Sri Lanka's south, received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commendation for her observation of tinyDirhinuswasp. [23]</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evolved as a citizen science tool that can be used for real scientific research. This graphic shows the percentage of species of each taxa recorded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as of January 2021. Image courtesy of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.COVID-19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proved a useful and engaging platform during the pandemic, allowing outdoor exploration to be done safely and alone, followed by social interactions and exchange of knowledge taking place online, Seltzer said. But it's difficult to see any global trends, she added, due to the vastly different circumstances and restrictions in different countries. 'We've heard numerous stories of how important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was to people during the pandemic by encouraging them to explore closer to home and still connect with other people with shared interests,' she said. Researcher Amila Sumanapala[24] is the top identifier of Sri Lanka's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community, with more than 16,000 identifications[25]. He's doing postgraduate studies on damselflies, and wants to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document the insect life of Sri Lanka. 'I started using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get identification support on the insects and other invertebrates I observe and photograph during my field work,' he said. 'It has been a great support to my work thanks to the community of identifiers. This has motivated me to record more and to become an identifier myself, able to support others.'  Banner image of a colorful Chrysomelid beetle (Aspidolopha decora), recorded by Amila Sumanapala in Sri Lanka's northwestern Mannar.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he added a new species to Sri Lanka's Chrysomelid list. Image courtesy of Amila Sumanapala. [ 1]: </w:t>
      </w:r>
      <w:hyperlink r:id="rId369" w:history="1">
        <w:r>
          <w:rPr>
            <w:rFonts w:ascii="arial" w:eastAsia="arial" w:hAnsi="arial" w:cs="arial"/>
            <w:i/>
            <w:color w:val="0077CC"/>
            <w:sz w:val="20"/>
            <w:u w:val="single"/>
            <w:shd w:val="clear" w:color="auto" w:fill="FFFFFF"/>
            <w:lang w:val="en-US" w:eastAsia="en-US" w:bidi="ar-SA"/>
          </w:rPr>
          <w:t>https://</w:t>
        </w:r>
      </w:hyperlink>
      <w:hyperlink r:id="rId369" w:history="1">
        <w:r>
          <w:rPr>
            <w:rFonts w:ascii="arial" w:eastAsia="arial" w:hAnsi="arial" w:cs="arial"/>
            <w:b/>
            <w:i/>
            <w:color w:val="0077CC"/>
            <w:sz w:val="20"/>
            <w:u w:val="single"/>
            <w:shd w:val="clear" w:color="auto" w:fill="FFFFFF"/>
            <w:lang w:val="en-US" w:eastAsia="en-US" w:bidi="ar-SA"/>
          </w:rPr>
          <w:t>inaturalist</w:t>
        </w:r>
      </w:hyperlink>
      <w:hyperlink r:id="rId369" w:history="1">
        <w:r>
          <w:rPr>
            <w:rFonts w:ascii="arial" w:eastAsia="arial" w:hAnsi="arial" w:cs="arial"/>
            <w:i/>
            <w:color w:val="0077CC"/>
            <w:sz w:val="20"/>
            <w:u w:val="single"/>
            <w:shd w:val="clear" w:color="auto" w:fill="FFFFFF"/>
            <w:lang w:val="en-US" w:eastAsia="en-US" w:bidi="ar-SA"/>
          </w:rPr>
          <w:t>.ca/people/pasindu_dilshan</w:t>
        </w:r>
      </w:hyperlink>
      <w:r>
        <w:rPr>
          <w:rFonts w:ascii="arial" w:eastAsia="arial" w:hAnsi="arial" w:cs="arial"/>
          <w:color w:val="000000"/>
          <w:sz w:val="20"/>
          <w:lang w:val="en-US" w:eastAsia="en-US" w:bidi="ar-SA"/>
        </w:rPr>
        <w:t xml:space="preserve"> [ 2]: </w:t>
      </w:r>
      <w:hyperlink r:id="rId370" w:history="1">
        <w:r>
          <w:rPr>
            <w:rFonts w:ascii="arial" w:eastAsia="arial" w:hAnsi="arial" w:cs="arial"/>
            <w:i/>
            <w:color w:val="0077CC"/>
            <w:sz w:val="20"/>
            <w:u w:val="single"/>
            <w:shd w:val="clear" w:color="auto" w:fill="FFFFFF"/>
            <w:lang w:val="en-US" w:eastAsia="en-US" w:bidi="ar-SA"/>
          </w:rPr>
          <w:t>https://en.wikipedia.org/wiki/Padukka</w:t>
        </w:r>
      </w:hyperlink>
      <w:r>
        <w:rPr>
          <w:rFonts w:ascii="arial" w:eastAsia="arial" w:hAnsi="arial" w:cs="arial"/>
          <w:color w:val="000000"/>
          <w:sz w:val="20"/>
          <w:lang w:val="en-US" w:eastAsia="en-US" w:bidi="ar-SA"/>
        </w:rPr>
        <w:t xml:space="preserve"> [ 3]: </w:t>
      </w:r>
      <w:hyperlink r:id="rId371" w:history="1">
        <w:r>
          <w:rPr>
            <w:rFonts w:ascii="arial" w:eastAsia="arial" w:hAnsi="arial" w:cs="arial"/>
            <w:i/>
            <w:color w:val="0077CC"/>
            <w:sz w:val="20"/>
            <w:u w:val="single"/>
            <w:shd w:val="clear" w:color="auto" w:fill="FFFFFF"/>
            <w:lang w:val="en-US" w:eastAsia="en-US" w:bidi="ar-SA"/>
          </w:rPr>
          <w:t>https://www.</w:t>
        </w:r>
      </w:hyperlink>
      <w:hyperlink r:id="rId371" w:history="1">
        <w:r>
          <w:rPr>
            <w:rFonts w:ascii="arial" w:eastAsia="arial" w:hAnsi="arial" w:cs="arial"/>
            <w:b/>
            <w:i/>
            <w:color w:val="0077CC"/>
            <w:sz w:val="20"/>
            <w:u w:val="single"/>
            <w:shd w:val="clear" w:color="auto" w:fill="FFFFFF"/>
            <w:lang w:val="en-US" w:eastAsia="en-US" w:bidi="ar-SA"/>
          </w:rPr>
          <w:t>inaturalist</w:t>
        </w:r>
      </w:hyperlink>
      <w:hyperlink r:id="rId371"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 xml:space="preserve">/ [ 4]: </w:t>
      </w:r>
      <w:hyperlink r:id="rId372" w:history="1">
        <w:r>
          <w:rPr>
            <w:rFonts w:ascii="arial" w:eastAsia="arial" w:hAnsi="arial" w:cs="arial"/>
            <w:i/>
            <w:color w:val="0077CC"/>
            <w:sz w:val="20"/>
            <w:u w:val="single"/>
            <w:shd w:val="clear" w:color="auto" w:fill="FFFFFF"/>
            <w:lang w:val="en-US" w:eastAsia="en-US" w:bidi="ar-SA"/>
          </w:rPr>
          <w:t>https://www.</w:t>
        </w:r>
      </w:hyperlink>
      <w:hyperlink r:id="rId372" w:history="1">
        <w:r>
          <w:rPr>
            <w:rFonts w:ascii="arial" w:eastAsia="arial" w:hAnsi="arial" w:cs="arial"/>
            <w:b/>
            <w:i/>
            <w:color w:val="0077CC"/>
            <w:sz w:val="20"/>
            <w:u w:val="single"/>
            <w:shd w:val="clear" w:color="auto" w:fill="FFFFFF"/>
            <w:lang w:val="en-US" w:eastAsia="en-US" w:bidi="ar-SA"/>
          </w:rPr>
          <w:t>inaturalist</w:t>
        </w:r>
      </w:hyperlink>
      <w:hyperlink r:id="rId372" w:history="1">
        <w:r>
          <w:rPr>
            <w:rFonts w:ascii="arial" w:eastAsia="arial" w:hAnsi="arial" w:cs="arial"/>
            <w:i/>
            <w:color w:val="0077CC"/>
            <w:sz w:val="20"/>
            <w:u w:val="single"/>
            <w:shd w:val="clear" w:color="auto" w:fill="FFFFFF"/>
            <w:lang w:val="en-US" w:eastAsia="en-US" w:bidi="ar-SA"/>
          </w:rPr>
          <w:t>.org/observations/67579983</w:t>
        </w:r>
      </w:hyperlink>
      <w:r>
        <w:rPr>
          <w:rFonts w:ascii="arial" w:eastAsia="arial" w:hAnsi="arial" w:cs="arial"/>
          <w:color w:val="000000"/>
          <w:sz w:val="20"/>
          <w:lang w:val="en-US" w:eastAsia="en-US" w:bidi="ar-SA"/>
        </w:rPr>
        <w:t xml:space="preserve"> [ 5]: </w:t>
      </w:r>
      <w:hyperlink r:id="rId373" w:history="1">
        <w:r>
          <w:rPr>
            <w:rFonts w:ascii="arial" w:eastAsia="arial" w:hAnsi="arial" w:cs="arial"/>
            <w:i/>
            <w:color w:val="0077CC"/>
            <w:sz w:val="20"/>
            <w:u w:val="single"/>
            <w:shd w:val="clear" w:color="auto" w:fill="FFFFFF"/>
            <w:lang w:val="en-US" w:eastAsia="en-US" w:bidi="ar-SA"/>
          </w:rPr>
          <w:t>https://www.</w:t>
        </w:r>
      </w:hyperlink>
      <w:hyperlink r:id="rId373" w:history="1">
        <w:r>
          <w:rPr>
            <w:rFonts w:ascii="arial" w:eastAsia="arial" w:hAnsi="arial" w:cs="arial"/>
            <w:b/>
            <w:i/>
            <w:color w:val="0077CC"/>
            <w:sz w:val="20"/>
            <w:u w:val="single"/>
            <w:shd w:val="clear" w:color="auto" w:fill="FFFFFF"/>
            <w:lang w:val="en-US" w:eastAsia="en-US" w:bidi="ar-SA"/>
          </w:rPr>
          <w:t>inaturalist</w:t>
        </w:r>
      </w:hyperlink>
      <w:hyperlink r:id="rId373" w:history="1">
        <w:r>
          <w:rPr>
            <w:rFonts w:ascii="arial" w:eastAsia="arial" w:hAnsi="arial" w:cs="arial"/>
            <w:i/>
            <w:color w:val="0077CC"/>
            <w:sz w:val="20"/>
            <w:u w:val="single"/>
            <w:shd w:val="clear" w:color="auto" w:fill="FFFFFF"/>
            <w:lang w:val="en-US" w:eastAsia="en-US" w:bidi="ar-SA"/>
          </w:rPr>
          <w:t>.org/pages/about</w:t>
        </w:r>
      </w:hyperlink>
      <w:r>
        <w:rPr>
          <w:rFonts w:ascii="arial" w:eastAsia="arial" w:hAnsi="arial" w:cs="arial"/>
          <w:color w:val="000000"/>
          <w:sz w:val="20"/>
          <w:lang w:val="en-US" w:eastAsia="en-US" w:bidi="ar-SA"/>
        </w:rPr>
        <w:t xml:space="preserve"> [ 6]: </w:t>
      </w:r>
      <w:hyperlink r:id="rId374" w:history="1">
        <w:r>
          <w:rPr>
            <w:rFonts w:ascii="arial" w:eastAsia="arial" w:hAnsi="arial" w:cs="arial"/>
            <w:i/>
            <w:color w:val="0077CC"/>
            <w:sz w:val="20"/>
            <w:u w:val="single"/>
            <w:shd w:val="clear" w:color="auto" w:fill="FFFFFF"/>
            <w:lang w:val="en-US" w:eastAsia="en-US" w:bidi="ar-SA"/>
          </w:rPr>
          <w:t>https://news.mongabay.com/2018/12/photos-highlight-evolving-roles-of-ai-citizen-science-in-species-research/</w:t>
        </w:r>
      </w:hyperlink>
      <w:r>
        <w:rPr>
          <w:rFonts w:ascii="arial" w:eastAsia="arial" w:hAnsi="arial" w:cs="arial"/>
          <w:color w:val="000000"/>
          <w:sz w:val="20"/>
          <w:lang w:val="en-US" w:eastAsia="en-US" w:bidi="ar-SA"/>
        </w:rPr>
        <w:t xml:space="preserve"> [ 7]: </w:t>
      </w:r>
      <w:hyperlink r:id="rId375" w:history="1">
        <w:r>
          <w:rPr>
            <w:rFonts w:ascii="arial" w:eastAsia="arial" w:hAnsi="arial" w:cs="arial"/>
            <w:i/>
            <w:color w:val="0077CC"/>
            <w:sz w:val="20"/>
            <w:u w:val="single"/>
            <w:shd w:val="clear" w:color="auto" w:fill="FFFFFF"/>
            <w:lang w:val="en-US" w:eastAsia="en-US" w:bidi="ar-SA"/>
          </w:rPr>
          <w:t>https://www.linkedin.com/in/carrieseltzer/</w:t>
        </w:r>
      </w:hyperlink>
      <w:r>
        <w:rPr>
          <w:rFonts w:ascii="arial" w:eastAsia="arial" w:hAnsi="arial" w:cs="arial"/>
          <w:color w:val="000000"/>
          <w:sz w:val="20"/>
          <w:lang w:val="en-US" w:eastAsia="en-US" w:bidi="ar-SA"/>
        </w:rPr>
        <w:t xml:space="preserve"> [ 8]: </w:t>
      </w:r>
      <w:hyperlink r:id="rId376" w:history="1">
        <w:r>
          <w:rPr>
            <w:rFonts w:ascii="arial" w:eastAsia="arial" w:hAnsi="arial" w:cs="arial"/>
            <w:i/>
            <w:color w:val="0077CC"/>
            <w:sz w:val="20"/>
            <w:u w:val="single"/>
            <w:shd w:val="clear" w:color="auto" w:fill="FFFFFF"/>
            <w:lang w:val="en-US" w:eastAsia="en-US" w:bidi="ar-SA"/>
          </w:rPr>
          <w:t>https://www.gbif.org/occurrence/search?country=LK&amp;#38;dataset_key=50c9509d-22c7-4a22-a47d-8c48425ef4a7</w:t>
        </w:r>
      </w:hyperlink>
      <w:r>
        <w:rPr>
          <w:rFonts w:ascii="arial" w:eastAsia="arial" w:hAnsi="arial" w:cs="arial"/>
          <w:color w:val="000000"/>
          <w:sz w:val="20"/>
          <w:lang w:val="en-US" w:eastAsia="en-US" w:bidi="ar-SA"/>
        </w:rPr>
        <w:t xml:space="preserve"> [ 9]: </w:t>
      </w:r>
      <w:hyperlink r:id="rId377" w:history="1">
        <w:r>
          <w:rPr>
            <w:rFonts w:ascii="arial" w:eastAsia="arial" w:hAnsi="arial" w:cs="arial"/>
            <w:i/>
            <w:color w:val="0077CC"/>
            <w:sz w:val="20"/>
            <w:u w:val="single"/>
            <w:shd w:val="clear" w:color="auto" w:fill="FFFFFF"/>
            <w:lang w:val="en-US" w:eastAsia="en-US" w:bidi="ar-SA"/>
          </w:rPr>
          <w:t>https://www.linkedin.com/in/scott-loarie-872b665/</w:t>
        </w:r>
      </w:hyperlink>
      <w:r>
        <w:rPr>
          <w:rFonts w:ascii="arial" w:eastAsia="arial" w:hAnsi="arial" w:cs="arial"/>
          <w:color w:val="000000"/>
          <w:sz w:val="20"/>
          <w:lang w:val="en-US" w:eastAsia="en-US" w:bidi="ar-SA"/>
        </w:rPr>
        <w:t xml:space="preserve"> [ 10]: </w:t>
      </w:r>
      <w:hyperlink r:id="rId378" w:history="1">
        <w:r>
          <w:rPr>
            <w:rFonts w:ascii="arial" w:eastAsia="arial" w:hAnsi="arial" w:cs="arial"/>
            <w:i/>
            <w:color w:val="0077CC"/>
            <w:sz w:val="20"/>
            <w:u w:val="single"/>
            <w:shd w:val="clear" w:color="auto" w:fill="FFFFFF"/>
            <w:lang w:val="en-US" w:eastAsia="en-US" w:bidi="ar-SA"/>
          </w:rPr>
          <w:t>https://www.researchgate.net/profile/Dilrukshan_Wijesinghe</w:t>
        </w:r>
      </w:hyperlink>
      <w:r>
        <w:rPr>
          <w:rFonts w:ascii="arial" w:eastAsia="arial" w:hAnsi="arial" w:cs="arial"/>
          <w:color w:val="000000"/>
          <w:sz w:val="20"/>
          <w:lang w:val="en-US" w:eastAsia="en-US" w:bidi="ar-SA"/>
        </w:rPr>
        <w:t xml:space="preserve"> [ 11]: </w:t>
      </w:r>
      <w:hyperlink r:id="rId379" w:history="1">
        <w:r>
          <w:rPr>
            <w:rFonts w:ascii="arial" w:eastAsia="arial" w:hAnsi="arial" w:cs="arial"/>
            <w:i/>
            <w:color w:val="0077CC"/>
            <w:sz w:val="20"/>
            <w:u w:val="single"/>
            <w:shd w:val="clear" w:color="auto" w:fill="FFFFFF"/>
            <w:lang w:val="en-US" w:eastAsia="en-US" w:bidi="ar-SA"/>
          </w:rPr>
          <w:t>https://www.laguardia.edu/home/Default.aspx</w:t>
        </w:r>
      </w:hyperlink>
      <w:r>
        <w:rPr>
          <w:rFonts w:ascii="arial" w:eastAsia="arial" w:hAnsi="arial" w:cs="arial"/>
          <w:color w:val="000000"/>
          <w:sz w:val="20"/>
          <w:lang w:val="en-US" w:eastAsia="en-US" w:bidi="ar-SA"/>
        </w:rPr>
        <w:t xml:space="preserve"> [ 12]: </w:t>
      </w:r>
      <w:hyperlink r:id="rId380" w:history="1">
        <w:r>
          <w:rPr>
            <w:rFonts w:ascii="arial" w:eastAsia="arial" w:hAnsi="arial" w:cs="arial"/>
            <w:i/>
            <w:color w:val="0077CC"/>
            <w:sz w:val="20"/>
            <w:u w:val="single"/>
            <w:shd w:val="clear" w:color="auto" w:fill="FFFFFF"/>
            <w:lang w:val="en-US" w:eastAsia="en-US" w:bidi="ar-SA"/>
          </w:rPr>
          <w:t>https://www.</w:t>
        </w:r>
      </w:hyperlink>
      <w:hyperlink r:id="rId380" w:history="1">
        <w:r>
          <w:rPr>
            <w:rFonts w:ascii="arial" w:eastAsia="arial" w:hAnsi="arial" w:cs="arial"/>
            <w:b/>
            <w:i/>
            <w:color w:val="0077CC"/>
            <w:sz w:val="20"/>
            <w:u w:val="single"/>
            <w:shd w:val="clear" w:color="auto" w:fill="FFFFFF"/>
            <w:lang w:val="en-US" w:eastAsia="en-US" w:bidi="ar-SA"/>
          </w:rPr>
          <w:t>inaturalist</w:t>
        </w:r>
      </w:hyperlink>
      <w:hyperlink r:id="rId380" w:history="1">
        <w:r>
          <w:rPr>
            <w:rFonts w:ascii="arial" w:eastAsia="arial" w:hAnsi="arial" w:cs="arial"/>
            <w:i/>
            <w:color w:val="0077CC"/>
            <w:sz w:val="20"/>
            <w:u w:val="single"/>
            <w:shd w:val="clear" w:color="auto" w:fill="FFFFFF"/>
            <w:lang w:val="en-US" w:eastAsia="en-US" w:bidi="ar-SA"/>
          </w:rPr>
          <w:t>.org/observations/30506</w:t>
        </w:r>
      </w:hyperlink>
      <w:r>
        <w:rPr>
          <w:rFonts w:ascii="arial" w:eastAsia="arial" w:hAnsi="arial" w:cs="arial"/>
          <w:color w:val="000000"/>
          <w:sz w:val="20"/>
          <w:lang w:val="en-US" w:eastAsia="en-US" w:bidi="ar-SA"/>
        </w:rPr>
        <w:t xml:space="preserve"> [ 13]: </w:t>
      </w:r>
      <w:hyperlink r:id="rId381" w:history="1">
        <w:r>
          <w:rPr>
            <w:rFonts w:ascii="arial" w:eastAsia="arial" w:hAnsi="arial" w:cs="arial"/>
            <w:i/>
            <w:color w:val="0077CC"/>
            <w:sz w:val="20"/>
            <w:u w:val="single"/>
            <w:shd w:val="clear" w:color="auto" w:fill="FFFFFF"/>
            <w:lang w:val="en-US" w:eastAsia="en-US" w:bidi="ar-SA"/>
          </w:rPr>
          <w:t>https://www.researchgate.net/profile/Nuwan_Chathuranga_Jayawardana</w:t>
        </w:r>
      </w:hyperlink>
      <w:r>
        <w:rPr>
          <w:rFonts w:ascii="arial" w:eastAsia="arial" w:hAnsi="arial" w:cs="arial"/>
          <w:color w:val="000000"/>
          <w:sz w:val="20"/>
          <w:lang w:val="en-US" w:eastAsia="en-US" w:bidi="ar-SA"/>
        </w:rPr>
        <w:t xml:space="preserve"> [ 14]: </w:t>
      </w:r>
      <w:hyperlink r:id="rId382" w:history="1">
        <w:r>
          <w:rPr>
            <w:rFonts w:ascii="arial" w:eastAsia="arial" w:hAnsi="arial" w:cs="arial"/>
            <w:i/>
            <w:color w:val="0077CC"/>
            <w:sz w:val="20"/>
            <w:u w:val="single"/>
            <w:shd w:val="clear" w:color="auto" w:fill="FFFFFF"/>
            <w:lang w:val="en-US" w:eastAsia="en-US" w:bidi="ar-SA"/>
          </w:rPr>
          <w:t>http://www.dwc.gov.lk</w:t>
        </w:r>
      </w:hyperlink>
      <w:r>
        <w:rPr>
          <w:rFonts w:ascii="arial" w:eastAsia="arial" w:hAnsi="arial" w:cs="arial"/>
          <w:color w:val="000000"/>
          <w:sz w:val="20"/>
          <w:lang w:val="en-US" w:eastAsia="en-US" w:bidi="ar-SA"/>
        </w:rPr>
        <w:t xml:space="preserve">/ [ 15]: </w:t>
      </w:r>
      <w:hyperlink r:id="rId383" w:history="1">
        <w:r>
          <w:rPr>
            <w:rFonts w:ascii="arial" w:eastAsia="arial" w:hAnsi="arial" w:cs="arial"/>
            <w:i/>
            <w:color w:val="0077CC"/>
            <w:sz w:val="20"/>
            <w:u w:val="single"/>
            <w:shd w:val="clear" w:color="auto" w:fill="FFFFFF"/>
            <w:lang w:val="en-US" w:eastAsia="en-US" w:bidi="ar-SA"/>
          </w:rPr>
          <w:t>https://www.linkedin.com/in/aravinth-sukumar-83a77a4a/?originalSubdomain=lk</w:t>
        </w:r>
      </w:hyperlink>
      <w:r>
        <w:rPr>
          <w:rFonts w:ascii="arial" w:eastAsia="arial" w:hAnsi="arial" w:cs="arial"/>
          <w:color w:val="000000"/>
          <w:sz w:val="20"/>
          <w:lang w:val="en-US" w:eastAsia="en-US" w:bidi="ar-SA"/>
        </w:rPr>
        <w:t xml:space="preserve"> [ 16]: </w:t>
      </w:r>
      <w:hyperlink r:id="rId384" w:history="1">
        <w:r>
          <w:rPr>
            <w:rFonts w:ascii="arial" w:eastAsia="arial" w:hAnsi="arial" w:cs="arial"/>
            <w:i/>
            <w:color w:val="0077CC"/>
            <w:sz w:val="20"/>
            <w:u w:val="single"/>
            <w:shd w:val="clear" w:color="auto" w:fill="FFFFFF"/>
            <w:lang w:val="en-US" w:eastAsia="en-US" w:bidi="ar-SA"/>
          </w:rPr>
          <w:t>https://www.</w:t>
        </w:r>
      </w:hyperlink>
      <w:hyperlink r:id="rId384" w:history="1">
        <w:r>
          <w:rPr>
            <w:rFonts w:ascii="arial" w:eastAsia="arial" w:hAnsi="arial" w:cs="arial"/>
            <w:b/>
            <w:i/>
            <w:color w:val="0077CC"/>
            <w:sz w:val="20"/>
            <w:u w:val="single"/>
            <w:shd w:val="clear" w:color="auto" w:fill="FFFFFF"/>
            <w:lang w:val="en-US" w:eastAsia="en-US" w:bidi="ar-SA"/>
          </w:rPr>
          <w:t>inaturalist</w:t>
        </w:r>
      </w:hyperlink>
      <w:hyperlink r:id="rId384" w:history="1">
        <w:r>
          <w:rPr>
            <w:rFonts w:ascii="arial" w:eastAsia="arial" w:hAnsi="arial" w:cs="arial"/>
            <w:i/>
            <w:color w:val="0077CC"/>
            <w:sz w:val="20"/>
            <w:u w:val="single"/>
            <w:shd w:val="clear" w:color="auto" w:fill="FFFFFF"/>
            <w:lang w:val="en-US" w:eastAsia="en-US" w:bidi="ar-SA"/>
          </w:rPr>
          <w:t>.org/observations/63311828</w:t>
        </w:r>
      </w:hyperlink>
      <w:r>
        <w:rPr>
          <w:rFonts w:ascii="arial" w:eastAsia="arial" w:hAnsi="arial" w:cs="arial"/>
          <w:color w:val="000000"/>
          <w:sz w:val="20"/>
          <w:lang w:val="en-US" w:eastAsia="en-US" w:bidi="ar-SA"/>
        </w:rPr>
        <w:t xml:space="preserve"> [ 17]: </w:t>
      </w:r>
      <w:hyperlink r:id="rId385" w:history="1">
        <w:r>
          <w:rPr>
            <w:rFonts w:ascii="arial" w:eastAsia="arial" w:hAnsi="arial" w:cs="arial"/>
            <w:i/>
            <w:color w:val="0077CC"/>
            <w:sz w:val="20"/>
            <w:u w:val="single"/>
            <w:shd w:val="clear" w:color="auto" w:fill="FFFFFF"/>
            <w:lang w:val="en-US" w:eastAsia="en-US" w:bidi="ar-SA"/>
          </w:rPr>
          <w:t>https://en.wikipedia.org/wiki/Zygogramma_bicolorata</w:t>
        </w:r>
      </w:hyperlink>
      <w:r>
        <w:rPr>
          <w:rFonts w:ascii="arial" w:eastAsia="arial" w:hAnsi="arial" w:cs="arial"/>
          <w:color w:val="000000"/>
          <w:sz w:val="20"/>
          <w:lang w:val="en-US" w:eastAsia="en-US" w:bidi="ar-SA"/>
        </w:rPr>
        <w:t xml:space="preserve"> [ 18]: </w:t>
      </w:r>
      <w:hyperlink r:id="rId386" w:history="1">
        <w:r>
          <w:rPr>
            <w:rFonts w:ascii="arial" w:eastAsia="arial" w:hAnsi="arial" w:cs="arial"/>
            <w:i/>
            <w:color w:val="0077CC"/>
            <w:sz w:val="20"/>
            <w:u w:val="single"/>
            <w:shd w:val="clear" w:color="auto" w:fill="FFFFFF"/>
            <w:lang w:val="en-US" w:eastAsia="en-US" w:bidi="ar-SA"/>
          </w:rPr>
          <w:t>https://en.wikipedia.org/wiki/Parthenium_hysterophorus</w:t>
        </w:r>
      </w:hyperlink>
      <w:r>
        <w:rPr>
          <w:rFonts w:ascii="arial" w:eastAsia="arial" w:hAnsi="arial" w:cs="arial"/>
          <w:color w:val="000000"/>
          <w:sz w:val="20"/>
          <w:lang w:val="en-US" w:eastAsia="en-US" w:bidi="ar-SA"/>
        </w:rPr>
        <w:t xml:space="preserve"> [ 19]: </w:t>
      </w:r>
      <w:hyperlink r:id="rId387" w:history="1">
        <w:r>
          <w:rPr>
            <w:rFonts w:ascii="arial" w:eastAsia="arial" w:hAnsi="arial" w:cs="arial"/>
            <w:i/>
            <w:color w:val="0077CC"/>
            <w:sz w:val="20"/>
            <w:u w:val="single"/>
            <w:shd w:val="clear" w:color="auto" w:fill="FFFFFF"/>
            <w:lang w:val="en-US" w:eastAsia="en-US" w:bidi="ar-SA"/>
          </w:rPr>
          <w:t>https://www.linkedin.com/in/thilina-hettiarachchi-98ba4b15b/?originalSubdomain=lk</w:t>
        </w:r>
      </w:hyperlink>
      <w:r>
        <w:rPr>
          <w:rFonts w:ascii="arial" w:eastAsia="arial" w:hAnsi="arial" w:cs="arial"/>
          <w:color w:val="000000"/>
          <w:sz w:val="20"/>
          <w:lang w:val="en-US" w:eastAsia="en-US" w:bidi="ar-SA"/>
        </w:rPr>
        <w:t xml:space="preserve"> [ 20]: </w:t>
      </w:r>
      <w:hyperlink r:id="rId388" w:history="1">
        <w:r>
          <w:rPr>
            <w:rFonts w:ascii="arial" w:eastAsia="arial" w:hAnsi="arial" w:cs="arial"/>
            <w:i/>
            <w:color w:val="0077CC"/>
            <w:sz w:val="20"/>
            <w:u w:val="single"/>
            <w:shd w:val="clear" w:color="auto" w:fill="FFFFFF"/>
            <w:lang w:val="en-US" w:eastAsia="en-US" w:bidi="ar-SA"/>
          </w:rPr>
          <w:t>https://www.pdn.ac.lk</w:t>
        </w:r>
      </w:hyperlink>
      <w:r>
        <w:rPr>
          <w:rFonts w:ascii="arial" w:eastAsia="arial" w:hAnsi="arial" w:cs="arial"/>
          <w:color w:val="000000"/>
          <w:sz w:val="20"/>
          <w:lang w:val="en-US" w:eastAsia="en-US" w:bidi="ar-SA"/>
        </w:rPr>
        <w:t xml:space="preserve">/ [ 21]: </w:t>
      </w:r>
      <w:hyperlink r:id="rId389" w:history="1">
        <w:r>
          <w:rPr>
            <w:rFonts w:ascii="arial" w:eastAsia="arial" w:hAnsi="arial" w:cs="arial"/>
            <w:i/>
            <w:color w:val="0077CC"/>
            <w:sz w:val="20"/>
            <w:u w:val="single"/>
            <w:shd w:val="clear" w:color="auto" w:fill="FFFFFF"/>
            <w:lang w:val="en-US" w:eastAsia="en-US" w:bidi="ar-SA"/>
          </w:rPr>
          <w:t>https://www.</w:t>
        </w:r>
      </w:hyperlink>
      <w:hyperlink r:id="rId389" w:history="1">
        <w:r>
          <w:rPr>
            <w:rFonts w:ascii="arial" w:eastAsia="arial" w:hAnsi="arial" w:cs="arial"/>
            <w:b/>
            <w:i/>
            <w:color w:val="0077CC"/>
            <w:sz w:val="20"/>
            <w:u w:val="single"/>
            <w:shd w:val="clear" w:color="auto" w:fill="FFFFFF"/>
            <w:lang w:val="en-US" w:eastAsia="en-US" w:bidi="ar-SA"/>
          </w:rPr>
          <w:t>inaturalist</w:t>
        </w:r>
      </w:hyperlink>
      <w:hyperlink r:id="rId389" w:history="1">
        <w:r>
          <w:rPr>
            <w:rFonts w:ascii="arial" w:eastAsia="arial" w:hAnsi="arial" w:cs="arial"/>
            <w:i/>
            <w:color w:val="0077CC"/>
            <w:sz w:val="20"/>
            <w:u w:val="single"/>
            <w:shd w:val="clear" w:color="auto" w:fill="FFFFFF"/>
            <w:lang w:val="en-US" w:eastAsia="en-US" w:bidi="ar-SA"/>
          </w:rPr>
          <w:t>.org/observations/35228498</w:t>
        </w:r>
      </w:hyperlink>
      <w:r>
        <w:rPr>
          <w:rFonts w:ascii="arial" w:eastAsia="arial" w:hAnsi="arial" w:cs="arial"/>
          <w:color w:val="000000"/>
          <w:sz w:val="20"/>
          <w:lang w:val="en-US" w:eastAsia="en-US" w:bidi="ar-SA"/>
        </w:rPr>
        <w:t xml:space="preserve"> [ 22]: </w:t>
      </w:r>
      <w:hyperlink r:id="rId390" w:history="1">
        <w:r>
          <w:rPr>
            <w:rFonts w:ascii="arial" w:eastAsia="arial" w:hAnsi="arial" w:cs="arial"/>
            <w:i/>
            <w:color w:val="0077CC"/>
            <w:sz w:val="20"/>
            <w:u w:val="single"/>
            <w:shd w:val="clear" w:color="auto" w:fill="FFFFFF"/>
            <w:lang w:val="en-US" w:eastAsia="en-US" w:bidi="ar-SA"/>
          </w:rPr>
          <w:t>https://www.</w:t>
        </w:r>
      </w:hyperlink>
      <w:hyperlink r:id="rId390" w:history="1">
        <w:r>
          <w:rPr>
            <w:rFonts w:ascii="arial" w:eastAsia="arial" w:hAnsi="arial" w:cs="arial"/>
            <w:b/>
            <w:i/>
            <w:color w:val="0077CC"/>
            <w:sz w:val="20"/>
            <w:u w:val="single"/>
            <w:shd w:val="clear" w:color="auto" w:fill="FFFFFF"/>
            <w:lang w:val="en-US" w:eastAsia="en-US" w:bidi="ar-SA"/>
          </w:rPr>
          <w:t>inaturalist</w:t>
        </w:r>
      </w:hyperlink>
      <w:hyperlink r:id="rId390" w:history="1">
        <w:r>
          <w:rPr>
            <w:rFonts w:ascii="arial" w:eastAsia="arial" w:hAnsi="arial" w:cs="arial"/>
            <w:i/>
            <w:color w:val="0077CC"/>
            <w:sz w:val="20"/>
            <w:u w:val="single"/>
            <w:shd w:val="clear" w:color="auto" w:fill="FFFFFF"/>
            <w:lang w:val="en-US" w:eastAsia="en-US" w:bidi="ar-SA"/>
          </w:rPr>
          <w:t>.org/people/chathuri_jayatissa</w:t>
        </w:r>
      </w:hyperlink>
      <w:r>
        <w:rPr>
          <w:rFonts w:ascii="arial" w:eastAsia="arial" w:hAnsi="arial" w:cs="arial"/>
          <w:color w:val="000000"/>
          <w:sz w:val="20"/>
          <w:lang w:val="en-US" w:eastAsia="en-US" w:bidi="ar-SA"/>
        </w:rPr>
        <w:t xml:space="preserve"> [ 23]: </w:t>
      </w:r>
      <w:hyperlink r:id="rId391" w:history="1">
        <w:r>
          <w:rPr>
            <w:rFonts w:ascii="arial" w:eastAsia="arial" w:hAnsi="arial" w:cs="arial"/>
            <w:i/>
            <w:color w:val="0077CC"/>
            <w:sz w:val="20"/>
            <w:u w:val="single"/>
            <w:shd w:val="clear" w:color="auto" w:fill="FFFFFF"/>
            <w:lang w:val="en-US" w:eastAsia="en-US" w:bidi="ar-SA"/>
          </w:rPr>
          <w:t>https://www.</w:t>
        </w:r>
      </w:hyperlink>
      <w:hyperlink r:id="rId391" w:history="1">
        <w:r>
          <w:rPr>
            <w:rFonts w:ascii="arial" w:eastAsia="arial" w:hAnsi="arial" w:cs="arial"/>
            <w:b/>
            <w:i/>
            <w:color w:val="0077CC"/>
            <w:sz w:val="20"/>
            <w:u w:val="single"/>
            <w:shd w:val="clear" w:color="auto" w:fill="FFFFFF"/>
            <w:lang w:val="en-US" w:eastAsia="en-US" w:bidi="ar-SA"/>
          </w:rPr>
          <w:t>inaturalist</w:t>
        </w:r>
      </w:hyperlink>
      <w:hyperlink r:id="rId391" w:history="1">
        <w:r>
          <w:rPr>
            <w:rFonts w:ascii="arial" w:eastAsia="arial" w:hAnsi="arial" w:cs="arial"/>
            <w:i/>
            <w:color w:val="0077CC"/>
            <w:sz w:val="20"/>
            <w:u w:val="single"/>
            <w:shd w:val="clear" w:color="auto" w:fill="FFFFFF"/>
            <w:lang w:val="en-US" w:eastAsia="en-US" w:bidi="ar-SA"/>
          </w:rPr>
          <w:t>.org/observations/45198470</w:t>
        </w:r>
      </w:hyperlink>
      <w:r>
        <w:rPr>
          <w:rFonts w:ascii="arial" w:eastAsia="arial" w:hAnsi="arial" w:cs="arial"/>
          <w:color w:val="000000"/>
          <w:sz w:val="20"/>
          <w:lang w:val="en-US" w:eastAsia="en-US" w:bidi="ar-SA"/>
        </w:rPr>
        <w:t xml:space="preserve"> [ 24]: </w:t>
      </w:r>
      <w:hyperlink r:id="rId392" w:history="1">
        <w:r>
          <w:rPr>
            <w:rFonts w:ascii="arial" w:eastAsia="arial" w:hAnsi="arial" w:cs="arial"/>
            <w:i/>
            <w:color w:val="0077CC"/>
            <w:sz w:val="20"/>
            <w:u w:val="single"/>
            <w:shd w:val="clear" w:color="auto" w:fill="FFFFFF"/>
            <w:lang w:val="en-US" w:eastAsia="en-US" w:bidi="ar-SA"/>
          </w:rPr>
          <w:t>https://amilasumanapala.weebly.com</w:t>
        </w:r>
      </w:hyperlink>
      <w:r>
        <w:rPr>
          <w:rFonts w:ascii="arial" w:eastAsia="arial" w:hAnsi="arial" w:cs="arial"/>
          <w:color w:val="000000"/>
          <w:sz w:val="20"/>
          <w:lang w:val="en-US" w:eastAsia="en-US" w:bidi="ar-SA"/>
        </w:rPr>
        <w:t xml:space="preserve">/ [ 25]: </w:t>
      </w:r>
      <w:hyperlink r:id="rId393" w:history="1">
        <w:r>
          <w:rPr>
            <w:rFonts w:ascii="arial" w:eastAsia="arial" w:hAnsi="arial" w:cs="arial"/>
            <w:i/>
            <w:color w:val="0077CC"/>
            <w:sz w:val="20"/>
            <w:u w:val="single"/>
            <w:shd w:val="clear" w:color="auto" w:fill="FFFFFF"/>
            <w:lang w:val="en-US" w:eastAsia="en-US" w:bidi="ar-SA"/>
          </w:rPr>
          <w:t>https://www.</w:t>
        </w:r>
      </w:hyperlink>
      <w:hyperlink r:id="rId393" w:history="1">
        <w:r>
          <w:rPr>
            <w:rFonts w:ascii="arial" w:eastAsia="arial" w:hAnsi="arial" w:cs="arial"/>
            <w:b/>
            <w:i/>
            <w:color w:val="0077CC"/>
            <w:sz w:val="20"/>
            <w:u w:val="single"/>
            <w:shd w:val="clear" w:color="auto" w:fill="FFFFFF"/>
            <w:lang w:val="en-US" w:eastAsia="en-US" w:bidi="ar-SA"/>
          </w:rPr>
          <w:t>inaturalist</w:t>
        </w:r>
      </w:hyperlink>
      <w:hyperlink r:id="rId393" w:history="1">
        <w:r>
          <w:rPr>
            <w:rFonts w:ascii="arial" w:eastAsia="arial" w:hAnsi="arial" w:cs="arial"/>
            <w:i/>
            <w:color w:val="0077CC"/>
            <w:sz w:val="20"/>
            <w:u w:val="single"/>
            <w:shd w:val="clear" w:color="auto" w:fill="FFFFFF"/>
            <w:lang w:val="en-US" w:eastAsia="en-US" w:bidi="ar-SA"/>
          </w:rPr>
          <w:t>.org/observations?place_id=7077&amp;#38;view=identifiers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Illuminating the unknown about moths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Dana Anderson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the illuminating world of moths at the Queen Victoria Museum and Art Gallery as part of Lepidoptera Week Tasmania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Lepidoptera refers to the group of insects that includes butterflies and moths, with the name originating from the ancient Greek words for 'scale' and 'wings'.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QVMAG's natural sciences team David Maynard and Simon Fearn said the museum planned to expand its moth collection during the next five years to assist in studies of the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very large moth fauna here in Tasmania, but a lot of species are poorly known or in fact wholly unknown to science,"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Call to address 'unsustainable' elective surgery backlog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there's been little surveying of moths in the North of the state so we are filling in geographic blanks, taxonomic blanks and all sorts of other blanks as we seek to build a collection that is a resource for taxonomists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Fearn said the team's guess was about a third of the 1500 species of moths in the state were not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important that we try to understand what's out there because if we don't know they exist, we don't know how to manage their ecosystems,"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took moths out of the system, there would be a rolling cascade of extinctions, from plants through to animals. Everything is linked.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there are so many unknown species, we don't even have an inkling of all the various roles they fill in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Hired then fired: Tasmanian biosecurity workers lose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Maynard and Mr Fearn enjoy collecting moths and other insects for QVMAG collections, and they have adventures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duo participated in the federally funded species discovery program Bush Blitz, and spent 10 days finding insects and spiders at the Stony Head Military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visit some interesting places around the state, and whenever we go and stay anywhere, we always take the light,"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it light trapping. Ideally, you need a light that is high in UV ... some nights you may not be very successful, but if the conditions are just right ... things go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scientists are able to record summer moth observations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continue to access our trusted content: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Bookmark </w:t>
      </w:r>
      <w:hyperlink r:id="rId163" w:history="1">
        <w:r>
          <w:rPr>
            <w:rFonts w:ascii="arial" w:eastAsia="arial" w:hAnsi="arial" w:cs="arial"/>
            <w:i/>
            <w:color w:val="0077CC"/>
            <w:sz w:val="20"/>
            <w:u w:val="single"/>
            <w:shd w:val="clear" w:color="auto" w:fill="FFFFFF"/>
            <w:lang w:val="en-US" w:eastAsia="en-US" w:bidi="ar-SA"/>
          </w:rPr>
          <w:t>www.examiner.com.au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Instagram: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Google News: The Examiner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We need to talk about tarapunga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Oamaru Mail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Allied Press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203.22pt;height:26.25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REBECCA.RYAN @oamarumail.co.nz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Trouble or treasure . . .  About 20 people attended a Waitaki District Libraries-organised public talk at the Scottish Hall on Tuesday night about Oamaru's red-billed gull problem.  PHOTOS: REBECCA RYAN/HAMISH MACLEAN</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seven years, the number of red-billed gull nests in Oamaru has increased by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elsewhere in the country, it is a very different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Nationally, the population of red-billed gulls/tarapunga has declined by about 30% over 50 years - it is one of only two bird species in New Zealand whose population decline can be attributed purely to climate change - and as a result their status had been updated to at risk/declining, protecting them under the Wildlife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public talk at the Scottish Hall in Oamaru on Tuesday night, researcher Dr Chris Lalas and New Zealand Marine Studies Centre director Sally Carson busted some of the common myths about the gulls, including why they have taken up residence in Oamaru's central business district, and called on the public to get involved in the Great Otago Gull Count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there were about 3000 red-billed gull nests in Otago,  from the Waitaki River mouth in the north  to Nugget Point in the south. Last year, there were 8000, including 500 in Oamaru and 150 in Kakanui.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gulls had consistently nested at the Waitaki River mouth over the years, the first year in recent decades that they started nesting in Oamaru was 2015, when 150 were counted at Normanby Wharf. Since then, they have taken up residence at the Oamaru breakwater and moved into the central business district, creating an unwanted disturbance for many business and building owners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believed the move into town was connected with the closure of the Oamaru landfill in 2017, but Dr Lalas said while the timing was ''pretty well spot on'', it was a coincidence, not a cause. There was no question the gulls fed at the landfill in the past, but ''there's no record of red-billed gulls nesting in the old landfill - so they couldn't have been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had revealed nesting on buildings was not related to the proximity of food. Gulls recognised buildings as safe sites, Dr Lalas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building is the equivalent of a predator-free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Lalas said it was ''unacceptable'' in the long term to have the birds nesting in such close proximity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hygiene issues and very definitely smell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and building owners had tried several deterrents, including spikes, wires, flag lines, lasers and kites, to carefully encourage the protected birds to nest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believed extermination was the answer, and it was something that had to be considered if non-lethal methods did not work, but it was important to remember the gulls were not ''deliberately doing the wrong thing'',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out to punish the gulls, we're out to stop them nesting in places we don't want them nesting.''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across the world were yet to come up with a permanent solution to red-billed gull problems in coastal towns, and Oamaru could be ''leading the way'', Dr Lalas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''extremely effective'' motion-sensor sprinkler system had been designed by Waitaki District Council staff, and after it was installed on one Oamaru building's rooftop, nest numbers dropped from 50 to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and Department of Conservation were also trying to lure the gulls to a decoy site at Cape Wanbrow. While it had not been very effective so far, it was too early to give up on it, Dr Lalas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Sea Week, from March 7-11, all schools across Otago are being encouraged to take part in the Great Otago Gull Count, and count the number of gulls in their schoolyard over the course of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Carson said the Royal Albatross Centre-led project was designed to understand where different species of gulls were spending time and why, with the aim of reducing negative interaction between humans and gulls.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encouraged members of the public to report where red-billed gulls were nesting in Oamaru, so researchers could get a better estimate of population trends. Nest sightings can be reported online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.org/projects/red-billed-gull-nests-in-otago.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Illuminating the unknown about moths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Transcontinental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Dana Anderson</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the illuminating world of moths at the Queen Victoria Museum and Art Gallery as part of Lepidoptera Week Tasmania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Lepidoptera refers to the group of insects that includes butterflies and moths, with the name originating from the ancient Greek words for 'scale' and 'wings'.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QVMAG's natural sciences team David Maynard and Simon Fearn said the museum planned to expand its moth collection during the next five years to assist in studies of the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very large moth fauna here in Tasmania, but a lot of species are poorly known or in fact wholly unknown to science,"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Call to address 'unsustainable' elective surgery backlog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there's been little surveying of moths in the North of the state so we are filling in geographic blanks, taxonomic blanks and all sorts of other blanks as we seek to build a collection that is a resource for taxonomists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Fearn said the team's guess was about a third of the 1500 species of moths in the state were not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important that we try to understand what's out there because if we don't know they exist, we don't know how to manage their ecosystems,"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took moths out of the system, there would be a rolling cascade of extinctions, from plants through to animals. Everything is linked.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there are so many unknown species, we don't even have an inkling of all the various roles they fill in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Hired then fired: Tasmanian biosecurity workers lose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Maynard and Mr Fearn enjoy collecting moths and other insects for QVMAG collections, and they have adventures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duo participated in the federally funded species discovery program Bush Blitz, and spent 10 days finding insects and spiders at the Stony Head Military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visit some interesting places around the state, and whenever we go and stay anywhere, we always take the light,"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it light trapping. Ideally, you need a light that is high in UV ... some nights you may not be very successful, but if the conditions are just right ... things go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scientists are able to record summer moth observations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continue to access our trusted content: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Bookmark </w:t>
      </w:r>
      <w:hyperlink r:id="rId163" w:history="1">
        <w:r>
          <w:rPr>
            <w:rFonts w:ascii="arial" w:eastAsia="arial" w:hAnsi="arial" w:cs="arial"/>
            <w:i/>
            <w:color w:val="0077CC"/>
            <w:sz w:val="20"/>
            <w:u w:val="single"/>
            <w:shd w:val="clear" w:color="auto" w:fill="FFFFFF"/>
            <w:lang w:val="en-US" w:eastAsia="en-US" w:bidi="ar-SA"/>
          </w:rPr>
          <w:t>www.examiner.com.au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Instagram: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Google News: The Examiner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Snakes slither into 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Niagara Falls Review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Metroland Media Group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 Opinion</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summer ends, many snakes become more active in advance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makes it an excellent time to observe any of the nine species which are commonly found in Niagara. While snakes may not be beloved by all, they are a critical part of the ecosystem and important predators of many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citizen-science platform, the most frequently observed snake in Niagara is the common gartersnake (Thamnophis sirtalis). This familiar snake can be found in almost any habitat, from forest to meadow and swamp. They mainly feed on earthworms but will also take small fish and amphibians. Larger adults may prey on rodents.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gartersnakes are dark brown or green with broken yellow stripes; however, they are highly variable, and may have colourful striping or checkered patterns in red or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eastern milksnake (Lampropeltis triangulum) is the second-most frequently observed snake in Niagara. They usually have a light grey body with alternating blotches of brown or red, but they are also highly variable. Their blotches may form rings, which sometimes causes them to be mistaken for the venomous coral snake.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 milksnake comes from the myth that these snakes enter barns to drink milk from cows. However, adult milksnakes prefer to eat rodents, which is why they are often sighted in farm buildings while they are searching for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third place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common watersnake (Nerodia sipedon) is rarely found far from aquatic environments. This snake is an expert hunter of fish, frogs, and other amphibians. They are usually dark grey with mottling and may appear to be completely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interesting twist, the invasive round goby has been a boon to watersnake populations in Niagara. The Lake Erie subspecies was once threatened with extinction, but the snakes adapted to prey on the abundant gobys, and their numbers have recovered enough that they have been removed from the species at risk list for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fourth place, Dekay's brownsnake (Storeria dekayi) is another specialist hunter. They prey almost exclusively on snails and slugs; they have evolved specialized jaws which are able to extract snails from their shells. These light brown snakes have a white line down their back, bordered with a double set of black dots and a lighter belly. They are found throughout Niagara, near water or in other moist environments favoured by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gartersnake and watersnake, Dekay's brownsnakes give birth to live young instead of laying eggs. Newborn snakes are a joy to find in late summer and are active well into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red-bellied snake (Storeria occipitomaculata) is one of the smallest in Niagara and may be easily mistaken for an earthworm or a small Dekay's brownsnake. No other snake in Niagara has the solid red belly that gives this snake its common name. They usually have a lighter patch just behind the head, but not as distinct as that of the ring-necked snake. They feed on insects, worms, and other invertebrates and are important predators of garden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other snakes are also found in Niagara, and are rarely observed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smooth green snake (Ophedodrys vernalis) can be found in the bogs in Wainfleet. A specialist hunter of insects, this beautiful snake is one of the most striking but difficult to spot snakes in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ribbon snake (Thamnophis saurita) is recorded several times in West Lincoln. The ribbon snake resembles the common gartersnake, but usually has unbroken stripes and a white spot in front of the eyes. These differences are subtle and submitting images of snakes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great way to get identification help from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massasauga (Sisturus catenatus) is the only rattlesnake found in Ontario. There are scattered populations along the shores of Georgian Bay and the Bruce Peninsula; in Niagara, the massasauga has primarily been observed in the Wainfleet Bog. A shy snake, it usually relies on camouflage to ambush prey and avoid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ring-necked snake (Diadophis punctuates) is the rarest Niagara snake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is greyish with a yellow or orange ring at its neck, as suggested by the common name. This small snake coils its tail when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you'd like to join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project, create an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.ca. The platform is free to use and has an application for both iOS and Android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simple to use; upload photos with your phone's camera, or your computer, and submit them for identification. Your observations can then become part of research projects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help by submitting identifications, which are driven by community consensus. Submitting observations has become one of my favourite hobbies, and any nature enthusiast should enjoy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a story idea?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45" w:history="1">
        <w:r>
          <w:rPr>
            <w:rFonts w:ascii="arial" w:eastAsia="arial" w:hAnsi="arial" w:cs="arial"/>
            <w:i/>
            <w:color w:val="0077CC"/>
            <w:sz w:val="20"/>
            <w:u w:val="single"/>
            <w:shd w:val="clear" w:color="auto" w:fill="FFFFFF"/>
            <w:lang w:val="en-US" w:eastAsia="en-US" w:bidi="ar-SA"/>
          </w:rPr>
          <w:t>brad@niagaranature.ca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you in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Bioblitz in East Kingston Town Forest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Carriage Towne News (Kingston, New Hampshire)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Carriage Towne News / Community Newspaper Holdings, Inc. (CNHI).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GALLERY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 KINGSTON — What animals, trees, shrubs, and fungi live in our town forest? Join us to find out and help us document it as part of the statewide NH BioBlitz on Wed., September 8 at 5:00 p.m., and/or Sat., September 18 at 9:00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explore, identify and document the plants and animals in East Kingston's Railroad Lot Town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Meet at the East Kingston Town Office at 24 Depot Road. We'll do a quick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training, using your smartphone and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and then drive to East Kingston's Railroad Lot Town Forest. Due to limited parking, family members are asked to carpool if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two events, hosted by the East Kingston Conservation Commission (EKCC), are free. No registration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COVID-19 safety precaution, both programs will be held outdoors and we will maintain 6' distancing. If you have not been vaccinated, please wear a mask at all times. Bring your smartphone with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downloaded if you are so inclined. Sturdy footwear and insect repellant are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do I participate?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don't need to be an expert to participate!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can help you identify the species of plants, insects, fungi, and wildlife that you find! You'll learn more about the world around you and will help your town learn more about the natural resources in your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on your phone/tablet (or access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through your computer) and create an account. (Detailed instructions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join the NH BioBlitz project to keep track of observations made by you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During the month of September, visit town-owned lands and take photos of wild, living things (plants, animals, insects, and more) within the app or upload via your computer.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Join your neighbors and EKCC members and meet at the town office at 24 Depot Road by 5:00 p.m. on Wed., September 8 or by 9:00 a.m. on Sat., September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Rain dates are Thurs., September 9 at 5:00 p.m. and Sat., September 25 at 9:00 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MILKWEED SPECIES PROVES BENEFICIAL FOR MONARCH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NY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Cornell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Krishna Ramanujan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22,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identified a species of milkweed that holds promise for planting on roadsides to improve conservation habitat for migrating monarch butterflies.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"Ecology of Asclepias Brachystephana: A Plant for Roadside and Right-of-Way Management," published online Feb. 1 in the journal Native Plants, describes how researchers surveyed the poorly studied bract milkweed (Asclepias brachystephana) to document where it grows, which organisms make use of the plant, seed production, and concentrations of milkweed toxins (called cardenolides). The findings verify that the species is a good candidate for planting within roadside or rights-of-way conservation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Entomologists have been alarmed by a global drop in insect numbers. Migrating monarchs have not been spared, with loss of habitat and host plants such as milkweeds for larvae to grow along migratory routes as potential reasons for the drop in monarch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some management projects are replacing invasive grasses previously planted along roadsides and pipelines with native species that feed and provide habitat to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over 130 species of milkweed in North America, we are just beginning to understand the biology of the majority of species, which are typically rare or more restricted in their range than the common milkweed [A. syriaca], which dominates the Northeast ," said Anurag Agrawal, the James A. Perkins Professor of Environmental Studies in the Department of Ecology and Evolutionary Biology in the College of Agriculture and Life Sciences, and the paper's senior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needed to know the natural ranges of these plants so that we can incorporate them into conservation projects," said first author Shaun McCoshum, a postdoctoral researcher in the Department of Ecology and Evolutionary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McCoshum drove and walked a total of 3,000 miles along pipelines and roadsides within the Chihuahuan Desert and adjoining ecoregions to survey and locate bract milkweed populations. He found that the milkweed grows in large swaths of the southwest, including parts of Texas, New Mexico and Arizona, and most of Mexico, areas where monarch and queen butterflies (a sister species to monarchs) live and migrate.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McCoshum also collected data on herbivores he found feeding on the plants, including oleander aphids, queen butterflies, milkweed tussock moths and crimson-bodied lichen moths. Some of the identifications came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citizen science project that allows the public to collect and record species data. Due to the timing of the surveys, McCoshum did not find monarchs on the plants, but Agrawal has done studies to show that monarchs feed and develop successfully on bract milkweed.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population of monarchs that migrate north each year overwinter in Mexico and have their first generation in Texas, Oklahoma and Kansas, before they expand northward. Called a successive brood migration, each successive generation moves to a new range over the year, until they make their way all the way to Canada and northern U.S. states. The last generation can live up to nine months and migrates back to overwintering sites in Mexico, and it is during this return fall migration that they have been known to rear young on milkweed in the southwest.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Bract milkweed flowers have nectar that supports pollinators, including native bee species, blue and gossamer-winged butterflies, and predatory insects that help control crop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Milkweed's toxins can cause illness or even kill livestock so ranchers often remove it from their lands and oppose planting it near their fields. The researchers found that bract milkweed contains high levels of toxins in the wild, yet it only spreads into disturbed and mowed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surveys, I kept finding it on roadsides and the population stretched along disturbed areas, but they did not at any point ever cross fence lines into undisturbed or less managed areas," McCoshum said. "That's an exciting aspect of this milkweed for roadside restoration purposes, especially for concerned landowners."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 companies may now use this information to produce seeds targeted for areas within the plant's range to establish it for conservation purposes and to prevent soil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supported by the National Science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APRIL 2022 CALIFORNIA DEPARTMENT OF FISH AND WILDLIFE CALENDAR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2022 Friday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2874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SACRAMENTO, Calif., March 25 -- The California Department of Fish and Wildlife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calendar items are subject to change as we navigate the changing conditions and guidance related to the COVID-19 pandemic. Please continue to adhere to all safety protocols including physical distancing, wearing masks and frequent hand washing. For information on how to get vaccinated in California, please visit myturn.ca.gov.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Wildlife areas, ecological reserves and other properties may be closed due to wildfires or wildfire damage. Hunters and outdoor enthusiasts are strongly encouraged to check for closures before leaving on any recreational trip.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Days - Guided Wetland Tours by Reservation at Gray Lodge Wildlife Area, 3207 Rutherford Road, Gridley (95948). A wildlife naturalist will lead any group, school or organization on a half-mile route through the diverse wetlands of the Gray Lodge Wildlife Area. General information includes wildlife identification, behavior patterns and conservation efforts. The experience can be catered to include requested information. Each tour is limited to 15 people. COVID-19 guidelines will be followed, which may include masking and/or physical distancing. Come prepared and be respectful of other visitors. For more information, please call (530) 846-7505 or email </w:t>
      </w:r>
      <w:hyperlink r:id="rId444" w:history="1">
        <w:r>
          <w:rPr>
            <w:rFonts w:ascii="arial" w:eastAsia="arial" w:hAnsi="arial" w:cs="arial"/>
            <w:i/>
            <w:color w:val="0077CC"/>
            <w:sz w:val="20"/>
            <w:u w:val="single"/>
            <w:shd w:val="clear" w:color="auto" w:fill="FFFFFF"/>
            <w:lang w:val="en-US" w:eastAsia="en-US" w:bidi="ar-SA"/>
          </w:rPr>
          <w:t>Lori.Dieter@wildlife.ca.gov</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Days - Discover the Flyway School Program, Yolo Bypass Wildlife Area, 45211 County Road 32 B, Davis (95618). Discover the Flyway is an outdoor education program for kindergarten through 12th grade students that meets Next Generation Science Standards and Common Core Standards. Its goal is to offer children a meaningful outdoor experience that will give them an appreciation for the wetlands, agriculture and wildlife of the Central Valley and contribute to a lifetime of healthy outdoor activities and development of a land stewardship ethic. This school year, Yolo Basin Foundation is offering teachers three options: the chance to bring students to a field trip to the Yolo Bypass Wildlife Area, the opportunity to have our educators and docents bring the program to their classroom or the option to participate from school or home in a live, virtually led activity. Teachers can learn more and register at </w:t>
      </w:r>
      <w:hyperlink r:id="rId445" w:history="1">
        <w:r>
          <w:rPr>
            <w:rFonts w:ascii="arial" w:eastAsia="arial" w:hAnsi="arial" w:cs="arial"/>
            <w:i/>
            <w:color w:val="0077CC"/>
            <w:sz w:val="20"/>
            <w:u w:val="single"/>
            <w:shd w:val="clear" w:color="auto" w:fill="FFFFFF"/>
            <w:lang w:val="en-US" w:eastAsia="en-US" w:bidi="ar-SA"/>
          </w:rPr>
          <w:t>www.yolobasin.org/schoolprograms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Days - Public Access at Ballona Reserve, 8 a.m. to 1 p.m. every Wednesday through Saturday, 13730 Fiji Way, Marvin Braude Bike Path, Marina del Rey (90292). The California Department of Fish and Wildlife (CDFW) South Coast Region is pleased to announce the opening of a new public trail in Area A of the Ballona Wetlands Ecological Reserve. Gateways to this trail are located across from Whiskey Red's in Fisherman's Village, where you can walk in or park your car, and on the Ballona Bike path near Fiji Way. Effective immediately, this trail is open to the public from 8 a.m. to 1 p.m. every Wednesday through Saturday but is subject to closure without notice, like many trails throughout the state, depending on environmental conditions. This area is also currently used by the Southern California Gas Company to access their monitoring wells, so please be respectful and aware of their presence. This is a pedestrian-only trail, no dog-walking or bikes allowed, but there are bike racks at each entrance. The trail is primarily compacted dirt and road base and can be mildly uneven in portions.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Days - Friday Habitat Restoration at Ballona Reserve, 3 to 5 p.m., April 1 and 15, 303 Culver Blvd., Playa del Rey (90293). Roll up your sleeves to help the Friends of Ballona Wetlands restore the last coastal wetland in the City of Los Angeles. Get hands-on experience while learning about urban ecology. The time and effort put into clearing out invasive vegetation give our slow-growing native plants room to thrive. Parking and entrance gate are located behind Gordon's Market. Registration is required. For more details about the events and to register, please visit </w:t>
      </w:r>
      <w:hyperlink r:id="rId446" w:history="1">
        <w:r>
          <w:rPr>
            <w:rFonts w:ascii="arial" w:eastAsia="arial" w:hAnsi="arial" w:cs="arial"/>
            <w:i/>
            <w:color w:val="0077CC"/>
            <w:sz w:val="20"/>
            <w:u w:val="single"/>
            <w:shd w:val="clear" w:color="auto" w:fill="FFFFFF"/>
            <w:lang w:val="en-US" w:eastAsia="en-US" w:bidi="ar-SA"/>
          </w:rPr>
          <w:t>www.ballonafriends.org/calendar/2022/04/01/friday-habitat-restoration</w:t>
        </w:r>
      </w:hyperlink>
      <w:r>
        <w:rPr>
          <w:rFonts w:ascii="arial" w:eastAsia="arial" w:hAnsi="arial" w:cs="arial"/>
          <w:color w:val="000000"/>
          <w:sz w:val="20"/>
          <w:lang w:val="en-US" w:eastAsia="en-US" w:bidi="ar-SA"/>
        </w:rPr>
        <w:t xml:space="preserve"> or </w:t>
      </w:r>
      <w:hyperlink r:id="rId447" w:history="1">
        <w:r>
          <w:rPr>
            <w:rFonts w:ascii="arial" w:eastAsia="arial" w:hAnsi="arial" w:cs="arial"/>
            <w:i/>
            <w:color w:val="0077CC"/>
            <w:sz w:val="20"/>
            <w:u w:val="single"/>
            <w:shd w:val="clear" w:color="auto" w:fill="FFFFFF"/>
            <w:lang w:val="en-US" w:eastAsia="en-US" w:bidi="ar-SA"/>
          </w:rPr>
          <w:t>www.ballonafriends.org/calendar/2022/04/15/friday-habitat-restoration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Days - Open Wetlands at Ballona Reserve, 9 a.m. to noon, April 2 and 10, 303 Culver Blvd., Playa del Rey (90293). Please join the Los Angeles Audubon Society as they explore the beauty of the Ballona Wetlands - 600 acres of open space right here in Los Angeles. Wildflowers are blooming and migratory birds are returning to begin their summer nesting. A guided bird walk will start at 9 a.m., and the brand new Young Birders tour will start at 10 a.m. The entrance to the reserve is in the northeast corner of the parking lot behind Gordon's Market. For more information, please contact </w:t>
      </w:r>
      <w:hyperlink r:id="rId448" w:history="1">
        <w:r>
          <w:rPr>
            <w:rFonts w:ascii="arial" w:eastAsia="arial" w:hAnsi="arial" w:cs="arial"/>
            <w:i/>
            <w:color w:val="0077CC"/>
            <w:sz w:val="20"/>
            <w:u w:val="single"/>
            <w:shd w:val="clear" w:color="auto" w:fill="FFFFFF"/>
            <w:lang w:val="en-US" w:eastAsia="en-US" w:bidi="ar-SA"/>
          </w:rPr>
          <w:t>cindyhardin@laaudubon.org</w:t>
        </w:r>
      </w:hyperlink>
      <w:r>
        <w:rPr>
          <w:rFonts w:ascii="arial" w:eastAsia="arial" w:hAnsi="arial" w:cs="arial"/>
          <w:color w:val="000000"/>
          <w:sz w:val="20"/>
          <w:lang w:val="en-US" w:eastAsia="en-US" w:bidi="ar-SA"/>
        </w:rPr>
        <w:t xml:space="preserve"> or call Cindy at 310-301-0050.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Days - California Bumble Bee Atlas Field Events. Join a community science collaboration between CDFW and The Xerces Society for Invertebrate Conservation to find out more about California's native bumble bees while collecting data to help conserve declining species. Volunteers will learn to catch and handle bumble bees and practice photographing them and collecting habitat data. To register for the project and sign up for free, voluntary field training events, please visit the CABBA Field Events signup page. These events will be held April 2at San Elijo Lagoon, San Diego from 10 a.m. to noon; April 23 at Filoli, Woodside from 10 a.m. to 1 p.m.; and April 24 at Mendocino Coast Botanic Gardens from 10 a.m. to 1 p.m. For more information, please visit </w:t>
      </w:r>
      <w:hyperlink r:id="rId449" w:history="1">
        <w:r>
          <w:rPr>
            <w:rFonts w:ascii="arial" w:eastAsia="arial" w:hAnsi="arial" w:cs="arial"/>
            <w:i/>
            <w:color w:val="0077CC"/>
            <w:sz w:val="20"/>
            <w:u w:val="single"/>
            <w:shd w:val="clear" w:color="auto" w:fill="FFFFFF"/>
            <w:lang w:val="en-US" w:eastAsia="en-US" w:bidi="ar-SA"/>
          </w:rPr>
          <w:t>www.cabumblebeeatlas.org/events.html</w:t>
        </w:r>
      </w:hyperlink>
      <w:r>
        <w:rPr>
          <w:rFonts w:ascii="arial" w:eastAsia="arial" w:hAnsi="arial" w:cs="arial"/>
          <w:color w:val="000000"/>
          <w:sz w:val="20"/>
          <w:lang w:val="en-US" w:eastAsia="en-US" w:bidi="ar-SA"/>
        </w:rPr>
        <w:t xml:space="preserve"> or contact Leif Richardson, Xerces conservation biologist, at </w:t>
      </w:r>
      <w:hyperlink r:id="rId450" w:history="1">
        <w:r>
          <w:rPr>
            <w:rFonts w:ascii="arial" w:eastAsia="arial" w:hAnsi="arial" w:cs="arial"/>
            <w:i/>
            <w:color w:val="0077CC"/>
            <w:sz w:val="20"/>
            <w:u w:val="single"/>
            <w:shd w:val="clear" w:color="auto" w:fill="FFFFFF"/>
            <w:lang w:val="en-US" w:eastAsia="en-US" w:bidi="ar-SA"/>
          </w:rPr>
          <w:t>leif.richardson@xerces.org</w:t>
        </w:r>
      </w:hyperlink>
      <w:r>
        <w:rPr>
          <w:rFonts w:ascii="arial" w:eastAsia="arial" w:hAnsi="arial" w:cs="arial"/>
          <w:color w:val="000000"/>
          <w:sz w:val="20"/>
          <w:lang w:val="en-US" w:eastAsia="en-US" w:bidi="ar-SA"/>
        </w:rPr>
        <w:t xml:space="preserve"> or Dylan Winkler, CDFW scientific aid, at </w:t>
      </w:r>
      <w:hyperlink r:id="rId451" w:history="1">
        <w:r>
          <w:rPr>
            <w:rFonts w:ascii="arial" w:eastAsia="arial" w:hAnsi="arial" w:cs="arial"/>
            <w:i/>
            <w:color w:val="0077CC"/>
            <w:sz w:val="20"/>
            <w:u w:val="single"/>
            <w:shd w:val="clear" w:color="auto" w:fill="FFFFFF"/>
            <w:lang w:val="en-US" w:eastAsia="en-US" w:bidi="ar-SA"/>
          </w:rPr>
          <w:t>Dylan.Winkler@wildlife.ca.gov</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Weekends - Ecological Reserve Tours at Elkhorn Slough,10 and 11 a.m., 1700 Elkhorn Road, Watsonville (95076). Volunteers lead walks highlighting the natural history of the Elkhorn Slough every Saturday and Sunday. Capacity is limited due to physical distancing requirements and individuals must sign up on a first-come, first-served basis. Groups of six or more should call ahead at (831) 728-2822 to reserve a tour. For more information, please visit </w:t>
      </w:r>
      <w:hyperlink r:id="rId452" w:history="1">
        <w:r>
          <w:rPr>
            <w:rFonts w:ascii="arial" w:eastAsia="arial" w:hAnsi="arial" w:cs="arial"/>
            <w:i/>
            <w:color w:val="0077CC"/>
            <w:sz w:val="20"/>
            <w:u w:val="single"/>
            <w:shd w:val="clear" w:color="auto" w:fill="FFFFFF"/>
            <w:lang w:val="en-US" w:eastAsia="en-US" w:bidi="ar-SA"/>
          </w:rPr>
          <w:t>www.elkhornslough.org/esnerr/tours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 Deadline for Invasive Species Youth Art Contest. Students in grades 2-12 are invited to submit an original art piece on the theme "Unite to Fight Invasive Species!" All types of media are welcome: drawings, paintings, mixed media, sculpture, animations, comic strips, videos, audio - send it all! Winners will be announced during Invasive Species Action Week, June 4-12. Please see submission guidelines at wildlife.ca.gov/conservation/invasives/action-week/poster-contest.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1 -Recreational Ocean Salmon Season Opens from Point Arena to U.S./Mexico Border. For more information, please visit the Ocean Salmon webpage at wildlife.ca.gov/oceansalmon or call either the CDFW Ocean Salmon Regulations Hotline at (707) 576-3429 or the National Marine Fisheries Service Ocean Salmon Regulations Hotline at (800) 662-9825.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 Flyway Nights Speaker Series, 7 p.m., via Zoom. Claire Ingel, CDFW senior environmental scientist, will discuss Sacramento perch at the April Flyway Nights Speaker Series. Sacramento perch is a California native fish that was once common and abundant throughout the Central Valley, but now struggles to survive in its native habitat. One of the main reasons for its decline has been the introduction of nonnative species to the Sacramento-San Joaquin River Delta and Central Valley. While remarkably resilient in various temperature and water quality conditions, this species competes poorly with other fish, especially sunfishes. One of the most unique populations of Sacramento perch was rescued from the drying Jewel Lake in 2014 and now lives in the demonstration wetlands ponds located at the Yolo Basin Wildlife Area Headquarters. This presentation highlights their journey to the ponds and CDFW's management efforts along the way. For more information, please visit </w:t>
      </w:r>
      <w:hyperlink r:id="rId453" w:history="1">
        <w:r>
          <w:rPr>
            <w:rFonts w:ascii="arial" w:eastAsia="arial" w:hAnsi="arial" w:cs="arial"/>
            <w:i/>
            <w:color w:val="0077CC"/>
            <w:sz w:val="20"/>
            <w:u w:val="single"/>
            <w:shd w:val="clear" w:color="auto" w:fill="FFFFFF"/>
            <w:lang w:val="en-US" w:eastAsia="en-US" w:bidi="ar-SA"/>
          </w:rPr>
          <w:t>www.yolobasin.org/flywaynights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 Tour of the Yolo Bypass Wildlife Area, 9 a.m. to noon, 45211 County Road 32 B, Davis (95618). Join Yolo Basin Foundation's docent on a fantastic tour that is appropriate for all levels of outdoor enthusiasts and birders. View seasonal and permanent wetlands, native grasslands and young riparian forests. Look for migrating and resident waterfowl, geese, swans, raptors and wading birds. Registration is required to attend. For more information and to register, please visit </w:t>
      </w:r>
      <w:hyperlink r:id="rId454" w:history="1">
        <w:r>
          <w:rPr>
            <w:rFonts w:ascii="arial" w:eastAsia="arial" w:hAnsi="arial" w:cs="arial"/>
            <w:i/>
            <w:color w:val="0077CC"/>
            <w:sz w:val="20"/>
            <w:u w:val="single"/>
            <w:shd w:val="clear" w:color="auto" w:fill="FFFFFF"/>
            <w:lang w:val="en-US" w:eastAsia="en-US" w:bidi="ar-SA"/>
          </w:rPr>
          <w:t>www.yolobasin.org/wetlands-tours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 Ballona Creek Cleanup at Ballona Reserve, 9:30 a.m. to noon, 303 Culver Blvd., Playa del Rey (90293). Help the Friends of Ballona Wetlands clean up the last coastal wetland in Los Angeles. Did you know that 130 square miles of storm drain flow into Ballona Creek? Gutter trash from as far away as North Hollywood can end up right in the wetlands. The time and effort put into clearing out debris means less trash in the wetlands, on beaches and in the open ocean. Parking and entrance gate are located behind Gordon's Market. Registration is required. For more details about the event and to register, please visit </w:t>
      </w:r>
      <w:hyperlink r:id="rId455" w:history="1">
        <w:r>
          <w:rPr>
            <w:rFonts w:ascii="arial" w:eastAsia="arial" w:hAnsi="arial" w:cs="arial"/>
            <w:i/>
            <w:color w:val="0077CC"/>
            <w:sz w:val="20"/>
            <w:u w:val="single"/>
            <w:shd w:val="clear" w:color="auto" w:fill="FFFFFF"/>
            <w:lang w:val="en-US" w:eastAsia="en-US" w:bidi="ar-SA"/>
          </w:rPr>
          <w:t>www.ballonafriends.org/calendar/2022/04/09/creek-cleanup</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 Focused Office of Spill Prevention and Response (OSPR) Technical Workshop: Detecting, Mapping and Recovering Oil at Night and in Fog. Virtual event. Topics will include detecting, mapping and recovery of floating oil at night or in low visibility conditions, autonomous technology for the detection of oil on water, and detecting oiled wildlife at night or in dense vegetation. For registration and additional information, please visit wildlife.ca.gov/ospr/science or email </w:t>
      </w:r>
      <w:hyperlink r:id="rId456" w:history="1">
        <w:r>
          <w:rPr>
            <w:rFonts w:ascii="arial" w:eastAsia="arial" w:hAnsi="arial" w:cs="arial"/>
            <w:i/>
            <w:color w:val="0077CC"/>
            <w:sz w:val="20"/>
            <w:u w:val="single"/>
            <w:shd w:val="clear" w:color="auto" w:fill="FFFFFF"/>
            <w:lang w:val="en-US" w:eastAsia="en-US" w:bidi="ar-SA"/>
          </w:rPr>
          <w:t>oilworkshop2022@wildlife.ca.gov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15 - 2022-23 Hunting Items Available for Purchase. Hunters can purchase 2022-23 hunting licenses, tags, validations and apply for the annual Big Game Drawing. Items may be purchased at any CDFW license agent, online, or by phone at (800) 565-1458.Sales transactions for the Big Game Drawing applications must be completed before midnight on June 2, 2022. Please contact a local CDFW license sales office for more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 Garden Days at Elkhorn Slough Reserve, 9:30 to 11:30 a.m., 1700 Elkhorn Road, Watsonville (95076). Learn about native plant gardening and help the reserve maintain its new demonstration gardens! Participants will learn about native plant gardening and then spend time working in the gardens. Work changes with the season and may involve weeding, planting or collecting native seeds. All ages and abilities are welcome, but those under 18 must be accompanied by a parent or guardian. For more details and to register, please visit </w:t>
      </w:r>
      <w:hyperlink r:id="rId457" w:history="1">
        <w:r>
          <w:rPr>
            <w:rFonts w:ascii="arial" w:eastAsia="arial" w:hAnsi="arial" w:cs="arial"/>
            <w:i/>
            <w:color w:val="0077CC"/>
            <w:sz w:val="20"/>
            <w:u w:val="single"/>
            <w:shd w:val="clear" w:color="auto" w:fill="FFFFFF"/>
            <w:lang w:val="en-US" w:eastAsia="en-US" w:bidi="ar-SA"/>
          </w:rPr>
          <w:t>www.elkhornslough.org/calendar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 Deadline to Submit Lobster Trap Loss Affidavits. Commercial lobster fishermen must submit an affidavit reporting trap loss for the 2021-2022 season. Forms can be found at nrm.dfg.ca.gov/filehandler.ashx?documentid=141218 and can be returned either by email to </w:t>
      </w:r>
      <w:hyperlink r:id="rId458" w:history="1">
        <w:r>
          <w:rPr>
            <w:rFonts w:ascii="arial" w:eastAsia="arial" w:hAnsi="arial" w:cs="arial"/>
            <w:i/>
            <w:color w:val="0077CC"/>
            <w:sz w:val="20"/>
            <w:u w:val="single"/>
            <w:shd w:val="clear" w:color="auto" w:fill="FFFFFF"/>
            <w:lang w:val="en-US" w:eastAsia="en-US" w:bidi="ar-SA"/>
          </w:rPr>
          <w:t>lobster@wildlife.ca.govor</w:t>
        </w:r>
      </w:hyperlink>
      <w:r>
        <w:rPr>
          <w:rFonts w:ascii="arial" w:eastAsia="arial" w:hAnsi="arial" w:cs="arial"/>
          <w:color w:val="000000"/>
          <w:sz w:val="20"/>
          <w:lang w:val="en-US" w:eastAsia="en-US" w:bidi="ar-SA"/>
        </w:rPr>
        <w:t xml:space="preserve"> by mail to 3883 Ruffin Road, San Diego, CA 92123.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 Salt Marsh and Dunes Tour at Ballona Reserve, 10 a.m. to noon, 303 Culver Blvd., Playa del Rey (90293). Explore the wonder of nature in the middle of urban Los Angeles! Friends of Ballona Wetlands docents will lead participants through the Ballona Wetlands Ecological Reserve while explaining its history and ecology. Enjoy the unique native plants as you journey through different habitats. Participants might even meet some of the local wildlife. Parking and entrance gate are located behind Gordon's Market. Registration is required. For more details about the event and to register, please visit </w:t>
      </w:r>
      <w:hyperlink r:id="rId459" w:history="1">
        <w:r>
          <w:rPr>
            <w:rFonts w:ascii="arial" w:eastAsia="arial" w:hAnsi="arial" w:cs="arial"/>
            <w:i/>
            <w:color w:val="0077CC"/>
            <w:sz w:val="20"/>
            <w:u w:val="single"/>
            <w:shd w:val="clear" w:color="auto" w:fill="FFFFFF"/>
            <w:lang w:val="en-US" w:eastAsia="en-US" w:bidi="ar-SA"/>
          </w:rPr>
          <w:t>www.ballonafriends.org/calendar/2022/04/16/saltmarsh-tour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 Yolo Bypass Wildlife Area Pop-up Information Booth, 10 a.m. to noon, Parking Lot A, 45211 County Road 32 B, Davis (95618). Every third Saturday of the month, Yolo Basin Foundation will have a pop-up information booth in Parking Lot A of the Yolo Bypass Wildlife Area. If you've never visited the area or have questions, it is a great time to visit since volunteers will be present to hand out maps of the auto tour route and hiking trails, provide information about what to keep an eye out for and answer questions as visitors set out to explore local wildlife. Come visit the Yolo Bypass Wildlife Area during this time of magical migrations. Waterfowl, geese, swans and more are making their way south along the Pacific Flyway. For more information about the Yolo Bypass Wildlife Area, please visit </w:t>
      </w:r>
      <w:hyperlink r:id="rId460" w:history="1">
        <w:r>
          <w:rPr>
            <w:rFonts w:ascii="arial" w:eastAsia="arial" w:hAnsi="arial" w:cs="arial"/>
            <w:i/>
            <w:color w:val="0077CC"/>
            <w:sz w:val="20"/>
            <w:u w:val="single"/>
            <w:shd w:val="clear" w:color="auto" w:fill="FFFFFF"/>
            <w:lang w:val="en-US" w:eastAsia="en-US" w:bidi="ar-SA"/>
          </w:rPr>
          <w:t>www.yolobasin.org/yolobypasswildlifearea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 California Fish and Game Commission Tribal Committee Meeting, time to be determined, Monterey County Fair and Event Center, Seaside Room, 2004 Fairground Road, Monterey (93940). Webinar/teleconference participation options will be available. For more information, please visit fgc.ca.gov.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 California Fish and Game Commission Meeting, time to be determined, Monterey County Fair and Event Center, Seaside Room, 2004 Fairground Road, Monterey, (93940). Webinar/teleconference participation options will be available. For more information, please visit fgc.ca.gov.</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23 - Earth Day Habitat Restoration, 9:30 a.m. to noon, 303 Culver Blvd., Playa del Rey (90293). Roll up your sleeves to help the Friends of Ballona Wetlands restore the last coastal wetland in Los Angeles. Get hands-on experience while learning about urban ecology. The time and effort put in to clearing out invasive vegetation give our slow-growing native plants room to thrive. Parking and entrance gate are located behind Gordon's Market. Registration is required. For more details about the event and to register, please visit </w:t>
      </w:r>
      <w:hyperlink r:id="rId461" w:history="1">
        <w:r>
          <w:rPr>
            <w:rFonts w:ascii="arial" w:eastAsia="arial" w:hAnsi="arial" w:cs="arial"/>
            <w:i/>
            <w:color w:val="0077CC"/>
            <w:sz w:val="20"/>
            <w:u w:val="single"/>
            <w:shd w:val="clear" w:color="auto" w:fill="FFFFFF"/>
            <w:lang w:val="en-US" w:eastAsia="en-US" w:bidi="ar-SA"/>
          </w:rPr>
          <w:t>www.ballonafriends.org/calendar/2022/04/23/community-habitat-restoration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23 - Earth Day Bioblitz, 10 a.m. to noon, 1700 Elkhorn Road, Watsonville (95076). Explore the Elkhorn Slough Reserve and upload biodiversity data to the community monitoring 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be shared with scientists all over the world! Reserve naturalists will be on hand to help identify species and share tips and tricks for using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No prior experience is necessary but registration is required. For more details and to register, please visit </w:t>
      </w:r>
      <w:hyperlink r:id="rId457" w:history="1">
        <w:r>
          <w:rPr>
            <w:rFonts w:ascii="arial" w:eastAsia="arial" w:hAnsi="arial" w:cs="arial"/>
            <w:i/>
            <w:color w:val="0077CC"/>
            <w:sz w:val="20"/>
            <w:u w:val="single"/>
            <w:shd w:val="clear" w:color="auto" w:fill="FFFFFF"/>
            <w:lang w:val="en-US" w:eastAsia="en-US" w:bidi="ar-SA"/>
          </w:rPr>
          <w:t>www.elkhornslough.org/calendar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28 - Technical Assistance Workshop for Cannabis Cultivators, 8:30 a.m. to 4:30 p.m., 26 Ponderosa Lane, Weaverville (96093). This technical assistance workshop is ideal for cannabis cultivators and consultants. CDFW's cannabis permitting, engineering and grant staff will be available to discuss project specific technical questions, notification package assistance, compliance questions and cannabis grant program opportunities. One-on-one meetings can be scheduled at </w:t>
      </w:r>
      <w:hyperlink r:id="rId462" w:history="1">
        <w:r>
          <w:rPr>
            <w:rFonts w:ascii="arial" w:eastAsia="arial" w:hAnsi="arial" w:cs="arial"/>
            <w:i/>
            <w:color w:val="0077CC"/>
            <w:sz w:val="20"/>
            <w:u w:val="single"/>
            <w:shd w:val="clear" w:color="auto" w:fill="FFFFFF"/>
            <w:lang w:val="en-US" w:eastAsia="en-US" w:bidi="ar-SA"/>
          </w:rPr>
          <w:t>askcannabis@wildlife.ca.gov</w:t>
        </w:r>
      </w:hyperlink>
      <w:r>
        <w:rPr>
          <w:rFonts w:ascii="arial" w:eastAsia="arial" w:hAnsi="arial" w:cs="arial"/>
          <w:color w:val="000000"/>
          <w:sz w:val="20"/>
          <w:lang w:val="en-US" w:eastAsia="en-US" w:bidi="ar-SA"/>
        </w:rPr>
        <w:t xml:space="preserve"> on a first-come, first-served basis. Please be sure to include "Technical Pop-Up" in the subject line and the preferred time in the message. No walk-ins will be allowed due to COVID-19 restrictions. For more information, please visit wildlife.ca.gov/conservation/cannabis/events.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 Bishop Fish Camp, 8 a.m. to noon, Bishop City Park, 688 N. Main Street, Bishop (93514). Learn the basics of fly fishing in a one-day fish camp hosted by the City of Bishop and supported by local fly fishing guides and CDFW. Participants will learn about casting, fly tying, aquatic insects and fishing/boating safety. After a snack break, participants will be able to test their skills by fly fishing the Bishop City Park Pond with the help of local fly fishing guides and volunteers. This program is open to children ages 6-12 and has 20 available slots per day April 30 and May 1. Reservations are required and will open two weeks prior to the event. To make a reservation, please visit bishopparksandrec.sportsites.com/player.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30 - California Duck Days, 9 a.m. to 4 p.m., Yolo Bypass Wildlife Area Headquarters, 45211 County Road 32 B, Davis (95618). California Duck Days Festival is back! Join Yolo Basin Foundation at this popular family-oriented, community-based, outdoor wetlands festival with activities for people of all ages. Onsite activities include interactive exhibits, wetland themed arts and crafts, demonstrations and workshops. See live ducklings, bats, snakes and raptors up close and personal, dissect owl pellets, wade into the water to explore, enjoy nature-themed music, and more! Food trucks will be onsite. For more information, please visit </w:t>
      </w:r>
      <w:hyperlink r:id="rId463" w:history="1">
        <w:r>
          <w:rPr>
            <w:rFonts w:ascii="arial" w:eastAsia="arial" w:hAnsi="arial" w:cs="arial"/>
            <w:i/>
            <w:color w:val="0077CC"/>
            <w:sz w:val="20"/>
            <w:u w:val="single"/>
            <w:shd w:val="clear" w:color="auto" w:fill="FFFFFF"/>
            <w:lang w:val="en-US" w:eastAsia="en-US" w:bidi="ar-SA"/>
          </w:rPr>
          <w:t>www.yolobasin.org/californiaduckdays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30 - Deadline to Report Spiny Lobster Report Cards. Lobster divers and hoop netters must report their lobster report card data by April 30. Report card holders who fail to return their Spiny Lobster Report Card by mail or report their data online by the deadline will be assessed a $21.60 non-return fee when they purchase a spiny lobster report card for the following season. Divers and hoop netters may report online or mail their report card to the address printed on the report card. To report online, please visit </w:t>
      </w:r>
      <w:hyperlink r:id="rId464" w:history="1">
        <w:r>
          <w:rPr>
            <w:rFonts w:ascii="arial" w:eastAsia="arial" w:hAnsi="arial" w:cs="arial"/>
            <w:i/>
            <w:color w:val="0077CC"/>
            <w:sz w:val="20"/>
            <w:u w:val="single"/>
            <w:shd w:val="clear" w:color="auto" w:fill="FFFFFF"/>
            <w:lang w:val="en-US" w:eastAsia="en-US" w:bidi="ar-SA"/>
          </w:rPr>
          <w:t>www.ca.wildlifelicense.com/internetsales/customersearch/begin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Amanda McDermott, CDFW Communications, (916) 738-9641 For any query with respect to this article or any other content requirement, please contact Editor at </w:t>
      </w:r>
      <w:hyperlink r:id="rId46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'Dataraising' - when you're asked to chip in with data instead of money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Conversation - United States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2022 Tuesday 1:05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Conversation Media Group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7" type="#_x0000_t75" style="width:224.97pt;height:18pt">
            <v:imagedata r:id="rId4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Lucy Bernholz, Senior Research Scholar of Philanthropy and Civil Society, Stanford University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Informed data donations are different from the usual online data experience. They're easier to manage because of technological advances.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Fundraising appeals are part of everyday life, both online and off.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Requests for financial donations arrive by snail mail, email, </w:t>
      </w:r>
      <w:hyperlink r:id="rId474" w:history="1">
        <w:r>
          <w:rPr>
            <w:rFonts w:ascii="arial" w:eastAsia="arial" w:hAnsi="arial" w:cs="arial"/>
            <w:i/>
            <w:color w:val="0077CC"/>
            <w:sz w:val="20"/>
            <w:u w:val="single"/>
            <w:shd w:val="clear" w:color="auto" w:fill="FFFFFF"/>
            <w:lang w:val="en-US" w:eastAsia="en-US" w:bidi="ar-SA"/>
          </w:rPr>
          <w:t>social media</w:t>
        </w:r>
      </w:hyperlink>
      <w:r>
        <w:rPr>
          <w:rFonts w:ascii="arial" w:eastAsia="arial" w:hAnsi="arial" w:cs="arial"/>
          <w:color w:val="000000"/>
          <w:sz w:val="20"/>
          <w:lang w:val="en-US" w:eastAsia="en-US" w:bidi="ar-SA"/>
        </w:rPr>
        <w:t xml:space="preserve"> and </w:t>
      </w:r>
      <w:hyperlink r:id="rId475" w:history="1">
        <w:r>
          <w:rPr>
            <w:rFonts w:ascii="arial" w:eastAsia="arial" w:hAnsi="arial" w:cs="arial"/>
            <w:i/>
            <w:color w:val="0077CC"/>
            <w:sz w:val="20"/>
            <w:u w:val="single"/>
            <w:shd w:val="clear" w:color="auto" w:fill="FFFFFF"/>
            <w:lang w:val="en-US" w:eastAsia="en-US" w:bidi="ar-SA"/>
          </w:rPr>
          <w:t>text messages</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Cashiers at chain stores</w:t>
        </w:r>
      </w:hyperlink>
      <w:r>
        <w:rPr>
          <w:rFonts w:ascii="arial" w:eastAsia="arial" w:hAnsi="arial" w:cs="arial"/>
          <w:color w:val="000000"/>
          <w:sz w:val="20"/>
          <w:lang w:val="en-US" w:eastAsia="en-US" w:bidi="ar-SA"/>
        </w:rPr>
        <w:t xml:space="preserve"> and supermarkets ask if you want to chip in for charitable causes. If you're in the U.S., you might also be getting nearly constant texts asking you to </w:t>
      </w:r>
      <w:hyperlink r:id="rId477" w:history="1">
        <w:r>
          <w:rPr>
            <w:rFonts w:ascii="arial" w:eastAsia="arial" w:hAnsi="arial" w:cs="arial"/>
            <w:i/>
            <w:color w:val="0077CC"/>
            <w:sz w:val="20"/>
            <w:u w:val="single"/>
            <w:shd w:val="clear" w:color="auto" w:fill="FFFFFF"/>
            <w:lang w:val="en-US" w:eastAsia="en-US" w:bidi="ar-SA"/>
          </w:rPr>
          <w:t>contribute to political campaigns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book "</w:t>
      </w:r>
      <w:hyperlink r:id="rId478" w:history="1">
        <w:r>
          <w:rPr>
            <w:rFonts w:ascii="arial" w:eastAsia="arial" w:hAnsi="arial" w:cs="arial"/>
            <w:i/>
            <w:color w:val="0077CC"/>
            <w:sz w:val="20"/>
            <w:u w:val="single"/>
            <w:shd w:val="clear" w:color="auto" w:fill="FFFFFF"/>
            <w:lang w:val="en-US" w:eastAsia="en-US" w:bidi="ar-SA"/>
          </w:rPr>
          <w:t>How We Give Now</w:t>
        </w:r>
      </w:hyperlink>
      <w:r>
        <w:rPr>
          <w:rFonts w:ascii="arial" w:eastAsia="arial" w:hAnsi="arial" w:cs="arial"/>
          <w:color w:val="000000"/>
          <w:sz w:val="20"/>
          <w:lang w:val="en-US" w:eastAsia="en-US" w:bidi="ar-SA"/>
        </w:rPr>
        <w:t>," I explore how acts of giving extend beyond donating money to nonprofits, including an interesting trend on the rise that I call "</w:t>
      </w:r>
      <w:hyperlink r:id="rId479" w:history="1">
        <w:r>
          <w:rPr>
            <w:rFonts w:ascii="arial" w:eastAsia="arial" w:hAnsi="arial" w:cs="arial"/>
            <w:i/>
            <w:color w:val="0077CC"/>
            <w:sz w:val="20"/>
            <w:u w:val="single"/>
            <w:shd w:val="clear" w:color="auto" w:fill="FFFFFF"/>
            <w:lang w:val="en-US" w:eastAsia="en-US" w:bidi="ar-SA"/>
          </w:rPr>
          <w:t>dataraising</w:t>
        </w:r>
      </w:hyperlink>
      <w:r>
        <w:rPr>
          <w:rFonts w:ascii="arial" w:eastAsia="arial" w:hAnsi="arial" w:cs="arial"/>
          <w:color w:val="000000"/>
          <w:sz w:val="20"/>
          <w:lang w:val="en-US" w:eastAsia="en-US" w:bidi="ar-SA"/>
        </w:rPr>
        <w:t xml:space="preserve">." It's a term I coined while writing the book to describe </w:t>
      </w:r>
      <w:hyperlink r:id="rId480" w:history="1">
        <w:r>
          <w:rPr>
            <w:rFonts w:ascii="arial" w:eastAsia="arial" w:hAnsi="arial" w:cs="arial"/>
            <w:i/>
            <w:color w:val="0077CC"/>
            <w:sz w:val="20"/>
            <w:u w:val="single"/>
            <w:shd w:val="clear" w:color="auto" w:fill="FFFFFF"/>
            <w:lang w:val="en-US" w:eastAsia="en-US" w:bidi="ar-SA"/>
          </w:rPr>
          <w:t>nonprofits or researchers soliciting donations of data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surprisingly, dataraising is not entirely new. Medical research, for example, has long relied on volunteers to participate in </w:t>
      </w:r>
      <w:hyperlink r:id="rId481" w:history="1">
        <w:r>
          <w:rPr>
            <w:rFonts w:ascii="arial" w:eastAsia="arial" w:hAnsi="arial" w:cs="arial"/>
            <w:i/>
            <w:color w:val="0077CC"/>
            <w:sz w:val="20"/>
            <w:u w:val="single"/>
            <w:shd w:val="clear" w:color="auto" w:fill="FFFFFF"/>
            <w:lang w:val="en-US" w:eastAsia="en-US" w:bidi="ar-SA"/>
          </w:rPr>
          <w:t>clinical trials</w:t>
        </w:r>
      </w:hyperlink>
      <w:r>
        <w:rPr>
          <w:rFonts w:ascii="arial" w:eastAsia="arial" w:hAnsi="arial" w:cs="arial"/>
          <w:color w:val="000000"/>
          <w:sz w:val="20"/>
          <w:lang w:val="en-US" w:eastAsia="en-US" w:bidi="ar-SA"/>
        </w:rPr>
        <w:t xml:space="preserve"> to gather enough data to study a disease.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steps to participating in clinical trials - signing up, learning the protocols, agreeing to contribute your data - were developed to limit the harms that can follow when researchers just take people's data. These protocols, imperfect as they are, distinguish informed data donations from the usual online data experience, in which companies' </w:t>
      </w:r>
      <w:hyperlink r:id="rId482" w:history="1">
        <w:r>
          <w:rPr>
            <w:rFonts w:ascii="arial" w:eastAsia="arial" w:hAnsi="arial" w:cs="arial"/>
            <w:i/>
            <w:color w:val="0077CC"/>
            <w:sz w:val="20"/>
            <w:u w:val="single"/>
            <w:shd w:val="clear" w:color="auto" w:fill="FFFFFF"/>
            <w:lang w:val="en-US" w:eastAsia="en-US" w:bidi="ar-SA"/>
          </w:rPr>
          <w:t>terms of service</w:t>
        </w:r>
      </w:hyperlink>
      <w:r>
        <w:rPr>
          <w:rFonts w:ascii="arial" w:eastAsia="arial" w:hAnsi="arial" w:cs="arial"/>
          <w:color w:val="000000"/>
          <w:sz w:val="20"/>
          <w:lang w:val="en-US" w:eastAsia="en-US" w:bidi="ar-SA"/>
        </w:rPr>
        <w:t xml:space="preserve"> afford them extensive claims to data while leaving individual users few choices and even less recourse.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There are apps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reason for the growth in dataraising is that it is becoming easier to do for technological reasons.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Apple launched </w:t>
      </w:r>
      <w:hyperlink r:id="rId483" w:history="1">
        <w:r>
          <w:rPr>
            <w:rFonts w:ascii="arial" w:eastAsia="arial" w:hAnsi="arial" w:cs="arial"/>
            <w:i/>
            <w:color w:val="0077CC"/>
            <w:sz w:val="20"/>
            <w:u w:val="single"/>
            <w:shd w:val="clear" w:color="auto" w:fill="FFFFFF"/>
            <w:lang w:val="en-US" w:eastAsia="en-US" w:bidi="ar-SA"/>
          </w:rPr>
          <w:t>Research Kit</w:t>
        </w:r>
      </w:hyperlink>
      <w:r>
        <w:rPr>
          <w:rFonts w:ascii="arial" w:eastAsia="arial" w:hAnsi="arial" w:cs="arial"/>
          <w:color w:val="000000"/>
          <w:sz w:val="20"/>
          <w:lang w:val="en-US" w:eastAsia="en-US" w:bidi="ar-SA"/>
        </w:rPr>
        <w:t xml:space="preserve"> in 2015. It's a set of software protocols that lets medical researchers design studies that use data directly from a person's iPhone.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participate in phone-based research, people download an app for a study. The best studies use consent processes that aren't the usual legal forms with one of those "I agree" buttons at the end. Instead, these consent processes ask people to use their phone in ways that will generate only only the specific data researchers are collecting.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consent process for a study on Parkinson's disease might ask you to swipe your fingers across the screen and then put the phone in your pocket and walk across the room. These actions generate data that shows signs of tremors in the hands and movement.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484" w:history="1">
        <w:r>
          <w:rPr>
            <w:rFonts w:ascii="arial" w:eastAsia="arial" w:hAnsi="arial" w:cs="arial"/>
            <w:i/>
            <w:color w:val="0077CC"/>
            <w:sz w:val="20"/>
            <w:u w:val="single"/>
            <w:shd w:val="clear" w:color="auto" w:fill="FFFFFF"/>
            <w:lang w:val="en-US" w:eastAsia="en-US" w:bidi="ar-SA"/>
          </w:rPr>
          <w:t>2021 industry study of mobile health apps</w:t>
        </w:r>
      </w:hyperlink>
      <w:r>
        <w:rPr>
          <w:rFonts w:ascii="arial" w:eastAsia="arial" w:hAnsi="arial" w:cs="arial"/>
          <w:color w:val="000000"/>
          <w:sz w:val="20"/>
          <w:lang w:val="en-US" w:eastAsia="en-US" w:bidi="ar-SA"/>
        </w:rPr>
        <w:t xml:space="preserve"> counted more than 1,500 research projects based on digital health data with ResearchKit up to that point.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Android users can also participate in similar studies using </w:t>
      </w:r>
      <w:hyperlink r:id="rId485" w:history="1">
        <w:r>
          <w:rPr>
            <w:rFonts w:ascii="arial" w:eastAsia="arial" w:hAnsi="arial" w:cs="arial"/>
            <w:i/>
            <w:color w:val="0077CC"/>
            <w:sz w:val="20"/>
            <w:u w:val="single"/>
            <w:shd w:val="clear" w:color="auto" w:fill="FFFFFF"/>
            <w:lang w:val="en-US" w:eastAsia="en-US" w:bidi="ar-SA"/>
          </w:rPr>
          <w:t>Google's Health Studies App</w:t>
        </w:r>
      </w:hyperlink>
      <w:r>
        <w:rPr>
          <w:rFonts w:ascii="arial" w:eastAsia="arial" w:hAnsi="arial" w:cs="arial"/>
          <w:color w:val="000000"/>
          <w:sz w:val="20"/>
          <w:lang w:val="en-US" w:eastAsia="en-US" w:bidi="ar-SA"/>
        </w:rPr>
        <w:t>, which launched in 2020.</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Some apps are for the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data donations facilitated by technology power more than just medical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Apps such as </w:t>
      </w:r>
      <w:hyperlink r:id="rId486" w:history="1">
        <w:r>
          <w:rPr>
            <w:rFonts w:ascii="arial" w:eastAsia="arial" w:hAnsi="arial" w:cs="arial"/>
            <w:i/>
            <w:color w:val="0077CC"/>
            <w:sz w:val="20"/>
            <w:u w:val="single"/>
            <w:shd w:val="clear" w:color="auto" w:fill="FFFFFF"/>
            <w:lang w:val="en-US" w:eastAsia="en-US" w:bidi="ar-SA"/>
          </w:rPr>
          <w:t>eBird</w:t>
        </w:r>
      </w:hyperlink>
      <w:r>
        <w:rPr>
          <w:rFonts w:ascii="arial" w:eastAsia="arial" w:hAnsi="arial" w:cs="arial"/>
          <w:color w:val="000000"/>
          <w:sz w:val="20"/>
          <w:lang w:val="en-US" w:eastAsia="en-US" w:bidi="ar-SA"/>
        </w:rPr>
        <w:t xml:space="preserve">, run by Cornell University's Ornithology Lab, and </w:t>
      </w:r>
      <w:hyperlink r:id="rId487"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a collaboration between National Geographic and the California Academy of Sciences, rely on donations of cellphone photographs to power their biodiversity databases.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Civic science initiatives, also known as </w:t>
      </w:r>
      <w:hyperlink r:id="rId488" w:history="1">
        <w:r>
          <w:rPr>
            <w:rFonts w:ascii="arial" w:eastAsia="arial" w:hAnsi="arial" w:cs="arial"/>
            <w:i/>
            <w:color w:val="0077CC"/>
            <w:sz w:val="20"/>
            <w:u w:val="single"/>
            <w:shd w:val="clear" w:color="auto" w:fill="FFFFFF"/>
            <w:lang w:val="en-US" w:eastAsia="en-US" w:bidi="ar-SA"/>
          </w:rPr>
          <w:t>citizen science initiatives</w:t>
        </w:r>
      </w:hyperlink>
      <w:r>
        <w:rPr>
          <w:rFonts w:ascii="arial" w:eastAsia="arial" w:hAnsi="arial" w:cs="arial"/>
          <w:color w:val="000000"/>
          <w:sz w:val="20"/>
          <w:lang w:val="en-US" w:eastAsia="en-US" w:bidi="ar-SA"/>
        </w:rPr>
        <w:t xml:space="preserve">, assist with everything from </w:t>
      </w:r>
      <w:hyperlink r:id="rId489" w:history="1">
        <w:r>
          <w:rPr>
            <w:rFonts w:ascii="arial" w:eastAsia="arial" w:hAnsi="arial" w:cs="arial"/>
            <w:i/>
            <w:color w:val="0077CC"/>
            <w:sz w:val="20"/>
            <w:u w:val="single"/>
            <w:shd w:val="clear" w:color="auto" w:fill="FFFFFF"/>
            <w:lang w:val="en-US" w:eastAsia="en-US" w:bidi="ar-SA"/>
          </w:rPr>
          <w:t>water quality</w:t>
        </w:r>
      </w:hyperlink>
      <w:r>
        <w:rPr>
          <w:rFonts w:ascii="arial" w:eastAsia="arial" w:hAnsi="arial" w:cs="arial"/>
          <w:color w:val="000000"/>
          <w:sz w:val="20"/>
          <w:lang w:val="en-US" w:eastAsia="en-US" w:bidi="ar-SA"/>
        </w:rPr>
        <w:t xml:space="preserve"> monitors to </w:t>
      </w:r>
      <w:hyperlink r:id="rId490" w:history="1">
        <w:r>
          <w:rPr>
            <w:rFonts w:ascii="arial" w:eastAsia="arial" w:hAnsi="arial" w:cs="arial"/>
            <w:i/>
            <w:color w:val="0077CC"/>
            <w:sz w:val="20"/>
            <w:u w:val="single"/>
            <w:shd w:val="clear" w:color="auto" w:fill="FFFFFF"/>
            <w:lang w:val="en-US" w:eastAsia="en-US" w:bidi="ar-SA"/>
          </w:rPr>
          <w:t>butterfly counts</w:t>
        </w:r>
      </w:hyperlink>
      <w:r>
        <w:rPr>
          <w:rFonts w:ascii="arial" w:eastAsia="arial" w:hAnsi="arial" w:cs="arial"/>
          <w:color w:val="000000"/>
          <w:sz w:val="20"/>
          <w:lang w:val="en-US" w:eastAsia="en-US" w:bidi="ar-SA"/>
        </w:rPr>
        <w:t xml:space="preserve">. These initiatives rely on contributed data, as do many </w:t>
      </w:r>
      <w:hyperlink r:id="rId491" w:history="1">
        <w:r>
          <w:rPr>
            <w:rFonts w:ascii="arial" w:eastAsia="arial" w:hAnsi="arial" w:cs="arial"/>
            <w:i/>
            <w:color w:val="0077CC"/>
            <w:sz w:val="20"/>
            <w:u w:val="single"/>
            <w:shd w:val="clear" w:color="auto" w:fill="FFFFFF"/>
            <w:lang w:val="en-US" w:eastAsia="en-US" w:bidi="ar-SA"/>
          </w:rPr>
          <w:t>genealogical websites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Dataraising is also making it easier to document the history of specific communities.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w:t>
      </w:r>
      <w:hyperlink r:id="rId492" w:history="1">
        <w:r>
          <w:rPr>
            <w:rFonts w:ascii="arial" w:eastAsia="arial" w:hAnsi="arial" w:cs="arial"/>
            <w:i/>
            <w:color w:val="0077CC"/>
            <w:sz w:val="20"/>
            <w:u w:val="single"/>
            <w:shd w:val="clear" w:color="auto" w:fill="FFFFFF"/>
            <w:lang w:val="en-US" w:eastAsia="en-US" w:bidi="ar-SA"/>
          </w:rPr>
          <w:t>Densho Archive</w:t>
        </w:r>
      </w:hyperlink>
      <w:r>
        <w:rPr>
          <w:rFonts w:ascii="arial" w:eastAsia="arial" w:hAnsi="arial" w:cs="arial"/>
          <w:color w:val="000000"/>
          <w:sz w:val="20"/>
          <w:lang w:val="en-US" w:eastAsia="en-US" w:bidi="ar-SA"/>
        </w:rPr>
        <w:t>, an online repository of historical artifacts related to the U.S. internment of Japanese Americans during World War II, contains donated photographs, letters and newspaper articles.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Other forces driving this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Legal changes, organizational innovation, social movements and increased attention to the harms of concentrated data are also playing a role in the spread of this practice.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United Kingdom, ride-share drivers can contribute their data to the </w:t>
      </w:r>
      <w:hyperlink r:id="rId493" w:history="1">
        <w:r>
          <w:rPr>
            <w:rFonts w:ascii="arial" w:eastAsia="arial" w:hAnsi="arial" w:cs="arial"/>
            <w:i/>
            <w:color w:val="0077CC"/>
            <w:sz w:val="20"/>
            <w:u w:val="single"/>
            <w:shd w:val="clear" w:color="auto" w:fill="FFFFFF"/>
            <w:lang w:val="en-US" w:eastAsia="en-US" w:bidi="ar-SA"/>
          </w:rPr>
          <w:t>Workers' Info Exchange</w:t>
        </w:r>
      </w:hyperlink>
      <w:r>
        <w:rPr>
          <w:rFonts w:ascii="arial" w:eastAsia="arial" w:hAnsi="arial" w:cs="arial"/>
          <w:color w:val="000000"/>
          <w:sz w:val="20"/>
          <w:lang w:val="en-US" w:eastAsia="en-US" w:bidi="ar-SA"/>
        </w:rPr>
        <w:t>. Known as WIX, it uses the aggregated, analyzed information to protect workers' rights and fight back against "</w:t>
      </w:r>
      <w:hyperlink r:id="rId494" w:history="1">
        <w:r>
          <w:rPr>
            <w:rFonts w:ascii="arial" w:eastAsia="arial" w:hAnsi="arial" w:cs="arial"/>
            <w:i/>
            <w:color w:val="0077CC"/>
            <w:sz w:val="20"/>
            <w:u w:val="single"/>
            <w:shd w:val="clear" w:color="auto" w:fill="FFFFFF"/>
            <w:lang w:val="en-US" w:eastAsia="en-US" w:bidi="ar-SA"/>
          </w:rPr>
          <w:t>robo-firing</w:t>
        </w:r>
      </w:hyperlink>
      <w:r>
        <w:rPr>
          <w:rFonts w:ascii="arial" w:eastAsia="arial" w:hAnsi="arial" w:cs="arial"/>
          <w:color w:val="000000"/>
          <w:sz w:val="20"/>
          <w:lang w:val="en-US" w:eastAsia="en-US" w:bidi="ar-SA"/>
        </w:rPr>
        <w:t>" - when companies design algorithms that automatically fire workers without any human involvement.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Organizations like WIX depend on people's having access to their data, a right guaranteed by the </w:t>
      </w:r>
      <w:hyperlink r:id="rId495" w:history="1">
        <w:r>
          <w:rPr>
            <w:rFonts w:ascii="arial" w:eastAsia="arial" w:hAnsi="arial" w:cs="arial"/>
            <w:i/>
            <w:color w:val="0077CC"/>
            <w:sz w:val="20"/>
            <w:u w:val="single"/>
            <w:shd w:val="clear" w:color="auto" w:fill="FFFFFF"/>
            <w:lang w:val="en-US" w:eastAsia="en-US" w:bidi="ar-SA"/>
          </w:rPr>
          <w:t>European Union</w:t>
        </w:r>
      </w:hyperlink>
      <w:r>
        <w:rPr>
          <w:rFonts w:ascii="arial" w:eastAsia="arial" w:hAnsi="arial" w:cs="arial"/>
          <w:color w:val="000000"/>
          <w:sz w:val="20"/>
          <w:lang w:val="en-US" w:eastAsia="en-US" w:bidi="ar-SA"/>
        </w:rPr>
        <w:t xml:space="preserve"> and in </w:t>
      </w:r>
      <w:hyperlink r:id="rId496" w:history="1">
        <w:r>
          <w:rPr>
            <w:rFonts w:ascii="arial" w:eastAsia="arial" w:hAnsi="arial" w:cs="arial"/>
            <w:i/>
            <w:color w:val="0077CC"/>
            <w:sz w:val="20"/>
            <w:u w:val="single"/>
            <w:shd w:val="clear" w:color="auto" w:fill="FFFFFF"/>
            <w:lang w:val="en-US" w:eastAsia="en-US" w:bidi="ar-SA"/>
          </w:rPr>
          <w:t>California</w:t>
        </w:r>
      </w:hyperlink>
      <w:r>
        <w:rPr>
          <w:rFonts w:ascii="arial" w:eastAsia="arial" w:hAnsi="arial" w:cs="arial"/>
          <w:color w:val="000000"/>
          <w:sz w:val="20"/>
          <w:lang w:val="en-US" w:eastAsia="en-US" w:bidi="ar-SA"/>
        </w:rPr>
        <w:t xml:space="preserve"> through the </w:t>
      </w:r>
      <w:hyperlink r:id="rId496" w:history="1">
        <w:r>
          <w:rPr>
            <w:rFonts w:ascii="arial" w:eastAsia="arial" w:hAnsi="arial" w:cs="arial"/>
            <w:i/>
            <w:color w:val="0077CC"/>
            <w:sz w:val="20"/>
            <w:u w:val="single"/>
            <w:shd w:val="clear" w:color="auto" w:fill="FFFFFF"/>
            <w:lang w:val="en-US" w:eastAsia="en-US" w:bidi="ar-SA"/>
          </w:rPr>
          <w:t>California Consumer Privacy Act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Helping solve vexing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digital systems become more critical to everyday life, donated data can help answer more kinds of questions.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consumer advocacy organization </w:t>
      </w:r>
      <w:hyperlink r:id="rId497" w:history="1">
        <w:r>
          <w:rPr>
            <w:rFonts w:ascii="arial" w:eastAsia="arial" w:hAnsi="arial" w:cs="arial"/>
            <w:i/>
            <w:color w:val="0077CC"/>
            <w:sz w:val="20"/>
            <w:u w:val="single"/>
            <w:shd w:val="clear" w:color="auto" w:fill="FFFFFF"/>
            <w:lang w:val="en-US" w:eastAsia="en-US" w:bidi="ar-SA"/>
          </w:rPr>
          <w:t>Consumer Reports</w:t>
        </w:r>
      </w:hyperlink>
      <w:r>
        <w:rPr>
          <w:rFonts w:ascii="arial" w:eastAsia="arial" w:hAnsi="arial" w:cs="arial"/>
          <w:color w:val="000000"/>
          <w:sz w:val="20"/>
          <w:lang w:val="en-US" w:eastAsia="en-US" w:bidi="ar-SA"/>
        </w:rPr>
        <w:t xml:space="preserve"> is dataraising by collecting </w:t>
      </w:r>
      <w:hyperlink r:id="rId498" w:history="1">
        <w:r>
          <w:rPr>
            <w:rFonts w:ascii="arial" w:eastAsia="arial" w:hAnsi="arial" w:cs="arial"/>
            <w:i/>
            <w:color w:val="0077CC"/>
            <w:sz w:val="20"/>
            <w:u w:val="single"/>
            <w:shd w:val="clear" w:color="auto" w:fill="FFFFFF"/>
            <w:lang w:val="en-US" w:eastAsia="en-US" w:bidi="ar-SA"/>
          </w:rPr>
          <w:t>assorted cable TV bills</w:t>
        </w:r>
      </w:hyperlink>
      <w:r>
        <w:rPr>
          <w:rFonts w:ascii="arial" w:eastAsia="arial" w:hAnsi="arial" w:cs="arial"/>
          <w:color w:val="000000"/>
          <w:sz w:val="20"/>
          <w:lang w:val="en-US" w:eastAsia="en-US" w:bidi="ar-SA"/>
        </w:rPr>
        <w:t>. This data will help the group's sleuths evaluate corporate claims about broadband speed, access and prices.</w:t>
      </w:r>
    </w:p>
    <w:p>
      <w:pPr>
        <w:keepNext w:val="0"/>
        <w:spacing w:before="240" w:after="0" w:line="260" w:lineRule="atLeast"/>
        <w:ind w:left="0" w:right="0" w:firstLine="0"/>
        <w:jc w:val="both"/>
        <w:rPr>
          <w:lang w:val="en-US" w:eastAsia="en-US" w:bidi="ar-SA"/>
        </w:rPr>
      </w:pPr>
      <w:hyperlink r:id="rId499" w:history="1">
        <w:r>
          <w:rPr>
            <w:rFonts w:ascii="arial" w:eastAsia="arial" w:hAnsi="arial" w:cs="arial"/>
            <w:i/>
            <w:color w:val="0077CC"/>
            <w:sz w:val="20"/>
            <w:u w:val="single"/>
            <w:shd w:val="clear" w:color="auto" w:fill="FFFFFF"/>
            <w:lang w:val="en-US" w:eastAsia="en-US" w:bidi="ar-SA"/>
          </w:rPr>
          <w:t>Mozilla</w:t>
        </w:r>
      </w:hyperlink>
      <w:r>
        <w:rPr>
          <w:rFonts w:ascii="arial" w:eastAsia="arial" w:hAnsi="arial" w:cs="arial"/>
          <w:color w:val="000000"/>
          <w:sz w:val="20"/>
          <w:lang w:val="en-US" w:eastAsia="en-US" w:bidi="ar-SA"/>
        </w:rPr>
        <w:t xml:space="preserve">, the nonprofit maker of the Firefox browser, has launched a browser plug-in called </w:t>
      </w:r>
      <w:hyperlink r:id="rId500" w:history="1">
        <w:r>
          <w:rPr>
            <w:rFonts w:ascii="arial" w:eastAsia="arial" w:hAnsi="arial" w:cs="arial"/>
            <w:i/>
            <w:color w:val="0077CC"/>
            <w:sz w:val="20"/>
            <w:u w:val="single"/>
            <w:shd w:val="clear" w:color="auto" w:fill="FFFFFF"/>
            <w:lang w:val="en-US" w:eastAsia="en-US" w:bidi="ar-SA"/>
          </w:rPr>
          <w:t>Rally</w:t>
        </w:r>
      </w:hyperlink>
      <w:r>
        <w:rPr>
          <w:rFonts w:ascii="arial" w:eastAsia="arial" w:hAnsi="arial" w:cs="arial"/>
          <w:color w:val="000000"/>
          <w:sz w:val="20"/>
          <w:lang w:val="en-US" w:eastAsia="en-US" w:bidi="ar-SA"/>
        </w:rPr>
        <w:t>. It makes it easy to share data over the internet with academic researchers.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t>
      </w:r>
      <w:hyperlink r:id="rId501" w:history="1">
        <w:r>
          <w:rPr>
            <w:rFonts w:ascii="arial" w:eastAsia="arial" w:hAnsi="arial" w:cs="arial"/>
            <w:i/>
            <w:color w:val="0077CC"/>
            <w:sz w:val="20"/>
            <w:u w:val="single"/>
            <w:shd w:val="clear" w:color="auto" w:fill="FFFFFF"/>
            <w:lang w:val="en-US" w:eastAsia="en-US" w:bidi="ar-SA"/>
          </w:rPr>
          <w:t>Kaiser Health News</w:t>
        </w:r>
      </w:hyperlink>
      <w:r>
        <w:rPr>
          <w:rFonts w:ascii="arial" w:eastAsia="arial" w:hAnsi="arial" w:cs="arial"/>
          <w:color w:val="000000"/>
          <w:sz w:val="20"/>
          <w:lang w:val="en-US" w:eastAsia="en-US" w:bidi="ar-SA"/>
        </w:rPr>
        <w:t xml:space="preserve"> and </w:t>
      </w:r>
      <w:hyperlink r:id="rId502" w:history="1">
        <w:r>
          <w:rPr>
            <w:rFonts w:ascii="arial" w:eastAsia="arial" w:hAnsi="arial" w:cs="arial"/>
            <w:i/>
            <w:color w:val="0077CC"/>
            <w:sz w:val="20"/>
            <w:u w:val="single"/>
            <w:shd w:val="clear" w:color="auto" w:fill="FFFFFF"/>
            <w:lang w:val="en-US" w:eastAsia="en-US" w:bidi="ar-SA"/>
          </w:rPr>
          <w:t>National Public Radio</w:t>
        </w:r>
      </w:hyperlink>
      <w:r>
        <w:rPr>
          <w:rFonts w:ascii="arial" w:eastAsia="arial" w:hAnsi="arial" w:cs="arial"/>
          <w:color w:val="000000"/>
          <w:sz w:val="20"/>
          <w:lang w:val="en-US" w:eastAsia="en-US" w:bidi="ar-SA"/>
        </w:rPr>
        <w:t xml:space="preserve"> have teamed up to conduct "</w:t>
      </w:r>
      <w:hyperlink r:id="rId503" w:history="1">
        <w:r>
          <w:rPr>
            <w:rFonts w:ascii="arial" w:eastAsia="arial" w:hAnsi="arial" w:cs="arial"/>
            <w:i/>
            <w:color w:val="0077CC"/>
            <w:sz w:val="20"/>
            <w:u w:val="single"/>
            <w:shd w:val="clear" w:color="auto" w:fill="FFFFFF"/>
            <w:lang w:val="en-US" w:eastAsia="en-US" w:bidi="ar-SA"/>
          </w:rPr>
          <w:t>Bill of the Month</w:t>
        </w:r>
      </w:hyperlink>
      <w:r>
        <w:rPr>
          <w:rFonts w:ascii="arial" w:eastAsia="arial" w:hAnsi="arial" w:cs="arial"/>
          <w:color w:val="000000"/>
          <w:sz w:val="20"/>
          <w:lang w:val="en-US" w:eastAsia="en-US" w:bidi="ar-SA"/>
        </w:rPr>
        <w:t xml:space="preserve">" investigations. Through this collaboration, the news outlets' journalists are analyzing and reporting on the hidden fees and mysterious charges that are </w:t>
      </w:r>
      <w:hyperlink r:id="rId504" w:history="1">
        <w:r>
          <w:rPr>
            <w:rFonts w:ascii="arial" w:eastAsia="arial" w:hAnsi="arial" w:cs="arial"/>
            <w:i/>
            <w:color w:val="0077CC"/>
            <w:sz w:val="20"/>
            <w:u w:val="single"/>
            <w:shd w:val="clear" w:color="auto" w:fill="FFFFFF"/>
            <w:lang w:val="en-US" w:eastAsia="en-US" w:bidi="ar-SA"/>
          </w:rPr>
          <w:t>rife in the U.S. medical system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When dataraising falters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easier it gets to collect data from anyone, the more important it becomes to plan for troublemakers, provide people with tools to control their information, and make sure that participants treat one another with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for example, is used in a lot of classrooms, and students love to pull pranks, tagging their fellow classmates as bugs or snakes. Because it's used globally, cultural and linguistic competence is key. What may seem lighthearted in one context can be deeply insulting elsewhere.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Digital data shared through online networks - especially those dedicated to </w:t>
      </w:r>
      <w:hyperlink r:id="rId505" w:history="1">
        <w:r>
          <w:rPr>
            <w:rFonts w:ascii="arial" w:eastAsia="arial" w:hAnsi="arial" w:cs="arial"/>
            <w:i/>
            <w:color w:val="0077CC"/>
            <w:sz w:val="20"/>
            <w:u w:val="single"/>
            <w:shd w:val="clear" w:color="auto" w:fill="FFFFFF"/>
            <w:lang w:val="en-US" w:eastAsia="en-US" w:bidi="ar-SA"/>
          </w:rPr>
          <w:t>public goods</w:t>
        </w:r>
      </w:hyperlink>
      <w:r>
        <w:rPr>
          <w:rFonts w:ascii="arial" w:eastAsia="arial" w:hAnsi="arial" w:cs="arial"/>
          <w:color w:val="000000"/>
          <w:sz w:val="20"/>
          <w:lang w:val="en-US" w:eastAsia="en-US" w:bidi="ar-SA"/>
        </w:rPr>
        <w:t xml:space="preserve"> - require careful attention to protect participant safety. For example, people may want to donate data regarding how far they walked but not where they went. Although phone default settings may make it easiest to transmit location data and leave it up to researchers to calculate the distance traveled on foot, to make user safety a high priority, apps could calculate distance on the phone without transmitting someone's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also important to aspire to equitable access to people who want to donate their data for these purposes, which is hard since not everyone owns a smartphone. And I believe that those involved in these studies should meaningfully give consent that can be retracted at any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participants in the </w:t>
      </w:r>
      <w:hyperlink r:id="rId506" w:history="1">
        <w:r>
          <w:rPr>
            <w:rFonts w:ascii="arial" w:eastAsia="arial" w:hAnsi="arial" w:cs="arial"/>
            <w:i/>
            <w:color w:val="0077CC"/>
            <w:sz w:val="20"/>
            <w:u w:val="single"/>
            <w:shd w:val="clear" w:color="auto" w:fill="FFFFFF"/>
            <w:lang w:val="en-US" w:eastAsia="en-US" w:bidi="ar-SA"/>
          </w:rPr>
          <w:t>civic science movement</w:t>
        </w:r>
      </w:hyperlink>
      <w:r>
        <w:rPr>
          <w:rFonts w:ascii="arial" w:eastAsia="arial" w:hAnsi="arial" w:cs="arial"/>
          <w:color w:val="000000"/>
          <w:sz w:val="20"/>
          <w:lang w:val="en-US" w:eastAsia="en-US" w:bidi="ar-SA"/>
        </w:rPr>
        <w:t xml:space="preserve"> have created resources and manuals to promote </w:t>
      </w:r>
      <w:hyperlink r:id="rId507" w:history="1">
        <w:r>
          <w:rPr>
            <w:rFonts w:ascii="arial" w:eastAsia="arial" w:hAnsi="arial" w:cs="arial"/>
            <w:i/>
            <w:color w:val="0077CC"/>
            <w:sz w:val="20"/>
            <w:u w:val="single"/>
            <w:shd w:val="clear" w:color="auto" w:fill="FFFFFF"/>
            <w:lang w:val="en-US" w:eastAsia="en-US" w:bidi="ar-SA"/>
          </w:rPr>
          <w:t>good data governance</w:t>
        </w:r>
      </w:hyperlink>
      <w:r>
        <w:rPr>
          <w:rFonts w:ascii="arial" w:eastAsia="arial" w:hAnsi="arial" w:cs="arial"/>
          <w:color w:val="000000"/>
          <w:sz w:val="20"/>
          <w:lang w:val="en-US" w:eastAsia="en-US" w:bidi="ar-SA"/>
        </w:rPr>
        <w:t xml:space="preserve"> and </w:t>
      </w:r>
      <w:hyperlink r:id="rId508" w:history="1">
        <w:r>
          <w:rPr>
            <w:rFonts w:ascii="arial" w:eastAsia="arial" w:hAnsi="arial" w:cs="arial"/>
            <w:i/>
            <w:color w:val="0077CC"/>
            <w:sz w:val="20"/>
            <w:u w:val="single"/>
            <w:shd w:val="clear" w:color="auto" w:fill="FFFFFF"/>
            <w:lang w:val="en-US" w:eastAsia="en-US" w:bidi="ar-SA"/>
          </w:rPr>
          <w:t>limit harassment of the people taking part in these efforts</w:t>
        </w:r>
      </w:hyperlink>
      <w:r>
        <w:rPr>
          <w:rFonts w:ascii="arial" w:eastAsia="arial" w:hAnsi="arial" w:cs="arial"/>
          <w:color w:val="000000"/>
          <w:sz w:val="20"/>
          <w:lang w:val="en-US" w:eastAsia="en-US" w:bidi="ar-SA"/>
        </w:rPr>
        <w:t xml:space="preserve">. Their goal is to enable equitable participation, make data security a priority and let individuals control their data. In some cases, protecting the identity of those who donate data is critical.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dedicated community managers and tiers of training for those who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along with </w:t>
      </w:r>
      <w:hyperlink r:id="rId509" w:history="1">
        <w:r>
          <w:rPr>
            <w:rFonts w:ascii="arial" w:eastAsia="arial" w:hAnsi="arial" w:cs="arial"/>
            <w:i/>
            <w:color w:val="0077CC"/>
            <w:sz w:val="20"/>
            <w:u w:val="single"/>
            <w:shd w:val="clear" w:color="auto" w:fill="FFFFFF"/>
            <w:lang w:val="en-US" w:eastAsia="en-US" w:bidi="ar-SA"/>
          </w:rPr>
          <w:t>rules for the curators</w:t>
        </w:r>
      </w:hyperlink>
      <w:r>
        <w:rPr>
          <w:rFonts w:ascii="arial" w:eastAsia="arial" w:hAnsi="arial" w:cs="arial"/>
          <w:color w:val="000000"/>
          <w:sz w:val="20"/>
          <w:lang w:val="en-US" w:eastAsia="en-US" w:bidi="ar-SA"/>
        </w:rPr>
        <w:t xml:space="preserve"> who manage its website, for example.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Voluntary practices like those are valuable. But in my view, </w:t>
      </w:r>
      <w:hyperlink r:id="rId510" w:history="1">
        <w:r>
          <w:rPr>
            <w:rFonts w:ascii="arial" w:eastAsia="arial" w:hAnsi="arial" w:cs="arial"/>
            <w:i/>
            <w:color w:val="0077CC"/>
            <w:sz w:val="20"/>
            <w:u w:val="single"/>
            <w:shd w:val="clear" w:color="auto" w:fill="FFFFFF"/>
            <w:lang w:val="en-US" w:eastAsia="en-US" w:bidi="ar-SA"/>
          </w:rPr>
          <w:t>the donation of data</w:t>
        </w:r>
      </w:hyperlink>
      <w:r>
        <w:rPr>
          <w:rFonts w:ascii="arial" w:eastAsia="arial" w:hAnsi="arial" w:cs="arial"/>
          <w:color w:val="000000"/>
          <w:sz w:val="20"/>
          <w:lang w:val="en-US" w:eastAsia="en-US" w:bidi="ar-SA"/>
        </w:rPr>
        <w:t xml:space="preserve"> should be regulated. There are plenty of experts with professional and lived experience in online harms, data rights, community building and philanthropy to inform such efforts.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Megan Price of Human Rights Data Analyst Group contributed to the ideas discussed in this article.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Lucy Bernholz receives funding from The Siegel Family Endowment, The Charles Stewart Mott Foundation, Perptual, Ltd., and The Generosity Commission.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Supporting Super Students: Time to evaluate tech for Christmas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 Valley News &amp; Sun (Arizona)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Green Valley News &amp; Sun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SUN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Bette Mroz For the Sahuarita Sun</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surely live in a digital world and our children are being raised to be tech literate, but before you buy your children their own smartphone or iPad for Christmas, there are questions you should ask and dangers to be aware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iPads are great devices but hide many risks. They are good for expressing ideas when children have difficulty speaking or using words. The games your children play are good for their eye-hand coordination, developing excellent reflexes and strategic planning. Using iPads makes learning fun and is an excellent approach to learn anything and everything.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risks. Children may have difficulty focusing and may develop learning difficulties as a result. If they are not speaking, they may be speech delayed if using tech in a digital world too soon. The blue screen light may arrest their brain development as it disturbs their natural body clock. Children who spend too much time on their digital devices may develop social problems and poor academic performance due to violence and disturbing images they find on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give them some new apps for their phones or iPads, but before you install them, ask these questions. Who does the app connect my children with? How does the app make money? Protect your children by having a password so that you can see when they are ordering anything online. Is my children's information protected? You might check this out with the website PrivacyGrade.org. What is the app teaching my children? Does the app align with my children's abilities?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Parental awareness and control are necessary. Your example is needed so that you, too, do not spend all your time on your devices. For your children, add one-half hour to the age of your children; then one-half hour as they add a year to their age. For example, if your child begins to use such devices at age 5, he/she would spend only one hour each day. When he turns 6, he/she could spend one and one-half hours each day. Count their time in school using devices so that your children have balance in their lives. They still must eat and play for good growth and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Georgia Lattas, a Northeast Ohio parent, there are educational apps that are good for your children. Khan Academy Kids (khanacademy.org) provides math, language arts, and social emotional learning at various levels for all your children. Photomath shows step-by-step solving of math problems. Seek by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involves families in exploring nature.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YouTube is great, too, but parents of "tweens" (ages 8-12) should be aware that YouTube channels Logan Paul, PewDiePie and Rice Gum use adult language and show adult relationships. These channels are not culturally sensitive and use shock humor that encourages risky behavior. Such YouTube channels as Ted-Ed, which supports learning everything from electric cars to viruses, and SoulPancake, which inspires social change, are good for your young learners.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Parents need to stay up-to-date on the latest apps, games, and social media platforms and trends.  verywellfamily.com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Southern Arizona resident Bette Mroz is a former teacher, reading specialist and principal. As a mother and grandmother, she continues to help her family learn. She can be contacted at </w:t>
      </w:r>
      <w:hyperlink r:id="rId518" w:history="1">
        <w:r>
          <w:rPr>
            <w:rFonts w:ascii="arial" w:eastAsia="arial" w:hAnsi="arial" w:cs="arial"/>
            <w:i/>
            <w:color w:val="0077CC"/>
            <w:sz w:val="20"/>
            <w:u w:val="single"/>
            <w:shd w:val="clear" w:color="auto" w:fill="FFFFFF"/>
            <w:lang w:val="en-US" w:eastAsia="en-US" w:bidi="ar-SA"/>
          </w:rPr>
          <w:t>bettemroz@gmail.com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Low rainfall brings spring forward in the northern hemisphere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rain advances the spring in the northern hemisphere because with less cloud cover, day and night temperatures have more contrast, there is more solar radiation and more frost, factors that make plants get confused and consider that spring has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confirmed by a study published today in the journal 'Nature Climate Change' and led by researchers Jian Wang, from Ohio State University in the USA, and Josep Peñuelas, CSIC research professor at CREAF in Barcelona, which has confirmed that </w:t>
      </w:r>
      <w:r>
        <w:rPr>
          <w:rFonts w:ascii="arial" w:eastAsia="arial" w:hAnsi="arial" w:cs="arial"/>
          <w:b/>
          <w:color w:val="000000"/>
          <w:sz w:val="20"/>
          <w:lang w:val="en-US" w:eastAsia="en-US" w:bidi="ar-SA"/>
        </w:rPr>
        <w:t>the lack of rainfall expected this century can advance the spring between 1.2 and 2.2 days per decade</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has shown that climate change is advancing the phenological spring, but until now it was believed that mild winters caused by global warming were the main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this new work provides that the lack of rain also causes plants to sprout early in the northern hemisphere, where </w:t>
      </w:r>
      <w:r>
        <w:rPr>
          <w:rFonts w:ascii="arial" w:eastAsia="arial" w:hAnsi="arial" w:cs="arial"/>
          <w:b/>
          <w:color w:val="000000"/>
          <w:sz w:val="20"/>
          <w:lang w:val="en-US" w:eastAsia="en-US" w:bidi="ar-SA"/>
        </w:rPr>
        <w:t>rainfall has decreased in frequency over the past 30 years</w:t>
      </w:r>
      <w:r>
        <w:rPr>
          <w:rFonts w:ascii="arial" w:eastAsia="arial" w:hAnsi="arial" w:cs="arial"/>
          <w:color w:val="000000"/>
          <w:sz w:val="20"/>
          <w:lang w:val="en-US" w:eastAsia="en-US" w:bidi="ar-SA"/>
        </w:rPr>
        <w:t xml:space="preserve"> and has affected the natural timing of plants.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links for the first time the lack of rainfall and nature's premature awakening, specifically predicting an additional 1.2 to 2.2 days per decade earlier biological spring as a consequence only of the decline in rainfall frequency predicted for this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precipitation means less cloud cover, which gives more hours of sunshine, higher midday temperatures, and cooler nights that advance the</w:t>
      </w:r>
      <w:r>
        <w:rPr>
          <w:rFonts w:ascii="arial" w:eastAsia="arial" w:hAnsi="arial" w:cs="arial"/>
          <w:b/>
          <w:color w:val="000000"/>
          <w:sz w:val="20"/>
          <w:lang w:val="en-US" w:eastAsia="en-US" w:bidi="ar-SA"/>
        </w:rPr>
        <w:t xml:space="preserve"> cold</w:t>
      </w:r>
      <w:r>
        <w:rPr>
          <w:rFonts w:ascii="arial" w:eastAsia="arial" w:hAnsi="arial" w:cs="arial"/>
          <w:color w:val="000000"/>
          <w:sz w:val="20"/>
          <w:lang w:val="en-US" w:eastAsia="en-US" w:bidi="ar-SA"/>
        </w:rPr>
        <w:t>accumulation</w:t>
      </w:r>
      <w:r>
        <w:rPr>
          <w:rFonts w:ascii="arial" w:eastAsia="arial" w:hAnsi="arial" w:cs="arial"/>
          <w:b/>
          <w:color w:val="000000"/>
          <w:sz w:val="20"/>
          <w:lang w:val="en-US" w:eastAsia="en-US" w:bidi="ar-SA"/>
        </w:rPr>
        <w:t xml:space="preserve"> required for leaves to sprout</w:t>
      </w:r>
      <w:r>
        <w:rPr>
          <w:rFonts w:ascii="arial" w:eastAsia="arial" w:hAnsi="arial" w:cs="arial"/>
          <w:color w:val="000000"/>
          <w:sz w:val="20"/>
          <w:lang w:val="en-US" w:eastAsia="en-US" w:bidi="ar-SA"/>
        </w:rPr>
        <w:t>. The cocktail of conditions confuses the plants and makes them sprout earlier," explained Peñuelas.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winter we are experiencing a paradigmatic situation to understand the results of this article. It is not raining and we have frosts and strong contrasts that have made spring advance in an evident way", added the CREAF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carry out the study, the researchers measured the carbon fluxes of the vegetation, since when the plants wake up they start photosynthesis and change the carbon fluxes, they recorded 'in situ' the leaves' departure and </w:t>
      </w:r>
      <w:r>
        <w:rPr>
          <w:rFonts w:ascii="arial" w:eastAsia="arial" w:hAnsi="arial" w:cs="arial"/>
          <w:b/>
          <w:color w:val="000000"/>
          <w:sz w:val="20"/>
          <w:lang w:val="en-US" w:eastAsia="en-US" w:bidi="ar-SA"/>
        </w:rPr>
        <w:t>verified on a large scale with satellite images the changes in the greenness of the vegetation</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Peñuelas' explanation is as follows: "If winters have less and less rainfall, this means that there are fewer clouds. Clear skies give strong temperature contrasts between day and night, and the daytime temperature also rises much higher."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Misleading signals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without the filter of cloud cover, plants receive solar radiation for many more hours. At night, conversely, the environment cools down quickly and freezes easily. All this confuses the plants because they perceive it as the typical signs that spring has already arrived: they accumulate the hours of cold and radiation they need earlier and, together with the temperature contrasts typical of spring, they wake up from their winter dormancy before the hour", summarizes the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according to Peñuelas,</w:t>
      </w:r>
      <w:r>
        <w:rPr>
          <w:rFonts w:ascii="arial" w:eastAsia="arial" w:hAnsi="arial" w:cs="arial"/>
          <w:b/>
          <w:color w:val="000000"/>
          <w:sz w:val="20"/>
          <w:lang w:val="en-US" w:eastAsia="en-US" w:bidi="ar-SA"/>
        </w:rPr>
        <w:t>"if plants sprout earlier, they start photosynthesis earlier and that affects the carbon cycles</w:t>
      </w:r>
      <w:r>
        <w:rPr>
          <w:rFonts w:ascii="arial" w:eastAsia="arial" w:hAnsi="arial" w:cs="arial"/>
          <w:color w:val="000000"/>
          <w:sz w:val="20"/>
          <w:lang w:val="en-US" w:eastAsia="en-US" w:bidi="ar-SA"/>
        </w:rPr>
        <w:t xml:space="preserve"> of the whole world. Knowing that the decrease in the frequency of rainfall also affects this natural rhythm is key knowledge to take into account in climate change predictions".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CREAF and the Meteorological Service of Catalonia launched the FenoTwin initiative in 2021 with the collaboration of the Spanish Foundation for Science and Technology (FECYT) to develop maps to see how nature changes in each season by joining the work of satellites and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have made a call today for all those who wish to collaborate in this project by sending to the email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.org/projects/ritmenatura </w:t>
      </w:r>
      <w:r>
        <w:rPr>
          <w:rFonts w:ascii="arial" w:eastAsia="arial" w:hAnsi="arial" w:cs="arial"/>
          <w:b/>
          <w:color w:val="000000"/>
          <w:sz w:val="20"/>
          <w:lang w:val="en-US" w:eastAsia="en-US" w:bidi="ar-SA"/>
        </w:rPr>
        <w:t>evidence that spring is advancing everywhere</w:t>
      </w:r>
      <w:r>
        <w:rPr>
          <w:rFonts w:ascii="arial" w:eastAsia="arial" w:hAnsi="arial" w:cs="arial"/>
          <w:color w:val="000000"/>
          <w:sz w:val="20"/>
          <w:lang w:val="en-US" w:eastAsia="en-US" w:bidi="ar-SA"/>
        </w:rPr>
        <w:t>, which species bloom earlier, if swallows arrive or other changes in biological cycles.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Cornell: Milkweed Species Proves Beneficial for Monarch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2022 Wednesday 6:50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New York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Cornell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Krishna Ramanujan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identified a species of milkweed that holds promise for planting on roadsides to improve conservation habitat for migrating monarch butterflies.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"Ecology of Asclepias Brachystephana: A Plant for Roadside and Right-of-Way Management," published online Feb. 1 in the journal Native Plants, describes how researchers surveyed the poorly studied bract milkweed (Asclepias brachystephana) to document where it grows, which organisms make use of the plant, seed production, and concentrations of milkweed toxins (called cardenolides). The findings verify that the species is a good candidate for planting within roadside or rights-of-way conservation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Entomologists have been alarmed by a global drop in insect numbers. Migrating monarchs have not been spared, with loss of habitat and host plants -such as milkweeds for larvae to grow along migratory routes - as potential reasons for the drop in monarch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some management projects are replacing invasive grasses previously planted along roadsides and pipelines with native species that feed and provide habitat to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over 130 species of milkweed in North America, we are just beginning to understand the biology of the majority of species, which are typically rare or more restricted in their range than the common milkweed [A. syriaca], which dominates the Northeast," said Anurag Agrawal, the James A. Perkins Professor of Environmental Studies in the Department of Ecology and Evolutionary Biology in the College of Agriculture and Life Sciences, and the paper's senior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needed to know the natural ranges of these plants so that we can incorporate them into conservation projects," said first author Shaun McCoshum, a postdoctoral researcher in the Department of Ecology and Evolutionary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McCoshum drove and walked a total of 3,000 miles along pipelines and roadsides within the Chihuahuan Desert and adjoining ecoregions to survey and locate bract milkweed populations. He found that the milkweed grows in large swaths of the southwest, including parts of Texas, New Mexico and Arizona, and most of Mexico, areas where monarch and queen butterflies (a sister species to monarchs) live and migrate.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McCoshum also collected data on herbivores he found feeding on the plants, including oleander aphids, queen butterflies, milkweed tussock moths and crimson-bodied lichen moths. Some of the identifications came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citizen science project that allows the public to collect and record species data. Due to the timing of the surveys, McCoshum did not find monarchs on the plants, but Agrawal has done studies to show that monarchs feed and develop successfully on bract milkweed.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population of monarchs that migrate north each year overwinter in Mexico and have their first generation in Texas, Oklahoma and Kansas, before they expand northward. Called a successive brood migration, each successive generation moves to a new range over the year, until they make their way all the way to Canada and northern U.S. states. The last generation can live up to nine months and migrates back to overwintering sites in Mexico, and it is during this return fall migration that they have been known to rear young on milkweed in the southwest.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Bract milkweed flowers have nectar that supports pollinators, including native bee species, blue and gossamer-winged butterflies, and predatory insects that help control crop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Milkweed's toxins can cause illness or even kill livestock so ranchers often remove it from their lands and oppose planting it near their fields. The researchers found that bract milkweed contains high levels of toxins in the wild, yet it only spreads into disturbed and mowed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surveys, I kept finding it on roadsides and the population stretched along disturbed areas, but they did not at any point ever cross fence lines into undisturbed or less managed areas," McCoshum said. "That's an exciting aspect of this milkweed for roadside restoration purposes, especially for concerned landowners."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 companies may now use this information to produce seeds targeted for areas within the plant's range to establish it for conservation purposes and to prevent soil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supported by the National Science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link: Native Plants - </w:t>
      </w:r>
      <w:hyperlink r:id="rId533" w:history="1">
        <w:r>
          <w:rPr>
            <w:rFonts w:ascii="arial" w:eastAsia="arial" w:hAnsi="arial" w:cs="arial"/>
            <w:i/>
            <w:color w:val="0077CC"/>
            <w:sz w:val="20"/>
            <w:u w:val="single"/>
            <w:shd w:val="clear" w:color="auto" w:fill="FFFFFF"/>
            <w:lang w:val="en-US" w:eastAsia="en-US" w:bidi="ar-SA"/>
          </w:rPr>
          <w:t>http://npj.uwpress.org/content/22/3/256.abstract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Becka Bowyer, 607/220-4185, </w:t>
      </w:r>
      <w:hyperlink r:id="rId534" w:history="1">
        <w:r>
          <w:rPr>
            <w:rFonts w:ascii="arial" w:eastAsia="arial" w:hAnsi="arial" w:cs="arial"/>
            <w:i/>
            <w:color w:val="0077CC"/>
            <w:sz w:val="20"/>
            <w:u w:val="single"/>
            <w:shd w:val="clear" w:color="auto" w:fill="FFFFFF"/>
            <w:lang w:val="en-US" w:eastAsia="en-US" w:bidi="ar-SA"/>
          </w:rPr>
          <w:t>rpb224@cornell.edu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MSTRUCK-7753326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Calling all nature lovers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2021 Tuesday 04:34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50pt;height:21.75pt">
            <v:imagedata r:id="rId5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McBain, Local Journalism Initiative Reporter, LighthouseNOW Progress Bulletin</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successful launch last year, the Mersey Tobeatic Research Institute (MTRI) once again is hosting its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observation competition.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Kespukwitk Municipal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Competition runs from September 18 to 26 and is open to anyone located or visiting municipalities in Kespukwitk in southwest Nova Scotia, one of the seven traditional districts of Mi’kma’ki.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within the municipalities of Queens, Lunenburg, Shelburne, Barrington, Argyle, Yarmouth, Clare, Digby and Annapolis can compete.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focused in this area because it’s one of the 11 priority areas in Canada for conservation and so we’re kind of identified as one of the eco-hotspots in the country,” said Nicholas Knutson, organizer and volunteer coordinator at MTRI.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competition uses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which can be downloaded at no cost and “lets you learn about the species around you, while also collecting useful data for biologists,” he said.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an online social network that allows people to share biodiversity information and help each other learn about nature.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competition is aimed at seeing how many species can be found and observations made in each municipality in the region. The winning municipality receives bragging rights and the top three individuals with the most species and observations recorded will win a prize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Observations are defined as encounters recorded with an individual organism at a particular time and location. Organisms could include birds, trees, fungus and living or dead creatures. They also include animal scat, tracks and habitat.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person just needs to download the app to participate, explained Knutson. An app user can take a photo of an animal or plant, for example, upload it to the app and it will be identified promptly. However, the identification may not be 100 per cent accurate.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well, experts from around the world monitoring the site may chime in to confirm what the app came up with and provide some feedback.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meant to be fun, the competition helps provide important data for biologists.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becomes part of some crucial data that we use to do things like monitoring for invasive species and potentially learning about the distribution and timing of rare species,” said Knutson.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information also gives them baseline data to enable them to compare year-after-year results that, for example, could show a decline in the population of a certain bird.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competition held in 2020 yielded some positive results. More than 9,000 observations and 1,300 different species were recorded with 151 people submitting information from throughout Kespukwitk. Within these observations, 90 of them were of invasive species and 15 were of species at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last year’s competition, the top observer collected 2,200 observations over the one-week competition time period. The top species collector recorded 413 different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municipality for most observations and most species found during last year’s competition was the Municipality of the County of Annapolis. In second place for the number of observations and species found was the Municipality of Barrington. Earning third place for the number of observations was the Municipality of the District of Lunenburg (MODL). The Municipality of Digby earned third spot for the number of species found.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coincide with the competition, MTRI will be hosting nature walks in each of the competing municipalities and advising people on the use of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walk in MODL was to be held September 19 from 1 p.m. to 3 p.m. at the Indian Path Commons. In the Region of Queens Municipality (RQM), the walk is planned for the MTRI field station or in Kempt (yet to be decided) on September 22 from 5:30 p.m. to 7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walk in RQM, a representative from the Nova Scotia Invasive Species Council will be joining in to answer any questions.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Participants must pre-register for these walks and can do so by going to </w:t>
      </w:r>
      <w:hyperlink r:id="rId543" w:history="1">
        <w:r>
          <w:rPr>
            <w:rFonts w:ascii="arial" w:eastAsia="arial" w:hAnsi="arial" w:cs="arial"/>
            <w:i/>
            <w:color w:val="0077CC"/>
            <w:sz w:val="20"/>
            <w:u w:val="single"/>
            <w:shd w:val="clear" w:color="auto" w:fill="FFFFFF"/>
            <w:lang w:val="en-US" w:eastAsia="en-US" w:bidi="ar-SA"/>
          </w:rPr>
          <w:t>https://forms.office.com/r/YRBqM9wg7P</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go to   </w:t>
      </w:r>
      <w:hyperlink r:id="rId544" w:history="1">
        <w:r>
          <w:rPr>
            <w:rFonts w:ascii="arial" w:eastAsia="arial" w:hAnsi="arial" w:cs="arial"/>
            <w:i/>
            <w:color w:val="0077CC"/>
            <w:sz w:val="20"/>
            <w:u w:val="single"/>
            <w:shd w:val="clear" w:color="auto" w:fill="FFFFFF"/>
            <w:lang w:val="en-US" w:eastAsia="en-US" w:bidi="ar-SA"/>
          </w:rPr>
          <w:t>https://</w:t>
        </w:r>
      </w:hyperlink>
      <w:hyperlink r:id="rId544" w:history="1">
        <w:r>
          <w:rPr>
            <w:rFonts w:ascii="arial" w:eastAsia="arial" w:hAnsi="arial" w:cs="arial"/>
            <w:b/>
            <w:i/>
            <w:color w:val="0077CC"/>
            <w:sz w:val="20"/>
            <w:u w:val="single"/>
            <w:shd w:val="clear" w:color="auto" w:fill="FFFFFF"/>
            <w:lang w:val="en-US" w:eastAsia="en-US" w:bidi="ar-SA"/>
          </w:rPr>
          <w:t>inaturalist</w:t>
        </w:r>
      </w:hyperlink>
      <w:hyperlink r:id="rId544" w:history="1">
        <w:r>
          <w:rPr>
            <w:rFonts w:ascii="arial" w:eastAsia="arial" w:hAnsi="arial" w:cs="arial"/>
            <w:i/>
            <w:color w:val="0077CC"/>
            <w:sz w:val="20"/>
            <w:u w:val="single"/>
            <w:shd w:val="clear" w:color="auto" w:fill="FFFFFF"/>
            <w:lang w:val="en-US" w:eastAsia="en-US" w:bidi="ar-SA"/>
          </w:rPr>
          <w:t>.ca</w:t>
        </w:r>
      </w:hyperlink>
      <w:r>
        <w:rPr>
          <w:rFonts w:ascii="arial" w:eastAsia="arial" w:hAnsi="arial" w:cs="arial"/>
          <w:color w:val="000000"/>
          <w:sz w:val="20"/>
          <w:lang w:val="en-US" w:eastAsia="en-US" w:bidi="ar-SA"/>
        </w:rPr>
        <w:t xml:space="preserve">/ and search under the project tab.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funded by the TD Foundation of Friends of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Niagara Nature: Peninsula's snakes slither into September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Standard (St. Catharines,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 Catherine's Standard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summer ends, many snakes become more active in advance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makes it an excellent time to observe any of the nine species which are commonly found in Niagara. While snakes may not be beloved by all, they are a critical part of the ecosystem and important predators of many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citizen-science platform, the most frequently observed snake in Niagara is the common gartersnake (</w:t>
      </w:r>
      <w:r>
        <w:rPr>
          <w:rFonts w:ascii="arial" w:eastAsia="arial" w:hAnsi="arial" w:cs="arial"/>
          <w:i/>
          <w:color w:val="000000"/>
          <w:sz w:val="20"/>
          <w:lang w:val="en-US" w:eastAsia="en-US" w:bidi="ar-SA"/>
        </w:rPr>
        <w:t>Thamnophis sirtalis</w:t>
      </w:r>
      <w:r>
        <w:rPr>
          <w:rFonts w:ascii="arial" w:eastAsia="arial" w:hAnsi="arial" w:cs="arial"/>
          <w:color w:val="000000"/>
          <w:sz w:val="20"/>
          <w:lang w:val="en-US" w:eastAsia="en-US" w:bidi="ar-SA"/>
        </w:rPr>
        <w:t>). This familiar snake can be found in almost any habitat, from forest to meadow and swamp. They mainly feed on earthworms but will also take small fish and amphibians. Larger adults may prey on rodents.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gartersnakes are dark brown or green with broken yellow stripes; however, they are highly variable, and may have colourful striping or checkered patterns in red or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eastern milksnake (</w:t>
      </w:r>
      <w:r>
        <w:rPr>
          <w:rFonts w:ascii="arial" w:eastAsia="arial" w:hAnsi="arial" w:cs="arial"/>
          <w:i/>
          <w:color w:val="000000"/>
          <w:sz w:val="20"/>
          <w:lang w:val="en-US" w:eastAsia="en-US" w:bidi="ar-SA"/>
        </w:rPr>
        <w:t>Lampropeltis triangulum</w:t>
      </w:r>
      <w:r>
        <w:rPr>
          <w:rFonts w:ascii="arial" w:eastAsia="arial" w:hAnsi="arial" w:cs="arial"/>
          <w:color w:val="000000"/>
          <w:sz w:val="20"/>
          <w:lang w:val="en-US" w:eastAsia="en-US" w:bidi="ar-SA"/>
        </w:rPr>
        <w:t>) is the second-most frequently observed snake in Niagara. They usually have a light grey body with alternating blotches of brown or red, but they are also highly variable. Their blotches may form rings, which sometimes causes them to be mistaken for the venomous coral snake.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 milksnake comes from the myth that these snakes enter barns to drink milk from cows. However, adult milksnakes prefer to eat rodents, which is why they are often sighted in farm buildings while they are searching for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third place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common watersnake (</w:t>
      </w:r>
      <w:r>
        <w:rPr>
          <w:rFonts w:ascii="arial" w:eastAsia="arial" w:hAnsi="arial" w:cs="arial"/>
          <w:i/>
          <w:color w:val="000000"/>
          <w:sz w:val="20"/>
          <w:lang w:val="en-US" w:eastAsia="en-US" w:bidi="ar-SA"/>
        </w:rPr>
        <w:t>Nerodia sipedon</w:t>
      </w:r>
      <w:r>
        <w:rPr>
          <w:rFonts w:ascii="arial" w:eastAsia="arial" w:hAnsi="arial" w:cs="arial"/>
          <w:color w:val="000000"/>
          <w:sz w:val="20"/>
          <w:lang w:val="en-US" w:eastAsia="en-US" w:bidi="ar-SA"/>
        </w:rPr>
        <w:t>) is rarely found far from aquatic environments. This snake is an expert hunter of fish, frogs, and other amphibians. They are usually dark grey with mottling and may appear to be completely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interesting twist, the invasive round goby has been a boon to watersnake populations in Niagara. The Lake Erie subspecies was once threatened with extinction, but the snakes adapted to prey on the abundant gobys, and their numbers have recovered enough that they have been removed from the species at risk list for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fourth place, Dekay's brownsnake (</w:t>
      </w:r>
      <w:r>
        <w:rPr>
          <w:rFonts w:ascii="arial" w:eastAsia="arial" w:hAnsi="arial" w:cs="arial"/>
          <w:i/>
          <w:color w:val="000000"/>
          <w:sz w:val="20"/>
          <w:lang w:val="en-US" w:eastAsia="en-US" w:bidi="ar-SA"/>
        </w:rPr>
        <w:t>Storeria dekayi</w:t>
      </w:r>
      <w:r>
        <w:rPr>
          <w:rFonts w:ascii="arial" w:eastAsia="arial" w:hAnsi="arial" w:cs="arial"/>
          <w:color w:val="000000"/>
          <w:sz w:val="20"/>
          <w:lang w:val="en-US" w:eastAsia="en-US" w:bidi="ar-SA"/>
        </w:rPr>
        <w:t>) is another specialist hunter. They prey almost exclusively on snails and slugs; they have evolved specialized jaws which are able to extract snails from their shells. These light brown snakes have a white line down their back, bordered with a double set of black dots and a lighter belly. They are found throughout Niagara, near water or in other moist environments favoured by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gartersnake and watersnake, Dekay's brownsnakes give birth to live young instead of laying eggs. Newborn snakes are a joy to find in late summer and are active well into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red-bellied snake (</w:t>
      </w:r>
      <w:r>
        <w:rPr>
          <w:rFonts w:ascii="arial" w:eastAsia="arial" w:hAnsi="arial" w:cs="arial"/>
          <w:i/>
          <w:color w:val="000000"/>
          <w:sz w:val="20"/>
          <w:lang w:val="en-US" w:eastAsia="en-US" w:bidi="ar-SA"/>
        </w:rPr>
        <w:t>Storeria occipitomaculata</w:t>
      </w:r>
      <w:r>
        <w:rPr>
          <w:rFonts w:ascii="arial" w:eastAsia="arial" w:hAnsi="arial" w:cs="arial"/>
          <w:color w:val="000000"/>
          <w:sz w:val="20"/>
          <w:lang w:val="en-US" w:eastAsia="en-US" w:bidi="ar-SA"/>
        </w:rPr>
        <w:t>) is one of the smallest in Niagara and may be easily mistaken for an earthworm or a small Dekay's brownsnake. No other snake in Niagara has the solid red belly that gives this snake its common name. They usually have a lighter patch just behind the head, but not as distinct as that of the ring-necked snake. They feed on insects, worms, and other invertebrates and are important predators of garden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other snakes are also found in Niagara, and are rarely observed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smooth green snake (</w:t>
      </w:r>
      <w:r>
        <w:rPr>
          <w:rFonts w:ascii="arial" w:eastAsia="arial" w:hAnsi="arial" w:cs="arial"/>
          <w:i/>
          <w:color w:val="000000"/>
          <w:sz w:val="20"/>
          <w:lang w:val="en-US" w:eastAsia="en-US" w:bidi="ar-SA"/>
        </w:rPr>
        <w:t>Ophedodrys vernalis</w:t>
      </w:r>
      <w:r>
        <w:rPr>
          <w:rFonts w:ascii="arial" w:eastAsia="arial" w:hAnsi="arial" w:cs="arial"/>
          <w:color w:val="000000"/>
          <w:sz w:val="20"/>
          <w:lang w:val="en-US" w:eastAsia="en-US" w:bidi="ar-SA"/>
        </w:rPr>
        <w:t>) can be found in the bogs in Wainfleet. A specialist hunter of insects, this beautiful snake is one of the most striking but difficult to spot snakes in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ribbon snake (</w:t>
      </w:r>
      <w:r>
        <w:rPr>
          <w:rFonts w:ascii="arial" w:eastAsia="arial" w:hAnsi="arial" w:cs="arial"/>
          <w:i/>
          <w:color w:val="000000"/>
          <w:sz w:val="20"/>
          <w:lang w:val="en-US" w:eastAsia="en-US" w:bidi="ar-SA"/>
        </w:rPr>
        <w:t>Thamnophis saurita</w:t>
      </w:r>
      <w:r>
        <w:rPr>
          <w:rFonts w:ascii="arial" w:eastAsia="arial" w:hAnsi="arial" w:cs="arial"/>
          <w:color w:val="000000"/>
          <w:sz w:val="20"/>
          <w:lang w:val="en-US" w:eastAsia="en-US" w:bidi="ar-SA"/>
        </w:rPr>
        <w:t xml:space="preserve">) is recorded several times in West Lincoln. The ribbon snake resembles the common gartersnake, but usually has unbroken stripes and a white spot in front of the eyes. These differences are subtle and submitting images of snakes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great way to get identification help from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massasauga (</w:t>
      </w:r>
      <w:r>
        <w:rPr>
          <w:rFonts w:ascii="arial" w:eastAsia="arial" w:hAnsi="arial" w:cs="arial"/>
          <w:i/>
          <w:color w:val="000000"/>
          <w:sz w:val="20"/>
          <w:lang w:val="en-US" w:eastAsia="en-US" w:bidi="ar-SA"/>
        </w:rPr>
        <w:t>Sisturus catenatus</w:t>
      </w:r>
      <w:r>
        <w:rPr>
          <w:rFonts w:ascii="arial" w:eastAsia="arial" w:hAnsi="arial" w:cs="arial"/>
          <w:color w:val="000000"/>
          <w:sz w:val="20"/>
          <w:lang w:val="en-US" w:eastAsia="en-US" w:bidi="ar-SA"/>
        </w:rPr>
        <w:t>) is the only rattlesnake found in Ontario. There are scattered populations along the shores of Georgian Bay and the Bruce Peninsula; in Niagara, the massasauga has primarily been observed in the Wainfleet Bog. A shy snake, it usually relies on camouflage to ambush prey and avoid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ring-necked snake (</w:t>
      </w:r>
      <w:r>
        <w:rPr>
          <w:rFonts w:ascii="arial" w:eastAsia="arial" w:hAnsi="arial" w:cs="arial"/>
          <w:i/>
          <w:color w:val="000000"/>
          <w:sz w:val="20"/>
          <w:lang w:val="en-US" w:eastAsia="en-US" w:bidi="ar-SA"/>
        </w:rPr>
        <w:t>Diadophis punctuates</w:t>
      </w:r>
      <w:r>
        <w:rPr>
          <w:rFonts w:ascii="arial" w:eastAsia="arial" w:hAnsi="arial" w:cs="arial"/>
          <w:color w:val="000000"/>
          <w:sz w:val="20"/>
          <w:lang w:val="en-US" w:eastAsia="en-US" w:bidi="ar-SA"/>
        </w:rPr>
        <w:t xml:space="preserve">) is the rarest Niagara snake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is greyish with a yellow or orange ring at its neck, as suggested by the common name. This small snake coils its tail when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you'd like to join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project, create an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.ca. The platform is free to use and has an application for both iOS and Android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simple to use; upload photos with your phone's camera, or your computer, and submit them for identification. Your observations can then become part of research projects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help by submitting identifications, which are driven by community consensus. Submitting observations has become one of my favourite hobbies, and any nature enthusiast should enjoy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a story idea? Email </w:t>
      </w:r>
      <w:hyperlink r:id="rId345"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See you in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A winding path to knowledge: Embracing the breadth of outdoor experiences as a way to enlightenment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Sun-Times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Sun-Times Media,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Bowman</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Nature journaling is just the latest way I'm using in trying to build my enlightenment in the outdoor world. I sat for five minutes trying to be part of the cattails, snow, ice, bare trees, rabbit tracks and the flock of starlings sashaying through off-and-on bursts of sun at Russell R. Kirt Prairie.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minute in, the buzzing of my phone interrupted when our daughter texted.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first nature journaling began with baby steps.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past few years, I've worked on expanding my outdoors world; expanding my mind.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our youngest reached the age where he could be alone when he came home from school, I deliberately started.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came my master naturalist certification. Once accepted into the program, run by the Illinois Extension (extension.illinois.edu/mn), you take a course of several months. To maintain certification, hours of education and service are required each year.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somebody who fancies himself as knowing the natural world, it was incredibly humbling. There were experts, such as Mike Ward, senior ornithologist for the Illinois Natural History Survey, who came up from Champaign to teach our class. In a midday walk, he rattled off the names of the birds calling as easily as a ballplayer spits sunflower seeds.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year, I earned my Master Gardener certification (extension.illinois.edu/mg) in the same basic structure as master naturalist. Again I was incredibly humbled, this time even by classmates who already knew more than I ever would.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Dale Bowman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doesn't need to be a perfect scene, such as the beauty of cherry-blossoms time in April at the University of Illinois Arboretum, to begin natural journaling and to contemplate the outdoors.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were spotter trainings. Outdoor sorts are weather nuts of varying degrees. So imagine sitting in a room with dozens of others as nutty about weather as you are, it's like being in a brigade of Tom Skilling clones. It's glorious. Out of enjoyment as much as for gaining knowledge, I've started doing a refresher every year or so. Classes this spring are online (weather.gov/lot/spotter_talk).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pandemic interrupted my plans to do a tree identification course, but I will, probably with the Morton Arboretum or Openlands, or both.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roundabout way, the pandemic is how I ended up nature journaling.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pandemic, Chris Evans, interim master naturalist coordinator, started doing monthly Zoom sessions on various topics. Before the pandemic, Evans came up from southern Illinois to teach a course on tree identification and pushed us to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or Seek apps. It's something I still value.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Zoom, Evans can have experts all around Illinois present on topics across the state. I take in many sessions.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December, Evans had Wendy Ferguson, horticulture program coordinator for Henderson, Knox, McDonough and Warren Counties, present on "Benefits of Nature Journaling."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benefits are broad.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Calms your mind and increases your attention to detail and appreciation of beauty.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Improves your recognition of different animal and plant species, and your understanding of where and how they live.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Creates new pathways in the brain with which to store your memories.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Strengthens hand-eye coordination.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time, it can improve your ability to observe, draw and write.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Ferguson drew me in enough that I had one of our kids buy me a Strathmore 400 Series Sketch Paper Pad from Michaels for Christmas.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Jan. 13, after viewing Tony Fitzpatrick's "Jesus of Western Avenue" exhibit at College of DuPage, I began nature journaling by walking Kirt Prairie within the COD natural areas.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is central to nature journaling, but I suck at drawing. Words I find easier to work. So I cobbled a haiku out of walking/sitting Kirt Prairie.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Snow, starling racket, cattails, stark bare trees. Scudding clouds parse long shadows.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journey, I'll take the time to expand my mind.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These Birds Aren’t Lost. They’re Adapting.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01:06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Marion Renault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Bird-watchers love to see vagrants, or birds that have traveled far outside their range. But scientists say they have a lot to teach us in a world facing ecological change.</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Bird-watchers love to see vagrants, or birds that have traveled far outside their range. But scientists say they have a lot to teach us in a world facing ecological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what we can tell, the Steller’s sea eagle trekking across North America does not appear homesick.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bird has </w:t>
      </w:r>
      <w:hyperlink r:id="rId566" w:history="1">
        <w:r>
          <w:rPr>
            <w:rFonts w:ascii="arial" w:eastAsia="arial" w:hAnsi="arial" w:cs="arial"/>
            <w:i/>
            <w:color w:val="0077CC"/>
            <w:sz w:val="20"/>
            <w:u w:val="single"/>
            <w:shd w:val="clear" w:color="auto" w:fill="FFFFFF"/>
            <w:lang w:val="en-US" w:eastAsia="en-US" w:bidi="ar-SA"/>
          </w:rPr>
          <w:t>strayed</w:t>
        </w:r>
      </w:hyperlink>
      <w:r>
        <w:rPr>
          <w:rFonts w:ascii="arial" w:eastAsia="arial" w:hAnsi="arial" w:cs="arial"/>
          <w:color w:val="000000"/>
          <w:sz w:val="20"/>
          <w:lang w:val="en-US" w:eastAsia="en-US" w:bidi="ar-SA"/>
        </w:rPr>
        <w:t xml:space="preserve"> thousands of miles from its native range in East Asia over the last two years, roving from the Denali Highway in Alaska down to a potential sighting South Texas before moving eastward and back north to Canada and New England. Its cartoonish yellow beak and distinctive wing coloration recently attracted </w:t>
      </w:r>
      <w:hyperlink r:id="rId567" w:history="1">
        <w:r>
          <w:rPr>
            <w:rFonts w:ascii="arial" w:eastAsia="arial" w:hAnsi="arial" w:cs="arial"/>
            <w:i/>
            <w:color w:val="0077CC"/>
            <w:sz w:val="20"/>
            <w:u w:val="single"/>
            <w:shd w:val="clear" w:color="auto" w:fill="FFFFFF"/>
            <w:lang w:val="en-US" w:eastAsia="en-US" w:bidi="ar-SA"/>
          </w:rPr>
          <w:t>crowds</w:t>
        </w:r>
      </w:hyperlink>
      <w:r>
        <w:rPr>
          <w:rFonts w:ascii="arial" w:eastAsia="arial" w:hAnsi="arial" w:cs="arial"/>
          <w:color w:val="000000"/>
          <w:sz w:val="20"/>
          <w:lang w:val="en-US" w:eastAsia="en-US" w:bidi="ar-SA"/>
        </w:rPr>
        <w:t xml:space="preserve"> of rapt birders to </w:t>
      </w:r>
      <w:hyperlink r:id="rId568" w:history="1">
        <w:r>
          <w:rPr>
            <w:rFonts w:ascii="arial" w:eastAsia="arial" w:hAnsi="arial" w:cs="arial"/>
            <w:i/>
            <w:color w:val="0077CC"/>
            <w:sz w:val="20"/>
            <w:u w:val="single"/>
            <w:shd w:val="clear" w:color="auto" w:fill="FFFFFF"/>
            <w:lang w:val="en-US" w:eastAsia="en-US" w:bidi="ar-SA"/>
          </w:rPr>
          <w:t>Maine</w:t>
        </w:r>
      </w:hyperlink>
      <w:r>
        <w:rPr>
          <w:rFonts w:ascii="arial" w:eastAsia="arial" w:hAnsi="arial" w:cs="arial"/>
          <w:color w:val="000000"/>
          <w:sz w:val="20"/>
          <w:lang w:val="en-US" w:eastAsia="en-US" w:bidi="ar-SA"/>
        </w:rPr>
        <w:t xml:space="preserve"> before turning up on April Fools’ Day in </w:t>
      </w:r>
      <w:hyperlink r:id="rId569" w:history="1">
        <w:r>
          <w:rPr>
            <w:rFonts w:ascii="arial" w:eastAsia="arial" w:hAnsi="arial" w:cs="arial"/>
            <w:i/>
            <w:color w:val="0077CC"/>
            <w:sz w:val="20"/>
            <w:u w:val="single"/>
            <w:shd w:val="clear" w:color="auto" w:fill="FFFFFF"/>
            <w:lang w:val="en-US" w:eastAsia="en-US" w:bidi="ar-SA"/>
          </w:rPr>
          <w:t>Nova Scotia.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live in a world of very little surprise,” said Nick Lund, the outreach manager for Maine Audubon and creator of </w:t>
      </w:r>
      <w:hyperlink r:id="rId570" w:history="1">
        <w:r>
          <w:rPr>
            <w:rFonts w:ascii="arial" w:eastAsia="arial" w:hAnsi="arial" w:cs="arial"/>
            <w:i/>
            <w:color w:val="0077CC"/>
            <w:sz w:val="20"/>
            <w:u w:val="single"/>
            <w:shd w:val="clear" w:color="auto" w:fill="FFFFFF"/>
            <w:lang w:val="en-US" w:eastAsia="en-US" w:bidi="ar-SA"/>
          </w:rPr>
          <w:t>The Birdist</w:t>
        </w:r>
      </w:hyperlink>
      <w:r>
        <w:rPr>
          <w:rFonts w:ascii="arial" w:eastAsia="arial" w:hAnsi="arial" w:cs="arial"/>
          <w:color w:val="000000"/>
          <w:sz w:val="20"/>
          <w:lang w:val="en-US" w:eastAsia="en-US" w:bidi="ar-SA"/>
        </w:rPr>
        <w:t xml:space="preserve"> blog. Catching a glimpse of a far-flung bird in one’s backyard, he said, “is like the purest form of joy.”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rogue Steller’s sea eagle isn’t just a lost bird: It is an </w:t>
      </w:r>
      <w:hyperlink r:id="rId571" w:history="1">
        <w:r>
          <w:rPr>
            <w:rFonts w:ascii="arial" w:eastAsia="arial" w:hAnsi="arial" w:cs="arial"/>
            <w:i/>
            <w:color w:val="0077CC"/>
            <w:sz w:val="20"/>
            <w:u w:val="single"/>
            <w:shd w:val="clear" w:color="auto" w:fill="FFFFFF"/>
            <w:lang w:val="en-US" w:eastAsia="en-US" w:bidi="ar-SA"/>
          </w:rPr>
          <w:t>avian vagrant</w:t>
        </w:r>
      </w:hyperlink>
      <w:r>
        <w:rPr>
          <w:rFonts w:ascii="arial" w:eastAsia="arial" w:hAnsi="arial" w:cs="arial"/>
          <w:color w:val="000000"/>
          <w:sz w:val="20"/>
          <w:lang w:val="en-US" w:eastAsia="en-US" w:bidi="ar-SA"/>
        </w:rPr>
        <w:t>, a term that describes birds that wing their way well beyond their species’s normal range of movement.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have long marveled at such exotic stragglers — which experts also refer to as waifs, rarities, extralimitals, casuals and accidentals — and what they suggest about the biological importance of wandering. “The ‘accidentals’ are the exceptional individuals that go farthest away from the metropolis of the species; they do not belong to the ordinary mob,” Joseph Grinnell, a field biologist in California, </w:t>
      </w:r>
      <w:hyperlink r:id="rId572" w:history="1">
        <w:r>
          <w:rPr>
            <w:rFonts w:ascii="arial" w:eastAsia="arial" w:hAnsi="arial" w:cs="arial"/>
            <w:i/>
            <w:color w:val="0077CC"/>
            <w:sz w:val="20"/>
            <w:u w:val="single"/>
            <w:shd w:val="clear" w:color="auto" w:fill="FFFFFF"/>
            <w:lang w:val="en-US" w:eastAsia="en-US" w:bidi="ar-SA"/>
          </w:rPr>
          <w:t>noted</w:t>
        </w:r>
      </w:hyperlink>
      <w:r>
        <w:rPr>
          <w:rFonts w:ascii="arial" w:eastAsia="arial" w:hAnsi="arial" w:cs="arial"/>
          <w:color w:val="000000"/>
          <w:sz w:val="20"/>
          <w:lang w:val="en-US" w:eastAsia="en-US" w:bidi="ar-SA"/>
        </w:rPr>
        <w:t xml:space="preserve"> in 1922. “They constitute sort of sensitive tentacles, by which the species keeps aware of the possibilities of aerial expansion.”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peripatetic sea eagle wasn’t 2021’s only extralimital. Other </w:t>
      </w:r>
      <w:hyperlink r:id="rId573" w:history="1">
        <w:r>
          <w:rPr>
            <w:rFonts w:ascii="arial" w:eastAsia="arial" w:hAnsi="arial" w:cs="arial"/>
            <w:i/>
            <w:color w:val="0077CC"/>
            <w:sz w:val="20"/>
            <w:u w:val="single"/>
            <w:shd w:val="clear" w:color="auto" w:fill="FFFFFF"/>
            <w:lang w:val="en-US" w:eastAsia="en-US" w:bidi="ar-SA"/>
          </w:rPr>
          <w:t>fan favorites</w:t>
        </w:r>
      </w:hyperlink>
      <w:r>
        <w:rPr>
          <w:rFonts w:ascii="arial" w:eastAsia="arial" w:hAnsi="arial" w:cs="arial"/>
          <w:color w:val="000000"/>
          <w:sz w:val="20"/>
          <w:lang w:val="en-US" w:eastAsia="en-US" w:bidi="ar-SA"/>
        </w:rPr>
        <w:t xml:space="preserve"> strayed from the parts of Central and South America where they are typically found: an Inca tern </w:t>
      </w:r>
      <w:hyperlink r:id="rId574" w:history="1">
        <w:r>
          <w:rPr>
            <w:rFonts w:ascii="arial" w:eastAsia="arial" w:hAnsi="arial" w:cs="arial"/>
            <w:i/>
            <w:color w:val="0077CC"/>
            <w:sz w:val="20"/>
            <w:u w:val="single"/>
            <w:shd w:val="clear" w:color="auto" w:fill="FFFFFF"/>
            <w:lang w:val="en-US" w:eastAsia="en-US" w:bidi="ar-SA"/>
          </w:rPr>
          <w:t>spotted</w:t>
        </w:r>
      </w:hyperlink>
      <w:r>
        <w:rPr>
          <w:rFonts w:ascii="arial" w:eastAsia="arial" w:hAnsi="arial" w:cs="arial"/>
          <w:color w:val="000000"/>
          <w:sz w:val="20"/>
          <w:lang w:val="en-US" w:eastAsia="en-US" w:bidi="ar-SA"/>
        </w:rPr>
        <w:t xml:space="preserve"> in Hawaii; a small-billed elaenia </w:t>
      </w:r>
      <w:hyperlink r:id="rId575" w:history="1">
        <w:r>
          <w:rPr>
            <w:rFonts w:ascii="arial" w:eastAsia="arial" w:hAnsi="arial" w:cs="arial"/>
            <w:i/>
            <w:color w:val="0077CC"/>
            <w:sz w:val="20"/>
            <w:u w:val="single"/>
            <w:shd w:val="clear" w:color="auto" w:fill="FFFFFF"/>
            <w:lang w:val="en-US" w:eastAsia="en-US" w:bidi="ar-SA"/>
          </w:rPr>
          <w:t>captured</w:t>
        </w:r>
      </w:hyperlink>
      <w:r>
        <w:rPr>
          <w:rFonts w:ascii="arial" w:eastAsia="arial" w:hAnsi="arial" w:cs="arial"/>
          <w:color w:val="000000"/>
          <w:sz w:val="20"/>
          <w:lang w:val="en-US" w:eastAsia="en-US" w:bidi="ar-SA"/>
        </w:rPr>
        <w:t xml:space="preserve"> in a net in Quebec; a heron-like limpkin </w:t>
      </w:r>
      <w:hyperlink r:id="rId576" w:history="1">
        <w:r>
          <w:rPr>
            <w:rFonts w:ascii="arial" w:eastAsia="arial" w:hAnsi="arial" w:cs="arial"/>
            <w:i/>
            <w:color w:val="0077CC"/>
            <w:sz w:val="20"/>
            <w:u w:val="single"/>
            <w:shd w:val="clear" w:color="auto" w:fill="FFFFFF"/>
            <w:lang w:val="en-US" w:eastAsia="en-US" w:bidi="ar-SA"/>
          </w:rPr>
          <w:t>recorded</w:t>
        </w:r>
      </w:hyperlink>
      <w:r>
        <w:rPr>
          <w:rFonts w:ascii="arial" w:eastAsia="arial" w:hAnsi="arial" w:cs="arial"/>
          <w:color w:val="000000"/>
          <w:sz w:val="20"/>
          <w:lang w:val="en-US" w:eastAsia="en-US" w:bidi="ar-SA"/>
        </w:rPr>
        <w:t xml:space="preserve"> in Texas for the first time; and, a gray-breasted Martin </w:t>
      </w:r>
      <w:hyperlink r:id="rId577" w:history="1">
        <w:r>
          <w:rPr>
            <w:rFonts w:ascii="arial" w:eastAsia="arial" w:hAnsi="arial" w:cs="arial"/>
            <w:i/>
            <w:color w:val="0077CC"/>
            <w:sz w:val="20"/>
            <w:u w:val="single"/>
            <w:shd w:val="clear" w:color="auto" w:fill="FFFFFF"/>
            <w:lang w:val="en-US" w:eastAsia="en-US" w:bidi="ar-SA"/>
          </w:rPr>
          <w:t>observed</w:t>
        </w:r>
      </w:hyperlink>
      <w:r>
        <w:rPr>
          <w:rFonts w:ascii="arial" w:eastAsia="arial" w:hAnsi="arial" w:cs="arial"/>
          <w:color w:val="000000"/>
          <w:sz w:val="20"/>
          <w:lang w:val="en-US" w:eastAsia="en-US" w:bidi="ar-SA"/>
        </w:rPr>
        <w:t xml:space="preserve"> in Prospect Park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time there’s a vagrant it’s its own exciting story,” Mr. Lund said. “It has this treasure hunter’s charm.”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w:t>
      </w:r>
      <w:hyperlink r:id="rId578" w:history="1">
        <w:r>
          <w:rPr>
            <w:rFonts w:ascii="arial" w:eastAsia="arial" w:hAnsi="arial" w:cs="arial"/>
            <w:i/>
            <w:color w:val="0077CC"/>
            <w:sz w:val="20"/>
            <w:u w:val="single"/>
            <w:shd w:val="clear" w:color="auto" w:fill="FFFFFF"/>
            <w:lang w:val="en-US" w:eastAsia="en-US" w:bidi="ar-SA"/>
          </w:rPr>
          <w:t>book</w:t>
        </w:r>
      </w:hyperlink>
      <w:r>
        <w:rPr>
          <w:rFonts w:ascii="arial" w:eastAsia="arial" w:hAnsi="arial" w:cs="arial"/>
          <w:color w:val="000000"/>
          <w:sz w:val="20"/>
          <w:lang w:val="en-US" w:eastAsia="en-US" w:bidi="ar-SA"/>
        </w:rPr>
        <w:t>, “Vagrancy in Birds,” extends this century-old notion — arguing that vagrancy does not always represent a tale of navigational avian misfortune, but can be one of the first visible signs of bird species adapting to human-driven alterations to Earth’s waters, lands and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destroying and creating habitats,” said Alexander Lees, a co-author of the book and a senior biodiversity lecturer at Manchester Metropolitan University in England. “We’d expect wildlife to adapt to that.”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Migratory birds are equipped with tools to navigate what Heinrich Gätke, a German ornithologist, </w:t>
      </w:r>
      <w:hyperlink r:id="rId579" w:history="1">
        <w:r>
          <w:rPr>
            <w:rFonts w:ascii="arial" w:eastAsia="arial" w:hAnsi="arial" w:cs="arial"/>
            <w:i/>
            <w:color w:val="0077CC"/>
            <w:sz w:val="20"/>
            <w:u w:val="single"/>
            <w:shd w:val="clear" w:color="auto" w:fill="FFFFFF"/>
            <w:lang w:val="en-US" w:eastAsia="en-US" w:bidi="ar-SA"/>
          </w:rPr>
          <w:t>described</w:t>
        </w:r>
      </w:hyperlink>
      <w:r>
        <w:rPr>
          <w:rFonts w:ascii="arial" w:eastAsia="arial" w:hAnsi="arial" w:cs="arial"/>
          <w:color w:val="000000"/>
          <w:sz w:val="20"/>
          <w:lang w:val="en-US" w:eastAsia="en-US" w:bidi="ar-SA"/>
        </w:rPr>
        <w:t xml:space="preserve"> in 1895 as “the whole vault of heaven.”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rely on potentially inherited “mental maps” refined during the first journeys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employ an internal clock for measuring elapsed time. They may also have an internal compass for determining orientation that they calibrate using the sun, stars, patterns of polarized light and the Earth’s magnetic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will successfully migrate entire lifetimes without a hitch. But the avian navigation system is not error-proof.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one, unusual weather patterns can rechart a bird’s regularly scheduled flight path. In 1927, for example, a cold spell combined with an “exceptionally high easterly wind” </w:t>
      </w:r>
      <w:hyperlink r:id="rId580" w:history="1">
        <w:r>
          <w:rPr>
            <w:rFonts w:ascii="arial" w:eastAsia="arial" w:hAnsi="arial" w:cs="arial"/>
            <w:i/>
            <w:color w:val="0077CC"/>
            <w:sz w:val="20"/>
            <w:u w:val="single"/>
            <w:shd w:val="clear" w:color="auto" w:fill="FFFFFF"/>
            <w:lang w:val="en-US" w:eastAsia="en-US" w:bidi="ar-SA"/>
          </w:rPr>
          <w:t>pushed</w:t>
        </w:r>
      </w:hyperlink>
      <w:r>
        <w:rPr>
          <w:rFonts w:ascii="arial" w:eastAsia="arial" w:hAnsi="arial" w:cs="arial"/>
          <w:color w:val="000000"/>
          <w:sz w:val="20"/>
          <w:lang w:val="en-US" w:eastAsia="en-US" w:bidi="ar-SA"/>
        </w:rPr>
        <w:t xml:space="preserve"> a spray of Lapwings across the Atlantic Ocean to Newfoundland. More recently, extreme droughts have </w:t>
      </w:r>
      <w:hyperlink r:id="rId581" w:history="1">
        <w:r>
          <w:rPr>
            <w:rFonts w:ascii="arial" w:eastAsia="arial" w:hAnsi="arial" w:cs="arial"/>
            <w:i/>
            <w:color w:val="0077CC"/>
            <w:sz w:val="20"/>
            <w:u w:val="single"/>
            <w:shd w:val="clear" w:color="auto" w:fill="FFFFFF"/>
            <w:lang w:val="en-US" w:eastAsia="en-US" w:bidi="ar-SA"/>
          </w:rPr>
          <w:t>sent</w:t>
        </w:r>
      </w:hyperlink>
      <w:r>
        <w:rPr>
          <w:rFonts w:ascii="arial" w:eastAsia="arial" w:hAnsi="arial" w:cs="arial"/>
          <w:color w:val="000000"/>
          <w:sz w:val="20"/>
          <w:lang w:val="en-US" w:eastAsia="en-US" w:bidi="ar-SA"/>
        </w:rPr>
        <w:t xml:space="preserve"> marsh-loving glossy ibises from the Mediterranean as far north as the British Isles.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vagrants do not survive their detours. “They either die or disappear never to be seen again,” said Robert Davis, a wildlife biologist at Edith Cowan University in Australia. “It’s almost a novelty, a fleeting moment — then it’s gone.”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2011, for example, a juvenile emperor penguin washed ashore on Peka Peka Beach in New Zealand, some 2,000 miles from its coastal Antarctic home. The marooned bird </w:t>
      </w:r>
      <w:hyperlink r:id="rId582" w:history="1">
        <w:r>
          <w:rPr>
            <w:rFonts w:ascii="arial" w:eastAsia="arial" w:hAnsi="arial" w:cs="arial"/>
            <w:i/>
            <w:color w:val="0077CC"/>
            <w:sz w:val="20"/>
            <w:u w:val="single"/>
            <w:shd w:val="clear" w:color="auto" w:fill="FFFFFF"/>
            <w:lang w:val="en-US" w:eastAsia="en-US" w:bidi="ar-SA"/>
          </w:rPr>
          <w:t>mistook wet sand for snow</w:t>
        </w:r>
      </w:hyperlink>
      <w:r>
        <w:rPr>
          <w:rFonts w:ascii="arial" w:eastAsia="arial" w:hAnsi="arial" w:cs="arial"/>
          <w:color w:val="000000"/>
          <w:sz w:val="20"/>
          <w:lang w:val="en-US" w:eastAsia="en-US" w:bidi="ar-SA"/>
        </w:rPr>
        <w:t xml:space="preserve">, and began eating it, landing him </w:t>
      </w:r>
      <w:hyperlink r:id="rId583" w:history="1">
        <w:r>
          <w:rPr>
            <w:rFonts w:ascii="arial" w:eastAsia="arial" w:hAnsi="arial" w:cs="arial"/>
            <w:i/>
            <w:color w:val="0077CC"/>
            <w:sz w:val="20"/>
            <w:u w:val="single"/>
            <w:shd w:val="clear" w:color="auto" w:fill="FFFFFF"/>
            <w:lang w:val="en-US" w:eastAsia="en-US" w:bidi="ar-SA"/>
          </w:rPr>
          <w:t>in rehabilitation</w:t>
        </w:r>
      </w:hyperlink>
      <w:r>
        <w:rPr>
          <w:rFonts w:ascii="arial" w:eastAsia="arial" w:hAnsi="arial" w:cs="arial"/>
          <w:color w:val="000000"/>
          <w:sz w:val="20"/>
          <w:lang w:val="en-US" w:eastAsia="en-US" w:bidi="ar-SA"/>
        </w:rPr>
        <w:t xml:space="preserve"> at Wellington Zoo’s animal hospital (a live-streamed, monthslong stay involving a bed of crushed ice and a hand-fed salmon diet). The wayward penguin eventually returned to sea with a one-inch microchip tucked under the skin of his right thigh and a three-inch satellite transmitter glued to his lower back, both of which stopped sending signals after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a pretty typical ending for a vagrant — but that doesn’t mean there’s not more to the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“Vagrancy is not just something that just happens totally accidentally,” said José Ramírez-Garofalo, an ecology graduate student at Rutgers University. “Rather than thinking, ‘This bird shouldn’t be here,’” he said, “we should be thinking, ‘Why is it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has demonstrated that the long-term impact of a single avian vagrant can in fact, be ecologically profound.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lone goose detached from a flock of its own feather might link up with another waterfowl species, year after year, eventually producing </w:t>
      </w:r>
      <w:hyperlink r:id="rId584" w:history="1">
        <w:r>
          <w:rPr>
            <w:rFonts w:ascii="arial" w:eastAsia="arial" w:hAnsi="arial" w:cs="arial"/>
            <w:i/>
            <w:color w:val="0077CC"/>
            <w:sz w:val="20"/>
            <w:u w:val="single"/>
            <w:shd w:val="clear" w:color="auto" w:fill="FFFFFF"/>
            <w:lang w:val="en-US" w:eastAsia="en-US" w:bidi="ar-SA"/>
          </w:rPr>
          <w:t>hybrid offspring</w:t>
        </w:r>
      </w:hyperlink>
      <w:r>
        <w:rPr>
          <w:rFonts w:ascii="arial" w:eastAsia="arial" w:hAnsi="arial" w:cs="arial"/>
          <w:color w:val="000000"/>
          <w:sz w:val="20"/>
          <w:lang w:val="en-US" w:eastAsia="en-US" w:bidi="ar-SA"/>
        </w:rPr>
        <w:t xml:space="preserve">. Vagrants can also </w:t>
      </w:r>
      <w:hyperlink r:id="rId585" w:history="1">
        <w:r>
          <w:rPr>
            <w:rFonts w:ascii="arial" w:eastAsia="arial" w:hAnsi="arial" w:cs="arial"/>
            <w:i/>
            <w:color w:val="0077CC"/>
            <w:sz w:val="20"/>
            <w:u w:val="single"/>
            <w:shd w:val="clear" w:color="auto" w:fill="FFFFFF"/>
            <w:lang w:val="en-US" w:eastAsia="en-US" w:bidi="ar-SA"/>
          </w:rPr>
          <w:t>establish</w:t>
        </w:r>
      </w:hyperlink>
      <w:r>
        <w:rPr>
          <w:rFonts w:ascii="arial" w:eastAsia="arial" w:hAnsi="arial" w:cs="arial"/>
          <w:color w:val="000000"/>
          <w:sz w:val="20"/>
          <w:lang w:val="en-US" w:eastAsia="en-US" w:bidi="ar-SA"/>
        </w:rPr>
        <w:t xml:space="preserve"> entirely new populations where they successfully breed, migrate or overwinter. Even if they die alone, wayward birds can seed new life-forms in a landscape by transporting </w:t>
      </w:r>
      <w:hyperlink r:id="rId586" w:history="1">
        <w:r>
          <w:rPr>
            <w:rFonts w:ascii="arial" w:eastAsia="arial" w:hAnsi="arial" w:cs="arial"/>
            <w:i/>
            <w:color w:val="0077CC"/>
            <w:sz w:val="20"/>
            <w:u w:val="single"/>
            <w:shd w:val="clear" w:color="auto" w:fill="FFFFFF"/>
            <w:lang w:val="en-US" w:eastAsia="en-US" w:bidi="ar-SA"/>
          </w:rPr>
          <w:t>parasites</w:t>
        </w:r>
      </w:hyperlink>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pathogens</w:t>
        </w:r>
      </w:hyperlink>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plants</w:t>
        </w:r>
      </w:hyperlink>
      <w:r>
        <w:rPr>
          <w:rFonts w:ascii="arial" w:eastAsia="arial" w:hAnsi="arial" w:cs="arial"/>
          <w:color w:val="000000"/>
          <w:sz w:val="20"/>
          <w:lang w:val="en-US" w:eastAsia="en-US" w:bidi="ar-SA"/>
        </w:rPr>
        <w:t xml:space="preserve"> and even </w:t>
      </w:r>
      <w:hyperlink r:id="rId589" w:history="1">
        <w:r>
          <w:rPr>
            <w:rFonts w:ascii="arial" w:eastAsia="arial" w:hAnsi="arial" w:cs="arial"/>
            <w:i/>
            <w:color w:val="0077CC"/>
            <w:sz w:val="20"/>
            <w:u w:val="single"/>
            <w:shd w:val="clear" w:color="auto" w:fill="FFFFFF"/>
            <w:lang w:val="en-US" w:eastAsia="en-US" w:bidi="ar-SA"/>
          </w:rPr>
          <w:t>live fish eggs</w:t>
        </w:r>
      </w:hyperlink>
      <w:r>
        <w:rPr>
          <w:rFonts w:ascii="arial" w:eastAsia="arial" w:hAnsi="arial" w:cs="arial"/>
          <w:color w:val="000000"/>
          <w:sz w:val="20"/>
          <w:lang w:val="en-US" w:eastAsia="en-US" w:bidi="ar-SA"/>
        </w:rPr>
        <w:t xml:space="preserve"> and </w:t>
      </w:r>
      <w:hyperlink r:id="rId590" w:history="1">
        <w:r>
          <w:rPr>
            <w:rFonts w:ascii="arial" w:eastAsia="arial" w:hAnsi="arial" w:cs="arial"/>
            <w:i/>
            <w:color w:val="0077CC"/>
            <w:sz w:val="20"/>
            <w:u w:val="single"/>
            <w:shd w:val="clear" w:color="auto" w:fill="FFFFFF"/>
            <w:lang w:val="en-US" w:eastAsia="en-US" w:bidi="ar-SA"/>
          </w:rPr>
          <w:t>brine shrimp</w:t>
        </w:r>
      </w:hyperlink>
      <w:r>
        <w:rPr>
          <w:rFonts w:ascii="arial" w:eastAsia="arial" w:hAnsi="arial" w:cs="arial"/>
          <w:color w:val="000000"/>
          <w:sz w:val="20"/>
          <w:lang w:val="en-US" w:eastAsia="en-US" w:bidi="ar-SA"/>
        </w:rPr>
        <w:t xml:space="preserve"> cysts on their feet or in their feathers or guts.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Avian vagrants can also wreak havoc on other, potentially vulnerable, native bird species.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vagrant peregrine falcon lingered on Saint Paul Island in the Indian Ocean in 1999, it </w:t>
      </w:r>
      <w:hyperlink r:id="rId591" w:history="1">
        <w:r>
          <w:rPr>
            <w:rFonts w:ascii="arial" w:eastAsia="arial" w:hAnsi="arial" w:cs="arial"/>
            <w:i/>
            <w:color w:val="0077CC"/>
            <w:sz w:val="20"/>
            <w:u w:val="single"/>
            <w:shd w:val="clear" w:color="auto" w:fill="FFFFFF"/>
            <w:lang w:val="en-US" w:eastAsia="en-US" w:bidi="ar-SA"/>
          </w:rPr>
          <w:t>killed at least 27</w:t>
        </w:r>
      </w:hyperlink>
      <w:r>
        <w:rPr>
          <w:rFonts w:ascii="arial" w:eastAsia="arial" w:hAnsi="arial" w:cs="arial"/>
          <w:color w:val="000000"/>
          <w:sz w:val="20"/>
          <w:lang w:val="en-US" w:eastAsia="en-US" w:bidi="ar-SA"/>
        </w:rPr>
        <w:t xml:space="preserve"> MacGillivray’s prions, an </w:t>
      </w:r>
      <w:hyperlink r:id="rId592" w:history="1">
        <w:r>
          <w:rPr>
            <w:rFonts w:ascii="arial" w:eastAsia="arial" w:hAnsi="arial" w:cs="arial"/>
            <w:i/>
            <w:color w:val="0077CC"/>
            <w:sz w:val="20"/>
            <w:u w:val="single"/>
            <w:shd w:val="clear" w:color="auto" w:fill="FFFFFF"/>
            <w:lang w:val="en-US" w:eastAsia="en-US" w:bidi="ar-SA"/>
          </w:rPr>
          <w:t>endangered</w:t>
        </w:r>
      </w:hyperlink>
      <w:r>
        <w:rPr>
          <w:rFonts w:ascii="arial" w:eastAsia="arial" w:hAnsi="arial" w:cs="arial"/>
          <w:color w:val="000000"/>
          <w:sz w:val="20"/>
          <w:lang w:val="en-US" w:eastAsia="en-US" w:bidi="ar-SA"/>
        </w:rPr>
        <w:t xml:space="preserve"> species whose entire global population is limited to a few square miles. In 2006, vagrants of the same raptor species </w:t>
      </w:r>
      <w:hyperlink r:id="rId593" w:history="1">
        <w:r>
          <w:rPr>
            <w:rFonts w:ascii="arial" w:eastAsia="arial" w:hAnsi="arial" w:cs="arial"/>
            <w:i/>
            <w:color w:val="0077CC"/>
            <w:sz w:val="20"/>
            <w:u w:val="single"/>
            <w:shd w:val="clear" w:color="auto" w:fill="FFFFFF"/>
            <w:lang w:val="en-US" w:eastAsia="en-US" w:bidi="ar-SA"/>
          </w:rPr>
          <w:t>killed</w:t>
        </w:r>
      </w:hyperlink>
      <w:r>
        <w:rPr>
          <w:rFonts w:ascii="arial" w:eastAsia="arial" w:hAnsi="arial" w:cs="arial"/>
          <w:color w:val="000000"/>
          <w:sz w:val="20"/>
          <w:lang w:val="en-US" w:eastAsia="en-US" w:bidi="ar-SA"/>
        </w:rPr>
        <w:t xml:space="preserve"> 4 percent of endangered Laysan ducks that had just been translocated to the Midway Atoll from nearby islands.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rare occasions, humans intervene to prevent such invasions. In 2017, a Nicobar pigeon suspected of flying across the Indian Ocean from Indonesia was </w:t>
      </w:r>
      <w:hyperlink r:id="rId594" w:history="1">
        <w:r>
          <w:rPr>
            <w:rFonts w:ascii="arial" w:eastAsia="arial" w:hAnsi="arial" w:cs="arial"/>
            <w:i/>
            <w:color w:val="0077CC"/>
            <w:sz w:val="20"/>
            <w:u w:val="single"/>
            <w:shd w:val="clear" w:color="auto" w:fill="FFFFFF"/>
            <w:lang w:val="en-US" w:eastAsia="en-US" w:bidi="ar-SA"/>
          </w:rPr>
          <w:t>discovered</w:t>
        </w:r>
      </w:hyperlink>
      <w:r>
        <w:rPr>
          <w:rFonts w:ascii="arial" w:eastAsia="arial" w:hAnsi="arial" w:cs="arial"/>
          <w:color w:val="000000"/>
          <w:sz w:val="20"/>
          <w:lang w:val="en-US" w:eastAsia="en-US" w:bidi="ar-SA"/>
        </w:rPr>
        <w:t xml:space="preserve"> in northwestern Australia. Officials from the country’s agriculture department took the pigeon into custody, </w:t>
      </w:r>
      <w:hyperlink r:id="rId595" w:history="1">
        <w:r>
          <w:rPr>
            <w:rFonts w:ascii="arial" w:eastAsia="arial" w:hAnsi="arial" w:cs="arial"/>
            <w:i/>
            <w:color w:val="0077CC"/>
            <w:sz w:val="20"/>
            <w:u w:val="single"/>
            <w:shd w:val="clear" w:color="auto" w:fill="FFFFFF"/>
            <w:lang w:val="en-US" w:eastAsia="en-US" w:bidi="ar-SA"/>
          </w:rPr>
          <w:t>quarantined</w:t>
        </w:r>
      </w:hyperlink>
      <w:r>
        <w:rPr>
          <w:rFonts w:ascii="arial" w:eastAsia="arial" w:hAnsi="arial" w:cs="arial"/>
          <w:color w:val="000000"/>
          <w:sz w:val="20"/>
          <w:lang w:val="en-US" w:eastAsia="en-US" w:bidi="ar-SA"/>
        </w:rPr>
        <w:t xml:space="preserve"> it, then transferred it to Adelaide Zoo. It was </w:t>
      </w:r>
      <w:hyperlink r:id="rId596" w:history="1">
        <w:r>
          <w:rPr>
            <w:rFonts w:ascii="arial" w:eastAsia="arial" w:hAnsi="arial" w:cs="arial"/>
            <w:i/>
            <w:color w:val="0077CC"/>
            <w:sz w:val="20"/>
            <w:u w:val="single"/>
            <w:shd w:val="clear" w:color="auto" w:fill="FFFFFF"/>
            <w:lang w:val="en-US" w:eastAsia="en-US" w:bidi="ar-SA"/>
          </w:rPr>
          <w:t>never</w:t>
        </w:r>
      </w:hyperlink>
      <w:r>
        <w:rPr>
          <w:rFonts w:ascii="arial" w:eastAsia="arial" w:hAnsi="arial" w:cs="arial"/>
          <w:color w:val="000000"/>
          <w:sz w:val="20"/>
          <w:lang w:val="en-US" w:eastAsia="en-US" w:bidi="ar-SA"/>
        </w:rPr>
        <w:t xml:space="preserve"> released into the wild again. In another incident, last year, a racing pigeon named Joe went missing from Oregon and months later showed up 8,000 miles away in Melbourne, where officials deemed him a biosecurity risk and </w:t>
      </w:r>
      <w:hyperlink r:id="rId597" w:history="1">
        <w:r>
          <w:rPr>
            <w:rFonts w:ascii="arial" w:eastAsia="arial" w:hAnsi="arial" w:cs="arial"/>
            <w:i/>
            <w:color w:val="0077CC"/>
            <w:sz w:val="20"/>
            <w:u w:val="single"/>
            <w:shd w:val="clear" w:color="auto" w:fill="FFFFFF"/>
            <w:lang w:val="en-US" w:eastAsia="en-US" w:bidi="ar-SA"/>
          </w:rPr>
          <w:t>euthanized</w:t>
        </w:r>
      </w:hyperlink>
      <w:r>
        <w:rPr>
          <w:rFonts w:ascii="arial" w:eastAsia="arial" w:hAnsi="arial" w:cs="arial"/>
          <w:color w:val="000000"/>
          <w:sz w:val="20"/>
          <w:lang w:val="en-US" w:eastAsia="en-US" w:bidi="ar-SA"/>
        </w:rPr>
        <w:t xml:space="preserve"> him.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scenarios — like ship-hitching </w:t>
      </w:r>
      <w:hyperlink r:id="rId598" w:history="1">
        <w:r>
          <w:rPr>
            <w:rFonts w:ascii="arial" w:eastAsia="arial" w:hAnsi="arial" w:cs="arial"/>
            <w:i/>
            <w:color w:val="0077CC"/>
            <w:sz w:val="20"/>
            <w:u w:val="single"/>
            <w:shd w:val="clear" w:color="auto" w:fill="FFFFFF"/>
            <w:lang w:val="en-US" w:eastAsia="en-US" w:bidi="ar-SA"/>
          </w:rPr>
          <w:t>house crows</w:t>
        </w:r>
      </w:hyperlink>
      <w:r>
        <w:rPr>
          <w:rFonts w:ascii="arial" w:eastAsia="arial" w:hAnsi="arial" w:cs="arial"/>
          <w:color w:val="000000"/>
          <w:sz w:val="20"/>
          <w:lang w:val="en-US" w:eastAsia="en-US" w:bidi="ar-SA"/>
        </w:rPr>
        <w:t xml:space="preserve"> and </w:t>
      </w:r>
      <w:hyperlink r:id="rId599" w:history="1">
        <w:r>
          <w:rPr>
            <w:rFonts w:ascii="arial" w:eastAsia="arial" w:hAnsi="arial" w:cs="arial"/>
            <w:i/>
            <w:color w:val="0077CC"/>
            <w:sz w:val="20"/>
            <w:u w:val="single"/>
            <w:shd w:val="clear" w:color="auto" w:fill="FFFFFF"/>
            <w:lang w:val="en-US" w:eastAsia="en-US" w:bidi="ar-SA"/>
          </w:rPr>
          <w:t>hummingbirds</w:t>
        </w:r>
      </w:hyperlink>
      <w:r>
        <w:rPr>
          <w:rFonts w:ascii="arial" w:eastAsia="arial" w:hAnsi="arial" w:cs="arial"/>
          <w:color w:val="000000"/>
          <w:sz w:val="20"/>
          <w:lang w:val="en-US" w:eastAsia="en-US" w:bidi="ar-SA"/>
        </w:rPr>
        <w:t xml:space="preserve">, or the </w:t>
      </w:r>
      <w:hyperlink r:id="rId600" w:history="1">
        <w:r>
          <w:rPr>
            <w:rFonts w:ascii="arial" w:eastAsia="arial" w:hAnsi="arial" w:cs="arial"/>
            <w:i/>
            <w:color w:val="0077CC"/>
            <w:sz w:val="20"/>
            <w:u w:val="single"/>
            <w:shd w:val="clear" w:color="auto" w:fill="FFFFFF"/>
            <w:lang w:val="en-US" w:eastAsia="en-US" w:bidi="ar-SA"/>
          </w:rPr>
          <w:t>barn owl</w:t>
        </w:r>
      </w:hyperlink>
      <w:r>
        <w:rPr>
          <w:rFonts w:ascii="arial" w:eastAsia="arial" w:hAnsi="arial" w:cs="arial"/>
          <w:color w:val="000000"/>
          <w:sz w:val="20"/>
          <w:lang w:val="en-US" w:eastAsia="en-US" w:bidi="ar-SA"/>
        </w:rPr>
        <w:t xml:space="preserve"> believed to have traveled from England to Afghanistan in the hold of a military aircraft — demonstrate humanity’s role in punting bird species far from their origins.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Records of avian vagrants have surged in recent years. Australia, for example, logged a total of 329 vagrant birds over a 60-year period, from 1940 to 2000, Dr. Davis noted in a </w:t>
      </w:r>
      <w:hyperlink r:id="rId596" w:history="1">
        <w:r>
          <w:rPr>
            <w:rFonts w:ascii="arial" w:eastAsia="arial" w:hAnsi="arial" w:cs="arial"/>
            <w:i/>
            <w:color w:val="0077CC"/>
            <w:sz w:val="20"/>
            <w:u w:val="single"/>
            <w:shd w:val="clear" w:color="auto" w:fill="FFFFFF"/>
            <w:lang w:val="en-US" w:eastAsia="en-US" w:bidi="ar-SA"/>
          </w:rPr>
          <w:t>2018 paper</w:t>
        </w:r>
      </w:hyperlink>
      <w:r>
        <w:rPr>
          <w:rFonts w:ascii="arial" w:eastAsia="arial" w:hAnsi="arial" w:cs="arial"/>
          <w:color w:val="000000"/>
          <w:sz w:val="20"/>
          <w:lang w:val="en-US" w:eastAsia="en-US" w:bidi="ar-SA"/>
        </w:rPr>
        <w:t>. That figure almost doubled — to 617 cases — from 2000 to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also noticed an uptick for some species in the United States. “We’re seeing a lot more vagrant birds showing up,” said Shannon Curley, a biologist at the College of Staten Island who studies the effects of climate change on bird distribution.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 of that increase is attributed to more eyes on the sky. “No. 1, there’s just more birders out there than there were before,” Mr. Lund said. And he added that today’s bird-watchers are better equipped than ever to identify unfamiliar birds and record their appearances with publicly available citizen science tools like </w:t>
      </w:r>
      <w:hyperlink r:id="rId486" w:history="1">
        <w:r>
          <w:rPr>
            <w:rFonts w:ascii="arial" w:eastAsia="arial" w:hAnsi="arial" w:cs="arial"/>
            <w:i/>
            <w:color w:val="0077CC"/>
            <w:sz w:val="20"/>
            <w:u w:val="single"/>
            <w:shd w:val="clear" w:color="auto" w:fill="FFFFFF"/>
            <w:lang w:val="en-US" w:eastAsia="en-US" w:bidi="ar-SA"/>
          </w:rPr>
          <w:t>eBird</w:t>
        </w:r>
      </w:hyperlink>
      <w:r>
        <w:rPr>
          <w:rFonts w:ascii="arial" w:eastAsia="arial" w:hAnsi="arial" w:cs="arial"/>
          <w:color w:val="000000"/>
          <w:sz w:val="20"/>
          <w:lang w:val="en-US" w:eastAsia="en-US" w:bidi="ar-SA"/>
        </w:rPr>
        <w:t xml:space="preserve"> and </w:t>
      </w:r>
      <w:hyperlink r:id="rId487"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and other experts think there’s a more complicated dynamic for the many species — not just birds — </w:t>
      </w:r>
      <w:hyperlink r:id="rId601" w:history="1">
        <w:r>
          <w:rPr>
            <w:rFonts w:ascii="arial" w:eastAsia="arial" w:hAnsi="arial" w:cs="arial"/>
            <w:i/>
            <w:color w:val="0077CC"/>
            <w:sz w:val="20"/>
            <w:u w:val="single"/>
            <w:shd w:val="clear" w:color="auto" w:fill="FFFFFF"/>
            <w:lang w:val="en-US" w:eastAsia="en-US" w:bidi="ar-SA"/>
          </w:rPr>
          <w:t>known</w:t>
        </w:r>
      </w:hyperlink>
      <w:r>
        <w:rPr>
          <w:rFonts w:ascii="arial" w:eastAsia="arial" w:hAnsi="arial" w:cs="arial"/>
          <w:color w:val="000000"/>
          <w:sz w:val="20"/>
          <w:lang w:val="en-US" w:eastAsia="en-US" w:bidi="ar-SA"/>
        </w:rPr>
        <w:t> </w:t>
      </w:r>
      <w:hyperlink r:id="rId602"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w:t>
      </w:r>
      <w:hyperlink r:id="rId603" w:history="1">
        <w:r>
          <w:rPr>
            <w:rFonts w:ascii="arial" w:eastAsia="arial" w:hAnsi="arial" w:cs="arial"/>
            <w:i/>
            <w:color w:val="0077CC"/>
            <w:sz w:val="20"/>
            <w:u w:val="single"/>
            <w:shd w:val="clear" w:color="auto" w:fill="FFFFFF"/>
            <w:lang w:val="en-US" w:eastAsia="en-US" w:bidi="ar-SA"/>
          </w:rPr>
          <w:t>wander</w:t>
        </w:r>
      </w:hyperlink>
      <w:r>
        <w:rPr>
          <w:rFonts w:ascii="arial" w:eastAsia="arial" w:hAnsi="arial" w:cs="arial"/>
          <w:color w:val="000000"/>
          <w:sz w:val="20"/>
          <w:lang w:val="en-US" w:eastAsia="en-US" w:bidi="ar-SA"/>
        </w:rPr>
        <w:t xml:space="preserve"> long distances.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think of ranges as stable in space and time. But ranges are incredibly dynamic and they can change,” Dr. Lees, of Manchester Metropolitan University,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Vagrancy, the scientists argue, might help species chart an escape route from human-driven climate change and widespread habitat destruction. Instead of staying put and facing potential extinction, a few solitary pioneers can scout new habitats as their former homes become unlivable.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critically endangered Chinese crested tern, for example, was </w:t>
      </w:r>
      <w:hyperlink r:id="rId604" w:history="1">
        <w:r>
          <w:rPr>
            <w:rFonts w:ascii="arial" w:eastAsia="arial" w:hAnsi="arial" w:cs="arial"/>
            <w:i/>
            <w:color w:val="0077CC"/>
            <w:sz w:val="20"/>
            <w:u w:val="single"/>
            <w:shd w:val="clear" w:color="auto" w:fill="FFFFFF"/>
            <w:lang w:val="en-US" w:eastAsia="en-US" w:bidi="ar-SA"/>
          </w:rPr>
          <w:t>presumed to be extinct</w:t>
        </w:r>
      </w:hyperlink>
      <w:r>
        <w:rPr>
          <w:rFonts w:ascii="arial" w:eastAsia="arial" w:hAnsi="arial" w:cs="arial"/>
          <w:color w:val="000000"/>
          <w:sz w:val="20"/>
          <w:lang w:val="en-US" w:eastAsia="en-US" w:bidi="ar-SA"/>
        </w:rPr>
        <w:t xml:space="preserve"> after last being spotted in 1937. Then, in 2000, and again a few years later, biologists </w:t>
      </w:r>
      <w:hyperlink r:id="rId605" w:history="1">
        <w:r>
          <w:rPr>
            <w:rFonts w:ascii="arial" w:eastAsia="arial" w:hAnsi="arial" w:cs="arial"/>
            <w:i/>
            <w:color w:val="0077CC"/>
            <w:sz w:val="20"/>
            <w:u w:val="single"/>
            <w:shd w:val="clear" w:color="auto" w:fill="FFFFFF"/>
            <w:lang w:val="en-US" w:eastAsia="en-US" w:bidi="ar-SA"/>
          </w:rPr>
          <w:t>rediscovered</w:t>
        </w:r>
      </w:hyperlink>
      <w:r>
        <w:rPr>
          <w:rFonts w:ascii="arial" w:eastAsia="arial" w:hAnsi="arial" w:cs="arial"/>
          <w:color w:val="000000"/>
          <w:sz w:val="20"/>
          <w:lang w:val="en-US" w:eastAsia="en-US" w:bidi="ar-SA"/>
        </w:rPr>
        <w:t xml:space="preserve"> the species at sites in China and Taiwan where it hadn’t bred before. In 2016, scientists </w:t>
      </w:r>
      <w:hyperlink r:id="rId606" w:history="1">
        <w:r>
          <w:rPr>
            <w:rFonts w:ascii="arial" w:eastAsia="arial" w:hAnsi="arial" w:cs="arial"/>
            <w:i/>
            <w:color w:val="0077CC"/>
            <w:sz w:val="20"/>
            <w:u w:val="single"/>
            <w:shd w:val="clear" w:color="auto" w:fill="FFFFFF"/>
            <w:lang w:val="en-US" w:eastAsia="en-US" w:bidi="ar-SA"/>
          </w:rPr>
          <w:t>found</w:t>
        </w:r>
      </w:hyperlink>
      <w:r>
        <w:rPr>
          <w:rFonts w:ascii="arial" w:eastAsia="arial" w:hAnsi="arial" w:cs="arial"/>
          <w:color w:val="000000"/>
          <w:sz w:val="20"/>
          <w:lang w:val="en-US" w:eastAsia="en-US" w:bidi="ar-SA"/>
        </w:rPr>
        <w:t xml:space="preserve"> two nesting Chinese crested tern pairs incubating eggs on an uninhabited island in South Korea. Its tiny surviving population — only about 50 birds — is still </w:t>
      </w:r>
      <w:hyperlink r:id="rId607" w:history="1">
        <w:r>
          <w:rPr>
            <w:rFonts w:ascii="arial" w:eastAsia="arial" w:hAnsi="arial" w:cs="arial"/>
            <w:i/>
            <w:color w:val="0077CC"/>
            <w:sz w:val="20"/>
            <w:u w:val="single"/>
            <w:shd w:val="clear" w:color="auto" w:fill="FFFFFF"/>
            <w:lang w:val="en-US" w:eastAsia="en-US" w:bidi="ar-SA"/>
          </w:rPr>
          <w:t>threatened</w:t>
        </w:r>
      </w:hyperlink>
      <w:r>
        <w:rPr>
          <w:rFonts w:ascii="arial" w:eastAsia="arial" w:hAnsi="arial" w:cs="arial"/>
          <w:color w:val="000000"/>
          <w:sz w:val="20"/>
          <w:lang w:val="en-US" w:eastAsia="en-US" w:bidi="ar-SA"/>
        </w:rPr>
        <w:t xml:space="preserve"> by egg-poaching humans and nest-destroying typhoons. But as one conservation officer </w:t>
      </w:r>
      <w:hyperlink r:id="rId608" w:history="1">
        <w:r>
          <w:rPr>
            <w:rFonts w:ascii="arial" w:eastAsia="arial" w:hAnsi="arial" w:cs="arial"/>
            <w:i/>
            <w:color w:val="0077CC"/>
            <w:sz w:val="20"/>
            <w:u w:val="single"/>
            <w:shd w:val="clear" w:color="auto" w:fill="FFFFFF"/>
            <w:lang w:val="en-US" w:eastAsia="en-US" w:bidi="ar-SA"/>
          </w:rPr>
          <w:t>noted</w:t>
        </w:r>
      </w:hyperlink>
      <w:r>
        <w:rPr>
          <w:rFonts w:ascii="arial" w:eastAsia="arial" w:hAnsi="arial" w:cs="arial"/>
          <w:color w:val="000000"/>
          <w:sz w:val="20"/>
          <w:lang w:val="en-US" w:eastAsia="en-US" w:bidi="ar-SA"/>
        </w:rPr>
        <w:t xml:space="preserve"> in 2017, the Korean nesting site “means the future of this species looks more promising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growing attention to climate change, scientists emphasized the difficulty of unpacking the role of vagrancy in a species’s adaptation. “You can’t predict when and where a vagrant will show up,” said Lucinda Zawadzki, a zoologist at the University of Oxford. “They are, by nature,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her own research, for example, Dr. Zawadzki set up 19 mist nets on Bon Portage Island in Nova Scotia to catch and study as many vagrants as possible. She netted 29 in two years — an impressive yield for the subject at hand. But she conceded that it was a small sample size for a scientific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 solid understanding of their pioneering journeys, humans have typically written off avian vagrants as disoriented or windblown.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this historical narrative around vagrants that they have to be lost. They have to be aberrant. There’s something wrong with them,” Dr. Zawadzki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faced with climate change, she said, the opposite might prove true: The ability to explore — or, seen another way, the opportunity to “get lost” — becomes a huge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more likely to survive,”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Steller’s sea eagle, native to East Asia. A rogue member of the species has been roaming around North America. (PHOTOGRAPH BY MCPHOTO, VIA ALAMY) (D1); From left: a Chinese crested tern at Jiushan Islands Nature Reserve in eastern China; a juvenile emperor penguin on Peka Peka Beach in 2011; and a MacGillivray’s prion, which has a very limited range and was threatened by one vagrant peregrine falcon in 1999. (PHOTOGRAPHS BY XINHUA/ALAMY LIVE NEWS; PAUL KENNEDY/ALAMY; M. GUYT/BLICKWINKEL, VIA ALAMY) (D4)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The Great Southern Bioblitz back for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Eurobodalla Shire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Maeve Bannister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October 22 - Monday, October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by Atlas of Life, the Great Southern Bioblitz is a celebration of our coastal biodiversity and the largest scale citizen science biodiversity survey in the southern hemisphere. The Bioblitz will feature a range of outdoor activities that can be done individually or in groups. The goal is to create the biggest list of flora and fauna species, to better understand the biodiversity living on the Far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October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involved in the Panboola Wetlands nature walk. Starting at Bullara Street, Pambula, the walk will be from 1.30-3.30pm. See how many creatures you can spot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Creepy crawlies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October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Towamba Cemetery Bioblitz focuses on plants and life in cemeteries, reservations are essential and can be made at life-in-our-cemeteries-towamba.paperform.co. From 4.30pm the Estuary walk will be held in Spencer Park, Merimbula. At nightfall people all over the coast can take part in the moth hunt. Hang a white sheet on the wall under an outside light and see what visitors show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slug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Sunday, October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all-day Sea Slug Census can be undertaken at any of the region's rock pools and estuaries, by walkers, snorkellers and divers. Sea hares were recently spotted in Coila Lake, and the Atlas of Life team is looking forward to other sightings.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Parrot Prizes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Atlas of Life asks everyone to keep their eyes on the sky for all types of parrots including gang-gangs and glossy back cockatoos with red feathers in their tails. You usually hear their calls before you see them! Take your cameras with you and snap away. Atlas of Life says there is a special focus on parrots this year due to increasing need for certain threatened species to be recorded. The team is running a gang-gang nesting project and also especially looking out for glossy black cockatoos. This is because both species are now threatened and Atlas of Life is keen to find out how many are living in this area, especially after the fires. There will be prizes for the best images of these two species, and will later organise an exhibition of the best parrot pictures.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Backyard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not study your own backyard to see what weird and wonderful creatures call it home! The Atlas of Life team encourages people to see what natives they can spot in their own backyards, be it insects, lizards plants, birds or other living creatures. Share your findings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is caring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Atlas of Life will be keeping an eye on the database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The team will share some of the sightings on their Facebook page. If you find anything you want to share, send your photos with your comments for Creature Features to Libby Hepburn by emailing </w:t>
      </w:r>
      <w:hyperlink r:id="rId616" w:history="1">
        <w:r>
          <w:rPr>
            <w:rFonts w:ascii="arial" w:eastAsia="arial" w:hAnsi="arial" w:cs="arial"/>
            <w:i/>
            <w:color w:val="0077CC"/>
            <w:sz w:val="20"/>
            <w:u w:val="single"/>
            <w:shd w:val="clear" w:color="auto" w:fill="FFFFFF"/>
            <w:lang w:val="en-US" w:eastAsia="en-US" w:bidi="ar-SA"/>
          </w:rPr>
          <w:t>libby@atlasoflife.org.au</w:t>
        </w:r>
      </w:hyperlink>
      <w:r>
        <w:rPr>
          <w:rFonts w:ascii="arial" w:eastAsia="arial" w:hAnsi="arial" w:cs="arial"/>
          <w:color w:val="000000"/>
          <w:sz w:val="20"/>
          <w:lang w:val="en-US" w:eastAsia="en-US" w:bidi="ar-SA"/>
        </w:rPr>
        <w:t xml:space="preserve"> Contact Libby if you need any help registering or using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Marin hike; Resolve to be greener in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Marin Independent Journal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Marin Independent Journal, a MediaNews Group publication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Wendy Dreskin ; IJ correspondent</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one of your New Year’s resolutions to do what you can to help the environment this year? From baby steps to giant steps, there is something each of us can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 a light bulb. Replace white outdoor bulbs with yellow LEDs. Insect populations have declined 45% in just the past 40 years. While many people claim they don’t like bugs, without them, lizards, frogs, birds and even many mammals lose much or all of their food. Even birds that are seed-eaters as adults often eat high-protein insects as nestlings. White lights attract insects all night long, and can disrupt migration for migrating insects. Circling lights can exhaust them, making them easy prey for bats and birds. For a bigger step, get a motion-activated light.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many people claim they don’t like bugs, without them, lizards, frogs, birds and even many mammals lose much or all of their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Leave areas of your garden unmulched for native bees to dig nest tunnels. While mulching is useful for conserving water and keeping down weeds, native bees can’t dig though more than an inch or two of it, and 60% to 70% of our native bees nest in tunnels in the ground. UC Berkeley Urban Bee Lab’s helpabee.org suggests leaving 50% of your yard unmulched.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Buy garden plants labeled “neonic-free.” Neonics (short for neonicotinoids) are the most widely used insecticides in the world. They get into plants tissues, including the pollen and nectar, harming many beneficial insects like bees. The Marin Master Gardeners’ website advises to read labels carefully, noting that acetamiprid, imidacloprid, dinotefuran, clothianidin and thiamethoxam are all neonicotinoids. You can find neonic-free plants, including many that are native and pollinator-friendly, at O’Donnell’s Fairfax Nursery in Fairfax, Green Jeans Garden Supply in Mill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Mostly Natives Nursery in Point Reyes Station and CNL Native Plant Nursery at Tam Junction.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Participate in citizen science by going to Otter Spotter when you see a river otter. Learn more at riverecologyprojcet.org.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Pull out your tropical milkweed and replace it with native milkweed. Tropical milkweed has a parasite called OE (Ophryocystis elektroscirrha) that infects monarch butterflies. In addition, because it does not go dormant it encourages monarchs to breed when they should be heading to the coast to overwinter in clusters. Most of the caterpillars on them will not survive. Replace the milkweed with a native like narrow-leaf milkweed.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 posting your photos on websites like bugguide.net. In addition to the fun you will have learning about insects and spiders, entomologists look at these websites. I have been contacted by entomologists studying the spread of non-native roaches to the Bay Area and studying the genetics of disjunct populations of gray dragon lubber grasshoppers. Occasionally an entomologist even finds a new species from a posting.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Learn to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This free app from the California Academy of Sciences now has AI, so if you are on the grid you may be able to identify a plant or insect on the spot. (You will find many times that the AI is not conclusive and you need to check further, and you may also find disagreements between, for example, calflora.net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In addition to the enjoyment learning and the connection to a community of naturalists can provide, each photo that you post adds to the database.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 Merlin to your phone. This free app from Cornell University has added a feature that allows you record a bird vocalization (song or call) and it will suggest an identification. Again, use your head, eyes and ears, not just the app. I had Merlin tell me a Sonoma chipmunk vocalization was a warbler. (This is actually a more “intelligent mistake” than you might think, given the similarity.)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check if what Merlin comes up with makes sense, get a Marin bird checklist. This updated checklist not only tells you what birds are in Marin but which months of the year each bird is here, and how common it is each month that it is here. Go to marinaudubon.org/birds/checklist-birds-marin-county.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Help track monarch butterflies in your neighborhood and report monthly sightings by going to pollinatorposse.org/projects.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local environmental groups such as the Marin chapter of the California Native Plant Society and Marin Audubon started having their monthly speakers online due to the pandemic. Often these presentations are recorded, so you can go to the Marin Audubon speaker series archive to hear Mia Monroe and Ed Nute talk about monarchs in Marin, or Daniel Edelstein talk about wood warblers in Marin.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Learn about mushrooms at a fungus fair. Unfortunately the Point Reyes Fungus Fair has been canceled due to the omicron variant of COVID-19, but as I write the Mycological Society of San Francisco is still sponsoring its 50th Golden Jubilee Revival Fungus Fair on Jan. 23 in Orinda. Since the pandemic situation is ever-changing, check to verify at mssf.org/fungus-fairs if it is on before heading to Orinda.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Wendy Dreskin has led the College of Marin nature/hiking class Meandering in Marin since 1998, and teaches other nature classes for adults and children. To contact her, go to wendydreskin.com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Nature in the Neighborhood - Greening your New Year's resolutions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Swampscott Reporter (MA)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January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FRA-SwampscottReporter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CP Media Inc. d.b.a. Community Newspaper Company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Toni Bandrowicz</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that time of year again when we make a list of New Year's resolutions: lose weight, eat healthier, exercise more, stop smoking, maybe learn a new language. As we all know, making the list is easy (just copy last year's); Keeping to those resolutions, well that's a different story. Nevertheless, most of us resolution-makers keep on trying, despite the odds.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I'd like to suggest this year is for you to consider adding a few "green" resolutions to the list, ones that aren't too hard to stick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get you started, here are a few ideas: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Spend more time in nature. We spend way too much time indoors, especially these last two COVID years, even though study after study confirms that being out in nature improves our overall mental and physical health. As I noted in a previous article, a 2019 scientific report, "Spending at least 120minutes a week in nature is associated with good health and wellbeing," </w:t>
      </w:r>
      <w:hyperlink r:id="rId631" w:history="1">
        <w:r>
          <w:rPr>
            <w:rFonts w:ascii="arial" w:eastAsia="arial" w:hAnsi="arial" w:cs="arial"/>
            <w:i/>
            <w:color w:val="0077CC"/>
            <w:sz w:val="20"/>
            <w:u w:val="single"/>
            <w:shd w:val="clear" w:color="auto" w:fill="FFFFFF"/>
            <w:lang w:val="en-US" w:eastAsia="en-US" w:bidi="ar-SA"/>
          </w:rPr>
          <w:t>https://www.nature.com/articles/s41598-019-44097-3</w:t>
        </w:r>
      </w:hyperlink>
      <w:r>
        <w:rPr>
          <w:rFonts w:ascii="arial" w:eastAsia="arial" w:hAnsi="arial" w:cs="arial"/>
          <w:color w:val="000000"/>
          <w:sz w:val="20"/>
          <w:lang w:val="en-US" w:eastAsia="en-US" w:bidi="ar-SA"/>
        </w:rPr>
        <w:t xml:space="preserve">, found that spending just two hours a week in nature is good for you. So, one resolution to add to the list would be to get outside, either alone or with family and friends. And this particular resolution may help you to keep other resolutions like losing those few pounds you resolved to shed, or learning Italian by listening to language tapes on your headphones while walking the trail. If you're wondering where to go, there's a list of nearby open space on the Conservancy's website: click on the Special Places tab at </w:t>
      </w:r>
      <w:hyperlink r:id="rId632" w:history="1">
        <w:r>
          <w:rPr>
            <w:rFonts w:ascii="arial" w:eastAsia="arial" w:hAnsi="arial" w:cs="arial"/>
            <w:i/>
            <w:color w:val="0077CC"/>
            <w:sz w:val="20"/>
            <w:u w:val="single"/>
            <w:shd w:val="clear" w:color="auto" w:fill="FFFFFF"/>
            <w:lang w:val="en-US" w:eastAsia="en-US" w:bidi="ar-SA"/>
          </w:rPr>
          <w:t>www.swampscottconservancy.org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Participate in events held by local environmental and conservation groups. The Conservancy has been hosting events for adults and children, such as beach clean-ups and trail maintenance activities. We're in the process of planning exciting new community building activities for the new year that will include further habitat improvement and trail exploration programs. Keep an eye on the Events page of the Conservancy's website, but you can also check out the list of events held by other local environmental nonprofits, like Mass Audubon, The Trustees, and Salem Sound Coast Watch. Make a resolution to sign up for several such activities in the new year. Committing to going to some of these events is not only an easily achievable resolution but it can also be a lot of fun.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something new about nature. Add a few environmental books to your reading list this year, whether it be a classic such as Aldo Leopold's "A Sand County Almanac," or something new and topical, such as Douglas Tallamy's "Bringing Nature Home" or "Nature's Best Hope." The Conservancy has been holding Zoom presentations on climate change, native plants, wildlife, and other environmental issues affecting nature in our neighborhood and videos of some of these are on the Conservancy's website. And, we'll be having more such educational lectures and presentations in the new year. As one of your green resolutions, you can commit to watching past presentations or attending upcoming ones.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Become a citizen scientist. Make a resolution to spend time outdoors observing nature in your own backyard or at one of the local conservation areas.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help you identify the plants and animals around you. When you do, you become the scientist. This is a great way to help children learn about the environment around them, and to get them involved in science. And don't forget to add your observations to the Swampscott Biodiversity Project page: </w:t>
      </w:r>
      <w:hyperlink r:id="rId633" w:history="1">
        <w:r>
          <w:rPr>
            <w:rFonts w:ascii="arial" w:eastAsia="arial" w:hAnsi="arial" w:cs="arial"/>
            <w:i/>
            <w:color w:val="0077CC"/>
            <w:sz w:val="20"/>
            <w:u w:val="single"/>
            <w:shd w:val="clear" w:color="auto" w:fill="FFFFFF"/>
            <w:lang w:val="en-US" w:eastAsia="en-US" w:bidi="ar-SA"/>
          </w:rPr>
          <w:t>www.</w:t>
        </w:r>
      </w:hyperlink>
      <w:hyperlink r:id="rId633" w:history="1">
        <w:r>
          <w:rPr>
            <w:rFonts w:ascii="arial" w:eastAsia="arial" w:hAnsi="arial" w:cs="arial"/>
            <w:b/>
            <w:i/>
            <w:color w:val="0077CC"/>
            <w:sz w:val="20"/>
            <w:u w:val="single"/>
            <w:shd w:val="clear" w:color="auto" w:fill="FFFFFF"/>
            <w:lang w:val="en-US" w:eastAsia="en-US" w:bidi="ar-SA"/>
          </w:rPr>
          <w:t>inaturalist</w:t>
        </w:r>
      </w:hyperlink>
      <w:hyperlink r:id="rId633" w:history="1">
        <w:r>
          <w:rPr>
            <w:rFonts w:ascii="arial" w:eastAsia="arial" w:hAnsi="arial" w:cs="arial"/>
            <w:i/>
            <w:color w:val="0077CC"/>
            <w:sz w:val="20"/>
            <w:u w:val="single"/>
            <w:shd w:val="clear" w:color="auto" w:fill="FFFFFF"/>
            <w:lang w:val="en-US" w:eastAsia="en-US" w:bidi="ar-SA"/>
          </w:rPr>
          <w:t>.org/projects/swampscott-biodiversity</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to know your own impact on the environment. Come up with some personalized resolutions that you and your family can undertake to lessen your carbon footprint. The Columbia Climate School website not only lets you calculate the amount of greenhouse gases you produce as you live your life, but it also provides easy ways you can start to shrink your carbon footprint. Consider adding some to your list of New Year's resolutions. While one person can't single-handedly solve the environmental problems of the world, when enough people get involved, committing to simple, small changes can have big results.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Commit to staying abreast of the issues that impact nature in our neighborhood. And, speak out and urge local and state leaders to protect the integrity of Swampscott's natural resources and, whenever possible, expand the town's public open space. You can start by reviewing the town's recently updated Open Space &amp; Recreation Plan – 2021-2028 at SwampscottMA.gov. In particular, look at the 77 specific objectives the plan recommends for the maintenance, preservation, and expansion of open space in Swampscott. You could commit to getting involved in the implementation of those objectives that you care most about and so help make them a reality.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turning your back on chocolate, I'm pretty confident greening your resolutions will be so enjoyable you may actually stick to them. I wish you all well as you work to achieve your 2022 goals.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Happy and Healthy New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Toni Bandrowicz, president of Swampscott Conservancy, pens the monthly Nature in the Neighborhood column through a partnership between the Conservancy and the Swampscott Reporter.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6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Harold A. King Forest is 47 acres of natural forest and wetlands with abundant flora and fauna. NewEngland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In brief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Eureka Times-Standard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Times - Standard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WEEKLIES;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input being sought on proposed new district maps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 independent commission gets closer to finalizing new City Council boundaries for the next decade, view and give feedback on a new, narrowed down pair of draft maps.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two draft maps emerged as a result of the commission’s Jan. 27 meeting, when three out of four maps considered were eliminated and one was further refined. A new map was also created. These maps, which were created by the commission using public input, connect different parts of Berkeley in different ways into Berkeley’s eight council districts. They 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create contiguous districts of similar size;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strive to keep communities of interest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use major streets as boundaries when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eliminate earlier boundaries drawn to preserve a prior councilmember’s residence;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include one compact student district.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two maps reflect different possibilities. Check them out online or in person. See which neighbors you’d be connected to and how that might affect your po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litical representation. The commission will select a final map Feb. 28 and adopt it March 16. Give feedback via email, mail or at a Zoom meeting online this Saturday at us02web.zoom.us/j/87810843440#success. For more details, visit redistricting-commission-berkeley.hub.arcgis.com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 Berkeley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Accrediting panel upgrades status of Peralta colleges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Peralta Community College District (PCCD) has learned that Berkeley City College, Merritt and Laney colleges and the College of Alameda have received upgraded accreditation status by the Accrediting Commission for Community and Junior Colleges (ACCJC). The commission voted to elevate the accreditation status of the Peralta colleges from “Probation” to “Warning” after the district demonstrated significant and consistent progress in reforming its finances and governance.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last spring, the Peralta Community College District has shown considerable resolve and commitment to reform itself,” said Dr. Jannett Jackson, the PCCD’s interim chancellor. “Today the ACCJC recognized the substantial progress the colleges and the district have made on 100% of their requirements and upgraded our status. None of the colleges received compliance requirements. We remain committed to actively pursuing the tenet of continuous improvement to resolve all the remaining aspects of their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 in status recognized the district’s significant progress in areas including financial stewardship; student financial aid; student and public safety on campus; streamlining and codifying internal controls and processes for more transparent management; and upgrading the district’s infrastructure to support these improvements.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PCCD has indicated the expectation to meet all standards of accreditation by June and remain on sanction by ACCJC. Founded in 1964, the PCCD offers two-year degrees, certificates and university transfer programs to more than 30,000 students. To learn more about the district, visit peralta.edu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Singer Associates Public Relations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Friends of Five Creeks to host upcoming small group nature hikes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climate becomes unsteady and our big restoration projects mature, join area group Friends of Five Creeks (F5C) for small group walks to observe, enjoy and record what we see. Two remaining February walks welcome up to six people each who are high-school age or older. We’ll search for spring and other changes in creeks, plants and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8 to 10 a.m. Friday on an easy, level walk, the group will observe early-morning, early spring birds and their behavior on Codornices Creek. We’ll contribute to the nationwide Great Backyard Bird Count.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10 a.m. to noon Sunday on another easy, level walk in which the group contributes to the Great Backyard Bird Count, the group will look for signs of spring and change in plants and wildlife, with focus on birds and their behavior on Cerrito Creek at the foot of Albany Hill.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easy walks are experiments in using apps, cameras and notebooks to record and report what we see. You don’t need to be an expert, but come to contribute. We will appreciate knowledge or experience, basic skills in bird watching or photography and/or the basic ability to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CalFlora, eBird, BirdNet or Merlin. Email </w:t>
      </w:r>
      <w:hyperlink r:id="rId641" w:history="1">
        <w:r>
          <w:rPr>
            <w:rFonts w:ascii="arial" w:eastAsia="arial" w:hAnsi="arial" w:cs="arial"/>
            <w:i/>
            <w:color w:val="0077CC"/>
            <w:sz w:val="20"/>
            <w:u w:val="single"/>
            <w:shd w:val="clear" w:color="auto" w:fill="FFFFFF"/>
            <w:lang w:val="en-US" w:eastAsia="en-US" w:bidi="ar-SA"/>
          </w:rPr>
          <w:t>f5creeks@gmail.com</w:t>
        </w:r>
      </w:hyperlink>
      <w:r>
        <w:rPr>
          <w:rFonts w:ascii="arial" w:eastAsia="arial" w:hAnsi="arial" w:cs="arial"/>
          <w:color w:val="000000"/>
          <w:sz w:val="20"/>
          <w:lang w:val="en-US" w:eastAsia="en-US" w:bidi="ar-SA"/>
        </w:rPr>
        <w:t xml:space="preserve"> with any questions or visit fivecreeks.org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F5C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submit an item for our  “In brief” section, please email it, at least three days before publication, to </w:t>
      </w:r>
      <w:hyperlink r:id="rId642" w:history="1">
        <w:r>
          <w:rPr>
            <w:rFonts w:ascii="arial" w:eastAsia="arial" w:hAnsi="arial" w:cs="arial"/>
            <w:i/>
            <w:color w:val="0077CC"/>
            <w:sz w:val="20"/>
            <w:u w:val="single"/>
            <w:shd w:val="clear" w:color="auto" w:fill="FFFFFF"/>
            <w:lang w:val="en-US" w:eastAsia="en-US" w:bidi="ar-SA"/>
          </w:rPr>
          <w:t>njackson@bayareanewsgroup.com</w:t>
        </w:r>
      </w:hyperlink>
      <w:r>
        <w:rPr>
          <w:rFonts w:ascii="arial" w:eastAsia="arial" w:hAnsi="arial" w:cs="arial"/>
          <w:color w:val="000000"/>
          <w:sz w:val="20"/>
          <w:lang w:val="en-US" w:eastAsia="en-US" w:bidi="ar-SA"/>
        </w:rPr>
        <w:t xml:space="preserve"> Each item should be 90 to 180 words, include the name of the group or individual to whom it is to be credited and should include a brief headline.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Niagara Nature: Peninsula's snakes slither into September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Welland Tribune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Welland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summer ends, many snakes become more active in advance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makes it an excellent time to observe any of the nine species which are commonly found in Niagara. While snakes may not be beloved by all, they are a critical part of the ecosystem and important predators of many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citizen-science platform, the most frequently observed snake in Niagara is the common gartersnake (</w:t>
      </w:r>
      <w:r>
        <w:rPr>
          <w:rFonts w:ascii="arial" w:eastAsia="arial" w:hAnsi="arial" w:cs="arial"/>
          <w:i/>
          <w:color w:val="000000"/>
          <w:sz w:val="20"/>
          <w:lang w:val="en-US" w:eastAsia="en-US" w:bidi="ar-SA"/>
        </w:rPr>
        <w:t>Thamnophis sirtalis</w:t>
      </w:r>
      <w:r>
        <w:rPr>
          <w:rFonts w:ascii="arial" w:eastAsia="arial" w:hAnsi="arial" w:cs="arial"/>
          <w:color w:val="000000"/>
          <w:sz w:val="20"/>
          <w:lang w:val="en-US" w:eastAsia="en-US" w:bidi="ar-SA"/>
        </w:rPr>
        <w:t>). This familiar snake can be found in almost any habitat, from forest to meadow and swamp. They mainly feed on earthworms but will also take small fish and amphibians. Larger adults may prey on rodents.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gartersnakes are dark brown or green with broken yellow stripes; however, they are highly variable, and may have colourful striping or checkered patterns in red or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eastern milksnake (</w:t>
      </w:r>
      <w:r>
        <w:rPr>
          <w:rFonts w:ascii="arial" w:eastAsia="arial" w:hAnsi="arial" w:cs="arial"/>
          <w:i/>
          <w:color w:val="000000"/>
          <w:sz w:val="20"/>
          <w:lang w:val="en-US" w:eastAsia="en-US" w:bidi="ar-SA"/>
        </w:rPr>
        <w:t>Lampropeltis triangulum</w:t>
      </w:r>
      <w:r>
        <w:rPr>
          <w:rFonts w:ascii="arial" w:eastAsia="arial" w:hAnsi="arial" w:cs="arial"/>
          <w:color w:val="000000"/>
          <w:sz w:val="20"/>
          <w:lang w:val="en-US" w:eastAsia="en-US" w:bidi="ar-SA"/>
        </w:rPr>
        <w:t>) is the second-most frequently observed snake in Niagara. They usually have a light grey body with alternating blotches of brown or red, but they are also highly variable. Their blotches may form rings, which sometimes causes them to be mistaken for the venomous coral snake.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 milksnake comes from the myth that these snakes enter barns to drink milk from cows. However, adult milksnakes prefer to eat rodents, which is why they are often sighted in farm buildings while they are searching for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third place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common watersnake (</w:t>
      </w:r>
      <w:r>
        <w:rPr>
          <w:rFonts w:ascii="arial" w:eastAsia="arial" w:hAnsi="arial" w:cs="arial"/>
          <w:i/>
          <w:color w:val="000000"/>
          <w:sz w:val="20"/>
          <w:lang w:val="en-US" w:eastAsia="en-US" w:bidi="ar-SA"/>
        </w:rPr>
        <w:t>Nerodia sipedon</w:t>
      </w:r>
      <w:r>
        <w:rPr>
          <w:rFonts w:ascii="arial" w:eastAsia="arial" w:hAnsi="arial" w:cs="arial"/>
          <w:color w:val="000000"/>
          <w:sz w:val="20"/>
          <w:lang w:val="en-US" w:eastAsia="en-US" w:bidi="ar-SA"/>
        </w:rPr>
        <w:t>) is rarely found far from aquatic environments. This snake is an expert hunter of fish, frogs, and other amphibians. They are usually dark grey with mottling and may appear to be completely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interesting twist, the invasive round goby has been a boon to watersnake populations in Niagara. The Lake Erie subspecies was once threatened with extinction, but the snakes adapted to prey on the abundant gobys, and their numbers have recovered enough that they have been removed from the species at risk list for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fourth place, Dekay's brownsnake (</w:t>
      </w:r>
      <w:r>
        <w:rPr>
          <w:rFonts w:ascii="arial" w:eastAsia="arial" w:hAnsi="arial" w:cs="arial"/>
          <w:i/>
          <w:color w:val="000000"/>
          <w:sz w:val="20"/>
          <w:lang w:val="en-US" w:eastAsia="en-US" w:bidi="ar-SA"/>
        </w:rPr>
        <w:t>Storeria dekayi</w:t>
      </w:r>
      <w:r>
        <w:rPr>
          <w:rFonts w:ascii="arial" w:eastAsia="arial" w:hAnsi="arial" w:cs="arial"/>
          <w:color w:val="000000"/>
          <w:sz w:val="20"/>
          <w:lang w:val="en-US" w:eastAsia="en-US" w:bidi="ar-SA"/>
        </w:rPr>
        <w:t>) is another specialist hunter. They prey almost exclusively on snails and slugs; they have evolved specialized jaws which are able to extract snails from their shells. These light brown snakes have a white line down their back, bordered with a double set of black dots and a lighter belly. They are found throughout Niagara, near water or in other moist environments favoured by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gartersnake and watersnake, Dekay's brownsnakes give birth to live young instead of laying eggs. Newborn snakes are a joy to find in late summer and are active well into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red-bellied snake (</w:t>
      </w:r>
      <w:r>
        <w:rPr>
          <w:rFonts w:ascii="arial" w:eastAsia="arial" w:hAnsi="arial" w:cs="arial"/>
          <w:i/>
          <w:color w:val="000000"/>
          <w:sz w:val="20"/>
          <w:lang w:val="en-US" w:eastAsia="en-US" w:bidi="ar-SA"/>
        </w:rPr>
        <w:t>Storeria occipitomaculata</w:t>
      </w:r>
      <w:r>
        <w:rPr>
          <w:rFonts w:ascii="arial" w:eastAsia="arial" w:hAnsi="arial" w:cs="arial"/>
          <w:color w:val="000000"/>
          <w:sz w:val="20"/>
          <w:lang w:val="en-US" w:eastAsia="en-US" w:bidi="ar-SA"/>
        </w:rPr>
        <w:t>) is one of the smallest in Niagara and may be easily mistaken for an earthworm or a small Dekay's brownsnake. No other snake in Niagara has the solid red belly that gives this snake its common name. They usually have a lighter patch just behind the head, but not as distinct as that of the ring-necked snake. They feed on insects, worms, and other invertebrates and are important predators of garden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other snakes are also found in Niagara, and are rarely observed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smooth green snake (</w:t>
      </w:r>
      <w:r>
        <w:rPr>
          <w:rFonts w:ascii="arial" w:eastAsia="arial" w:hAnsi="arial" w:cs="arial"/>
          <w:i/>
          <w:color w:val="000000"/>
          <w:sz w:val="20"/>
          <w:lang w:val="en-US" w:eastAsia="en-US" w:bidi="ar-SA"/>
        </w:rPr>
        <w:t>Ophedodrys vernalis</w:t>
      </w:r>
      <w:r>
        <w:rPr>
          <w:rFonts w:ascii="arial" w:eastAsia="arial" w:hAnsi="arial" w:cs="arial"/>
          <w:color w:val="000000"/>
          <w:sz w:val="20"/>
          <w:lang w:val="en-US" w:eastAsia="en-US" w:bidi="ar-SA"/>
        </w:rPr>
        <w:t>) can be found in the bogs in Wainfleet. A specialist hunter of insects, this beautiful snake is one of the most striking but difficult to spot snakes in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ribbon snake (</w:t>
      </w:r>
      <w:r>
        <w:rPr>
          <w:rFonts w:ascii="arial" w:eastAsia="arial" w:hAnsi="arial" w:cs="arial"/>
          <w:i/>
          <w:color w:val="000000"/>
          <w:sz w:val="20"/>
          <w:lang w:val="en-US" w:eastAsia="en-US" w:bidi="ar-SA"/>
        </w:rPr>
        <w:t>Thamnophis saurita</w:t>
      </w:r>
      <w:r>
        <w:rPr>
          <w:rFonts w:ascii="arial" w:eastAsia="arial" w:hAnsi="arial" w:cs="arial"/>
          <w:color w:val="000000"/>
          <w:sz w:val="20"/>
          <w:lang w:val="en-US" w:eastAsia="en-US" w:bidi="ar-SA"/>
        </w:rPr>
        <w:t xml:space="preserve">) is recorded several times in West Lincoln. The ribbon snake resembles the common gartersnake, but usually has unbroken stripes and a white spot in front of the eyes. These differences are subtle and submitting images of snakes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great way to get identification help from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massasauga (</w:t>
      </w:r>
      <w:r>
        <w:rPr>
          <w:rFonts w:ascii="arial" w:eastAsia="arial" w:hAnsi="arial" w:cs="arial"/>
          <w:i/>
          <w:color w:val="000000"/>
          <w:sz w:val="20"/>
          <w:lang w:val="en-US" w:eastAsia="en-US" w:bidi="ar-SA"/>
        </w:rPr>
        <w:t>Sisturus catenatus</w:t>
      </w:r>
      <w:r>
        <w:rPr>
          <w:rFonts w:ascii="arial" w:eastAsia="arial" w:hAnsi="arial" w:cs="arial"/>
          <w:color w:val="000000"/>
          <w:sz w:val="20"/>
          <w:lang w:val="en-US" w:eastAsia="en-US" w:bidi="ar-SA"/>
        </w:rPr>
        <w:t>) is the only rattlesnake found in Ontario. There are scattered populations along the shores of Georgian Bay and the Bruce Peninsula; in Niagara, the massasauga has primarily been observed in the Wainfleet Bog. A shy snake, it usually relies on camouflage to ambush prey and avoid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ring-necked snake (</w:t>
      </w:r>
      <w:r>
        <w:rPr>
          <w:rFonts w:ascii="arial" w:eastAsia="arial" w:hAnsi="arial" w:cs="arial"/>
          <w:i/>
          <w:color w:val="000000"/>
          <w:sz w:val="20"/>
          <w:lang w:val="en-US" w:eastAsia="en-US" w:bidi="ar-SA"/>
        </w:rPr>
        <w:t>Diadophis punctuates</w:t>
      </w:r>
      <w:r>
        <w:rPr>
          <w:rFonts w:ascii="arial" w:eastAsia="arial" w:hAnsi="arial" w:cs="arial"/>
          <w:color w:val="000000"/>
          <w:sz w:val="20"/>
          <w:lang w:val="en-US" w:eastAsia="en-US" w:bidi="ar-SA"/>
        </w:rPr>
        <w:t xml:space="preserve">) is the rarest Niagara snake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is greyish with a yellow or orange ring at its neck, as suggested by the common name. This small snake coils its tail when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you'd like to join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project, create an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.ca. The platform is free to use and has an application for both iOS and Android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simple to use; upload photos with your phone's camera, or your computer, and submit them for identification. Your observations can then become part of research projects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help by submitting identifications, which are driven by community consensus. Submitting observations has become one of my favourite hobbies, and any nature enthusiast should enjoy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a story idea? Email </w:t>
      </w:r>
      <w:hyperlink r:id="rId345"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See you in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Help save a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Milton Ulladulla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Gang-gang Cockatoo is hard to miss but sadly, sightings have dropped dramatically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males have a bright red feather helmet with a wispy crest.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relatively small, stocky and sociable bird was once common but within the last three decades sightings have declined dramatically in South East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citizen science group, Budawang Coast Atlas of Life has been invited to collaborate with Canberra researchers to identify the location of Gang-gang Cockatoos - but they need your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you to be the eyes and ears, spotting Gang-gangs and observing their behaviour," Fiona Stewart, a Budawang Coast Atlas of Life member,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to October is a busy time for Gang-gangs with couples searching for and preparing nesting hollows. September also happens to be threatened species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locations of very few nesting hollows are known and this project needs your help to find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asking citizen scientists to take photographs of Gang-gang activity in and around hollows and to note particular behaviours," Fiona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us prioritise a particular hollow for checking during the breeding season (October -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known, breeding trees can be better protected and comparisons can be made of breeding success across the Gang-gang's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to better understand the environmental factors that may be influencing the decline in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Gang-gang citizen science project has been set up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where you can log your sightings.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free citizen science platform for recording all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the project to become a member of the South Coast Gang-gang Gang and start logging your sightings including photos, if possible,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.org/projects/gang-gang-nests-tree-hollows-search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collaborative project between Gang-gang research partners from Canberra and two citizen science projects, Budawang Coast Atlas of Life and Atlas of Life in the Coastal Wilderness. Find more information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.org/projects/budawang-coast-atlas-of-life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WHEN A BATTLE AGAINST AN INVASIVE WEED FEELS LIKE A BATTLE FOR YOUR SPIRIT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National Audubon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feeling discouraged in life, when I began volunteering at a local park. That's when the project's leader, Eleanor Osgood, changed my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Leah Aviva Rubin-Cadrain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sometime during the pandemic that I realized I didnt have a home. Id lived in Los Angeles for four years as an East Coast transplant and prided myself on being an outsider. I liked pine needles and protected dunes, not volleyball and Ferris wheels. I liked the melancholy winter blue hour and books that werent beach reads. I liked the camaraderie of the subway, and my friends whod known me for decades. But when the mandate came to shelter in place, this place was where I was. And I was still a stranger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also struggling with my fertility, an endless journey through surgeries and private loss, which only reinforced my isolation. After hundreds of visits, I still used Google Maps to get home from the doctors office, refusing to learn the way. I felt invisible as I drove, like a seedpod that might flutter into an eddy and disappear.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Everywhere I went, I saw the signs of the apocalypse. The citys dusty trails and seemingly dead brush were not only unlovely, but alarming. It hadnt rained enough in California in years, and yet sprinklers ran all summer, and the city kept washing its gleaming cars. Meanwhile, the president was dismantling climate policies and environmental protections at a harrowing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I hunkered down, I started noticing I had company. A California Towhee wanted to chat on my deck, and every morning, the yellow flash of a Hooded Oriole preening in the passionfruit vines caught my eye. I was thrilled when shadows large as dragons came through the yard, outriders of high-flying Red-tailed Hawks. As these birds became my friends, I understood how lonely Id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surge of commitment, I signed up for a program called California Naturalistits name brought to mind a Stetson hat, which appealed to me. (Id always nursed a pipe dream of being a national park ranger, not least for the uniform.) I logged into a Zoom classroom, and for more than 40 hours, I learned about where I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learned to keep a field notebook, to notice caterpillars in the leaf litter, and about why eucalyptus groves were so quiet. I studied my local watersheds and the adaptations of redwoods to fire. I collected live oak acorns in my cup holder. I logged observations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an app for identifying and mapping biodiversity, staking digital pins throughout my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complete the course, I had to present a capstone project involving hands-on volunteer work promoting stewardship. I knew where I wanted to work: Kenneth Hahn State Recreation Area, an urban park a short walk from my house. It was partly wild and untamedonce Id had to pull my dog away from a coyote on the trail. But much of it looked ugly, gray, and barren. Litter marred the views, and oil derricks bobbed in the lot next door, glaring reminders of the lands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needed a sponsor for my project, so I googled the park and volunteer. I found an article on the blog of the Los Angeles Audubon Society co-written by Eleanor Osgood, a stalwart chapter member. An email led to a phone call, and soon, one fall morning in 2020, we stood at the entrance to Kenneth Hahn.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Eleanor was small-boned, with a cowlicked, silver bowl cut and a car trunk full of trowels. She worked with a small oxygen tank on her back but with a dauntless vigor. Id never seen her in the park, and I understood why once she led me to her site. She worked away from public paths, through a tunnel in the coyote brush, in a place not for people but for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had company, a ragtag volunteer crew whod been battling weeds for years. Among them were Alan, an avid hiker and gardener, George, a retired science teacher, and Tian, a visiting professor from China. Every Friday, bearing masks and rusty tools, our team assembled.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nemesis was invasive black mustard, which was turning the coastal sage scrub into ashen monoculture. Id liked mustard when Id seen it spraying hillsides yellow in spring. But come summer it gave way to a sea of brittle gray, tempting wildfire and blighting the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mustard outcompeted native plants, which, by contrast, supported a vast network of species that had coevolved together. Some, like monarch butterflies, depended on a single host plant for survival. When one plant disappears, engulfed by mustard, so do insects that feed on it, and up and up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snapped the dead mustard, often taller than us, down into twigs. Stem by stem we dug under the root node, from which it could resprout, and severed it there. The dead stalks scattered tiny living seeds, which we raked to remove. After a rain we scraped up new seedlings, a carpet of green dots. There were always more, and the work was maddeningly slow.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 started seeing mustard everywhere. In a park of 400 mustard-strewn acres, our site measured one acre. A restoration ecologist told the Los Angeles Times that mustard was so widespread, it didnt meet the criteria for a species that is manageable on a large scale. In other words, our efforts were futile.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eradicate mustard everywhere. But we can look down, and weed the earth at our feet. We can clear a narrow path, step by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Despairing, I confronted Eleanor. How can you stand it? I asked. How can you work this tiny patch of earth, while mustard swallows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Eleanor did not flinch. Patiently, she reminded me that by working the land every week for years, we gradually deplete the mustard seed bank. When we reseed with native plants, we give them a head start before the rainy season, and water them extra. They have a chance to grow into a habitat. What matters here, she said, is that birds passing down from the mountains have a soft place to land. For them, she concluded, we build a corridor.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build a corridor. Her words cracked light into my soul. We cant eradicate mustard everywhere. No more than any individual can, on their own, stop the drilling or halt ponderosa pines from retreating up the mountains. We cant make it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can look down, and weed the earth at our feet. We can clear a narrow path, step by step. And one day, well look up and see weve built a corridor.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Eleanor died last year. In April 2021, she texted me from the hospital: All of us together might actually conquer the mustard by the end of spring! But come summer, she was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miss her optimism, her fearlessness, and the way she cocked her head to hear the birds. But her words still root me and have helped me find my stake in this land. Still every week, I work her acre with my new weeding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fingernails are black with soil, but a native coastal goldenbush has taken root. Native wildflowersCalifornia everlasting, cliff aster, wire lettuce, and clustered tarweedare making a bid. At dusk, the light settles pink against the mountains flanks, and I know the length and angle of the shadows at this time in this season. I know that, in the folds, the dark purple creases where evening falls first, birds are bedding down. And that tomorrow, they might rest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Birds Tell Us to Act on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Pledge to stand with Audubon to call on elected officials to listen to science and work towards climate solutions.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Orchid hunting has come a long way. In 5 steps you can join a national research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Conversation -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2021 Wednesday 9:34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Conversation Media Group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5" type="#_x0000_t75" style="width:224.97pt;height:18pt">
            <v:imagedata r:id="rId4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Heidi Zimmer, Research Scientist, CSIRO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Contributions from citizen scientists who look for orchids are incredibly valuable in orchid research because they cover much more ground than a handful of experts.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This article is part of a series explaining how readers can learn the skills to take part in activities that academics love doing as part of their work.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Orchid hunting conjures images from the 1800s - explorers in mud-spattered khaki, traipsing through impenetrable jungle, </w:t>
      </w:r>
      <w:hyperlink r:id="rId671" w:history="1">
        <w:r>
          <w:rPr>
            <w:rFonts w:ascii="arial" w:eastAsia="arial" w:hAnsi="arial" w:cs="arial"/>
            <w:i/>
            <w:color w:val="0077CC"/>
            <w:sz w:val="20"/>
            <w:u w:val="single"/>
            <w:shd w:val="clear" w:color="auto" w:fill="FFFFFF"/>
            <w:lang w:val="en-US" w:eastAsia="en-US" w:bidi="ar-SA"/>
          </w:rPr>
          <w:t>overloaded with equipment</w:t>
        </w:r>
      </w:hyperlink>
      <w:r>
        <w:rPr>
          <w:rFonts w:ascii="arial" w:eastAsia="arial" w:hAnsi="arial" w:cs="arial"/>
          <w:color w:val="000000"/>
          <w:sz w:val="20"/>
          <w:lang w:val="en-US" w:eastAsia="en-US" w:bidi="ar-SA"/>
        </w:rPr>
        <w:t xml:space="preserve">: jars, bottles, bags and boxes, a gun (to shoot down tree-top orchids) and a magnifying glass. Things have changed a bit since then. You don't need to sail halfway around the world - and all you need is a camera or smartphone.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work at the </w:t>
      </w:r>
      <w:hyperlink r:id="rId672" w:history="1">
        <w:r>
          <w:rPr>
            <w:rFonts w:ascii="arial" w:eastAsia="arial" w:hAnsi="arial" w:cs="arial"/>
            <w:i/>
            <w:color w:val="0077CC"/>
            <w:sz w:val="20"/>
            <w:u w:val="single"/>
            <w:shd w:val="clear" w:color="auto" w:fill="FFFFFF"/>
            <w:lang w:val="en-US" w:eastAsia="en-US" w:bidi="ar-SA"/>
          </w:rPr>
          <w:t>Australian National Herbarium</w:t>
        </w:r>
      </w:hyperlink>
      <w:r>
        <w:rPr>
          <w:rFonts w:ascii="arial" w:eastAsia="arial" w:hAnsi="arial" w:cs="arial"/>
          <w:color w:val="000000"/>
          <w:sz w:val="20"/>
          <w:lang w:val="en-US" w:eastAsia="en-US" w:bidi="ar-SA"/>
        </w:rPr>
        <w:t xml:space="preserve">,  home to one of the country's largest collections of Australasian plant specimens. My job is a mix of processing </w:t>
      </w:r>
      <w:hyperlink r:id="rId673" w:history="1">
        <w:r>
          <w:rPr>
            <w:rFonts w:ascii="arial" w:eastAsia="arial" w:hAnsi="arial" w:cs="arial"/>
            <w:i/>
            <w:color w:val="0077CC"/>
            <w:sz w:val="20"/>
            <w:u w:val="single"/>
            <w:shd w:val="clear" w:color="auto" w:fill="FFFFFF"/>
            <w:lang w:val="en-US" w:eastAsia="en-US" w:bidi="ar-SA"/>
          </w:rPr>
          <w:t>incoming orchid specimens</w:t>
        </w:r>
      </w:hyperlink>
      <w:r>
        <w:rPr>
          <w:rFonts w:ascii="arial" w:eastAsia="arial" w:hAnsi="arial" w:cs="arial"/>
          <w:color w:val="000000"/>
          <w:sz w:val="20"/>
          <w:lang w:val="en-US" w:eastAsia="en-US" w:bidi="ar-SA"/>
        </w:rPr>
        <w:t xml:space="preserve"> (collected by researchers with permits), field work and research, guided by </w:t>
      </w:r>
      <w:hyperlink r:id="rId674" w:history="1">
        <w:r>
          <w:rPr>
            <w:rFonts w:ascii="arial" w:eastAsia="arial" w:hAnsi="arial" w:cs="arial"/>
            <w:i/>
            <w:color w:val="0077CC"/>
            <w:sz w:val="20"/>
            <w:u w:val="single"/>
            <w:shd w:val="clear" w:color="auto" w:fill="FFFFFF"/>
            <w:lang w:val="en-US" w:eastAsia="en-US" w:bidi="ar-SA"/>
          </w:rPr>
          <w:t>Dr Mark Clements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Orchid hunting is like a treasure hunt. You can never be sure what you'll find. And it can be fun for the whole family - my 74-year-old father and three-year-old son (with the aid of jelly beans) are now avid hunters. I love the challenge of identifying our finds: checking sources, looking for clues, eliminating suspects and the satisfaction of a positive 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how do you get started as an orchid hunter? The following five steps will set you on your way.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Warty hammer orchids are sexual deceivers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1. Choose an area to explore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give yourself a head start, check what species have already been found in the area using the </w:t>
      </w:r>
      <w:hyperlink r:id="rId675" w:history="1">
        <w:r>
          <w:rPr>
            <w:rFonts w:ascii="arial" w:eastAsia="arial" w:hAnsi="arial" w:cs="arial"/>
            <w:i/>
            <w:color w:val="0077CC"/>
            <w:sz w:val="20"/>
            <w:u w:val="single"/>
            <w:shd w:val="clear" w:color="auto" w:fill="FFFFFF"/>
            <w:lang w:val="en-US" w:eastAsia="en-US" w:bidi="ar-SA"/>
          </w:rPr>
          <w:t>Explore Your Area</w:t>
        </w:r>
      </w:hyperlink>
      <w:r>
        <w:rPr>
          <w:rFonts w:ascii="arial" w:eastAsia="arial" w:hAnsi="arial" w:cs="arial"/>
          <w:color w:val="000000"/>
          <w:sz w:val="20"/>
          <w:lang w:val="en-US" w:eastAsia="en-US" w:bidi="ar-SA"/>
        </w:rPr>
        <w:t xml:space="preserve"> function at the Atlas of Living Australia. It's a great resource, giving you access to more than a million biodiversity records.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you get overwhelmed, narrow your search to "monocots" (plants with one seed leaf) and "Orchidaceae" (the orchid family). Many records have photos attached. These will give you an idea of what you're looking for.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2. Go bush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records of orchids from </w:t>
      </w:r>
      <w:hyperlink r:id="rId676" w:history="1">
        <w:r>
          <w:rPr>
            <w:rFonts w:ascii="arial" w:eastAsia="arial" w:hAnsi="arial" w:cs="arial"/>
            <w:i/>
            <w:color w:val="0077CC"/>
            <w:sz w:val="20"/>
            <w:u w:val="single"/>
            <w:shd w:val="clear" w:color="auto" w:fill="FFFFFF"/>
            <w:lang w:val="en-US" w:eastAsia="en-US" w:bidi="ar-SA"/>
          </w:rPr>
          <w:t>around Australia's coastline and hundreds of kilometres inland</w:t>
        </w:r>
      </w:hyperlink>
      <w:r>
        <w:rPr>
          <w:rFonts w:ascii="arial" w:eastAsia="arial" w:hAnsi="arial" w:cs="arial"/>
          <w:color w:val="000000"/>
          <w:sz w:val="20"/>
          <w:lang w:val="en-US" w:eastAsia="en-US" w:bidi="ar-SA"/>
        </w:rPr>
        <w:t xml:space="preserve">. You can find them in forest, heathland, grassland and even the desert - an example being the Desert Greenhood, </w:t>
      </w:r>
      <w:r>
        <w:rPr>
          <w:rFonts w:ascii="arial" w:eastAsia="arial" w:hAnsi="arial" w:cs="arial"/>
          <w:b/>
          <w:color w:val="000000"/>
          <w:sz w:val="20"/>
          <w:lang w:val="en-US" w:eastAsia="en-US" w:bidi="ar-SA"/>
        </w:rPr>
        <w:t>Pterostylis xerophila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more likely to find orchids on undisturbed ground in natural vegetation. Australian orchids are mainly terrestrial - most of them grow on or in the ground. In much of the rest of the world, most orchids are epiphytes - species that grow on other plants, often high in rainforest canopies.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Australian orchids spend only a short time (days to months) each year above ground, before retreating to an underground tuber. Thanks to the rain this year, orchids that haven't been seen in years are being found. Other orchids are bigger and in greater numbers than usual.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The exquisite blotched butterfly orchid is an airy jewel of the Australian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find orchids in flower at almost any time of the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Peak flowering is in spring, when you can see colourful </w:t>
      </w:r>
      <w:r>
        <w:rPr>
          <w:rFonts w:ascii="arial" w:eastAsia="arial" w:hAnsi="arial" w:cs="arial"/>
          <w:b/>
          <w:color w:val="000000"/>
          <w:sz w:val="20"/>
          <w:lang w:val="en-US" w:eastAsia="en-US" w:bidi="ar-SA"/>
        </w:rPr>
        <w:t>Caladenia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Diuris</w:t>
      </w:r>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Thelymitra</w:t>
      </w:r>
      <w:r>
        <w:rPr>
          <w:rFonts w:ascii="arial" w:eastAsia="arial" w:hAnsi="arial" w:cs="arial"/>
          <w:color w:val="000000"/>
          <w:sz w:val="20"/>
          <w:lang w:val="en-US" w:eastAsia="en-US" w:bidi="ar-SA"/>
        </w:rPr>
        <w:t xml:space="preserve">. Species from these same genera can also be found over summer, along with </w:t>
      </w:r>
      <w:r>
        <w:rPr>
          <w:rFonts w:ascii="arial" w:eastAsia="arial" w:hAnsi="arial" w:cs="arial"/>
          <w:b/>
          <w:color w:val="000000"/>
          <w:sz w:val="20"/>
          <w:lang w:val="en-US" w:eastAsia="en-US" w:bidi="ar-SA"/>
        </w:rPr>
        <w:t>Dipodium,</w:t>
      </w:r>
      <w:r>
        <w:rPr>
          <w:rFonts w:ascii="arial" w:eastAsia="arial" w:hAnsi="arial" w:cs="arial"/>
          <w:b/>
          <w:color w:val="000000"/>
          <w:sz w:val="20"/>
          <w:lang w:val="en-US" w:eastAsia="en-US" w:bidi="ar-SA"/>
        </w:rPr>
        <w:t>Gastrodia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Paraprasophyllum</w:t>
      </w:r>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Spiranthes</w:t>
      </w:r>
      <w:r>
        <w:rPr>
          <w:rFonts w:ascii="arial" w:eastAsia="arial" w:hAnsi="arial" w:cs="arial"/>
          <w:color w:val="000000"/>
          <w:sz w:val="20"/>
          <w:lang w:val="en-US" w:eastAsia="en-US" w:bidi="ar-SA"/>
        </w:rPr>
        <w:t xml:space="preserve">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autumn, many </w:t>
      </w:r>
      <w:r>
        <w:rPr>
          <w:rFonts w:ascii="arial" w:eastAsia="arial" w:hAnsi="arial" w:cs="arial"/>
          <w:b/>
          <w:color w:val="000000"/>
          <w:sz w:val="20"/>
          <w:lang w:val="en-US" w:eastAsia="en-US" w:bidi="ar-SA"/>
        </w:rPr>
        <w:t>Pterostylis</w:t>
      </w:r>
      <w:r>
        <w:rPr>
          <w:rFonts w:ascii="arial" w:eastAsia="arial" w:hAnsi="arial" w:cs="arial"/>
          <w:color w:val="000000"/>
          <w:sz w:val="20"/>
          <w:lang w:val="en-US" w:eastAsia="en-US" w:bidi="ar-SA"/>
        </w:rPr>
        <w:t xml:space="preserve"> emerge, as well as </w:t>
      </w:r>
      <w:r>
        <w:rPr>
          <w:rFonts w:ascii="arial" w:eastAsia="arial" w:hAnsi="arial" w:cs="arial"/>
          <w:b/>
          <w:color w:val="000000"/>
          <w:sz w:val="20"/>
          <w:lang w:val="en-US" w:eastAsia="en-US" w:bidi="ar-SA"/>
        </w:rPr>
        <w:t>Acianthus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Corunastylis</w:t>
      </w:r>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Eriochilos</w:t>
      </w:r>
      <w:r>
        <w:rPr>
          <w:rFonts w:ascii="arial" w:eastAsia="arial" w:hAnsi="arial" w:cs="arial"/>
          <w:color w:val="000000"/>
          <w:sz w:val="20"/>
          <w:lang w:val="en-US" w:eastAsia="en-US" w:bidi="ar-SA"/>
        </w:rPr>
        <w:t xml:space="preserve"> species. Then even in winter some </w:t>
      </w:r>
      <w:r>
        <w:rPr>
          <w:rFonts w:ascii="arial" w:eastAsia="arial" w:hAnsi="arial" w:cs="arial"/>
          <w:b/>
          <w:color w:val="000000"/>
          <w:sz w:val="20"/>
          <w:lang w:val="en-US" w:eastAsia="en-US" w:bidi="ar-SA"/>
        </w:rPr>
        <w:t>Pterostylis</w:t>
      </w:r>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Corybas</w:t>
      </w:r>
      <w:r>
        <w:rPr>
          <w:rFonts w:ascii="arial" w:eastAsia="arial" w:hAnsi="arial" w:cs="arial"/>
          <w:color w:val="000000"/>
          <w:sz w:val="20"/>
          <w:lang w:val="en-US" w:eastAsia="en-US" w:bidi="ar-SA"/>
        </w:rPr>
        <w:t xml:space="preserve"> species can be found in flower.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Wherever you go orchid hunting, please </w:t>
      </w:r>
      <w:hyperlink r:id="rId677" w:history="1">
        <w:r>
          <w:rPr>
            <w:rFonts w:ascii="arial" w:eastAsia="arial" w:hAnsi="arial" w:cs="arial"/>
            <w:i/>
            <w:color w:val="0077CC"/>
            <w:sz w:val="20"/>
            <w:u w:val="single"/>
            <w:shd w:val="clear" w:color="auto" w:fill="FFFFFF"/>
            <w:lang w:val="en-US" w:eastAsia="en-US" w:bidi="ar-SA"/>
          </w:rPr>
          <w:t>stay safe in the bush</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3. Be curious, be observant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of documenting and protecting Australia's biodiversity is far from done. New species of orchid are discovered each year, including by non-experts.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You sometimes see these findings reported under headlines such as "</w:t>
      </w:r>
      <w:hyperlink r:id="rId678" w:history="1">
        <w:r>
          <w:rPr>
            <w:rFonts w:ascii="arial" w:eastAsia="arial" w:hAnsi="arial" w:cs="arial"/>
            <w:i/>
            <w:color w:val="0077CC"/>
            <w:sz w:val="20"/>
            <w:u w:val="single"/>
            <w:shd w:val="clear" w:color="auto" w:fill="FFFFFF"/>
            <w:lang w:val="en-US" w:eastAsia="en-US" w:bidi="ar-SA"/>
          </w:rPr>
          <w:t>Fungi fossicker discovers 'highly significant' orchid species in Gold Coast hinterland</w:t>
        </w:r>
      </w:hyperlink>
      <w:r>
        <w:rPr>
          <w:rFonts w:ascii="arial" w:eastAsia="arial" w:hAnsi="arial" w:cs="arial"/>
          <w:color w:val="000000"/>
          <w:sz w:val="20"/>
          <w:lang w:val="en-US" w:eastAsia="en-US" w:bidi="ar-SA"/>
        </w:rPr>
        <w:t>" and "</w:t>
      </w:r>
      <w:hyperlink r:id="rId679" w:history="1">
        <w:r>
          <w:rPr>
            <w:rFonts w:ascii="arial" w:eastAsia="arial" w:hAnsi="arial" w:cs="arial"/>
            <w:i/>
            <w:color w:val="0077CC"/>
            <w:sz w:val="20"/>
            <w:u w:val="single"/>
            <w:shd w:val="clear" w:color="auto" w:fill="FFFFFF"/>
            <w:lang w:val="en-US" w:eastAsia="en-US" w:bidi="ar-SA"/>
          </w:rPr>
          <w:t>'Like finding life on Mars': why the underground orchid is Australia's strangest, most mysterious flower</w:t>
        </w:r>
      </w:hyperlink>
      <w:r>
        <w:rPr>
          <w:rFonts w:ascii="arial" w:eastAsia="arial" w:hAnsi="arial" w:cs="arial"/>
          <w:color w:val="000000"/>
          <w:sz w:val="20"/>
          <w:lang w:val="en-US" w:eastAsia="en-US" w:bidi="ar-SA"/>
        </w:rPr>
        <w:t>". Common to these stories, other than both the discoverers were actually more focused on fungi, is that they were out in the bush and noticed something that looked a bit different.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'Like finding life on Mars': why the underground orchid is Australia's strangest, most mysterious flower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4. Take a photo - not a plant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w:t>
      </w:r>
      <w:hyperlink r:id="rId680" w:history="1">
        <w:r>
          <w:rPr>
            <w:rFonts w:ascii="arial" w:eastAsia="arial" w:hAnsi="arial" w:cs="arial"/>
            <w:i/>
            <w:color w:val="0077CC"/>
            <w:sz w:val="20"/>
            <w:u w:val="single"/>
            <w:shd w:val="clear" w:color="auto" w:fill="FFFFFF"/>
            <w:lang w:val="en-US" w:eastAsia="en-US" w:bidi="ar-SA"/>
          </w:rPr>
          <w:t>28,000 orchid species</w:t>
        </w:r>
      </w:hyperlink>
      <w:r>
        <w:rPr>
          <w:rFonts w:ascii="arial" w:eastAsia="arial" w:hAnsi="arial" w:cs="arial"/>
          <w:color w:val="000000"/>
          <w:sz w:val="20"/>
          <w:lang w:val="en-US" w:eastAsia="en-US" w:bidi="ar-SA"/>
        </w:rPr>
        <w:t xml:space="preserve"> have been catalogued across the world, including around 1,600 in Australia. Specimens of each species are kept safely in herbaria, a large proportion of them at the Australian National Herbarium. So there's no need to take a specimen - we probably  have one.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almost 300 orchid species are </w:t>
      </w:r>
      <w:hyperlink r:id="rId681" w:history="1">
        <w:r>
          <w:rPr>
            <w:rFonts w:ascii="arial" w:eastAsia="arial" w:hAnsi="arial" w:cs="arial"/>
            <w:i/>
            <w:color w:val="0077CC"/>
            <w:sz w:val="20"/>
            <w:u w:val="single"/>
            <w:shd w:val="clear" w:color="auto" w:fill="FFFFFF"/>
            <w:lang w:val="en-US" w:eastAsia="en-US" w:bidi="ar-SA"/>
          </w:rPr>
          <w:t>protected by Commonwealth threatened species law</w:t>
        </w:r>
      </w:hyperlink>
      <w:r>
        <w:rPr>
          <w:rFonts w:ascii="arial" w:eastAsia="arial" w:hAnsi="arial" w:cs="arial"/>
          <w:color w:val="000000"/>
          <w:sz w:val="20"/>
          <w:lang w:val="en-US" w:eastAsia="en-US" w:bidi="ar-SA"/>
        </w:rPr>
        <w:t xml:space="preserve">. State and territory laws protect many more species.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Australia-first research reveals staggering loss of threatened plants over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photos are non-destructive and can provide a valuable record. They not only show key features of the plant, but also the precise location in the image data if your phone or camera has location services turned on - or else consider taking a GPS.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Try to photograph the flower from a few different angles. For an expert to identify your find, they'll need to see details of the petals, especially the </w:t>
      </w:r>
      <w:hyperlink r:id="rId682" w:history="1">
        <w:r>
          <w:rPr>
            <w:rFonts w:ascii="arial" w:eastAsia="arial" w:hAnsi="arial" w:cs="arial"/>
            <w:i/>
            <w:color w:val="0077CC"/>
            <w:sz w:val="20"/>
            <w:u w:val="single"/>
            <w:shd w:val="clear" w:color="auto" w:fill="FFFFFF"/>
            <w:lang w:val="en-US" w:eastAsia="en-US" w:bidi="ar-SA"/>
          </w:rPr>
          <w:t>labellum</w:t>
        </w:r>
      </w:hyperlink>
      <w:r>
        <w:rPr>
          <w:rFonts w:ascii="arial" w:eastAsia="arial" w:hAnsi="arial" w:cs="arial"/>
          <w:color w:val="000000"/>
          <w:sz w:val="20"/>
          <w:lang w:val="en-US" w:eastAsia="en-US" w:bidi="ar-SA"/>
        </w:rPr>
        <w:t xml:space="preserve"> (the "pollinator landing pad"). Photos of the stem and leaves can be helpful too.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5. Identify it - and tell us about it, if you want 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get help with identification in various ways, which also make your record accessible to others (including people who look at orchids for a job - like me). There are apps for citizen scientists to upload photos of their discoveries. Consider uploading yours to </w:t>
      </w:r>
      <w:hyperlink r:id="rId683"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or </w:t>
      </w:r>
      <w:hyperlink r:id="rId684" w:history="1">
        <w:r>
          <w:rPr>
            <w:rFonts w:ascii="arial" w:eastAsia="arial" w:hAnsi="arial" w:cs="arial"/>
            <w:i/>
            <w:color w:val="0077CC"/>
            <w:sz w:val="20"/>
            <w:u w:val="single"/>
            <w:shd w:val="clear" w:color="auto" w:fill="FFFFFF"/>
            <w:lang w:val="en-US" w:eastAsia="en-US" w:bidi="ar-SA"/>
          </w:rPr>
          <w:t>Wild Orchid Watch</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uses machine learning to help with ID. While it might not always be spot on, it can point you in the right direction.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verify sight records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The records are then uploaded to the Atlas of Living Australia. There they are available for researchers and decision-makers to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also join a Facebook group such as Australian Native Orchids where members help with identification.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note of caution about sharing images online: </w:t>
      </w:r>
      <w:hyperlink r:id="rId685" w:history="1">
        <w:r>
          <w:rPr>
            <w:rFonts w:ascii="arial" w:eastAsia="arial" w:hAnsi="arial" w:cs="arial"/>
            <w:i/>
            <w:color w:val="0077CC"/>
            <w:sz w:val="20"/>
            <w:u w:val="single"/>
            <w:shd w:val="clear" w:color="auto" w:fill="FFFFFF"/>
            <w:lang w:val="en-US" w:eastAsia="en-US" w:bidi="ar-SA"/>
          </w:rPr>
          <w:t>try to avoid making precise location information public</w:t>
        </w:r>
      </w:hyperlink>
      <w:r>
        <w:rPr>
          <w:rFonts w:ascii="arial" w:eastAsia="arial" w:hAnsi="arial" w:cs="arial"/>
          <w:color w:val="000000"/>
          <w:sz w:val="20"/>
          <w:lang w:val="en-US" w:eastAsia="en-US" w:bidi="ar-SA"/>
        </w:rPr>
        <w:t xml:space="preserve">. This includes metadata recorded when a photo is taken, so upload the image without it. Large numbers of visitors to a site can place any orchid at risk. And if you've been lucky enough to find a rare or threatened orchid, </w:t>
      </w:r>
      <w:hyperlink r:id="rId686" w:history="1">
        <w:r>
          <w:rPr>
            <w:rFonts w:ascii="arial" w:eastAsia="arial" w:hAnsi="arial" w:cs="arial"/>
            <w:i/>
            <w:color w:val="0077CC"/>
            <w:sz w:val="20"/>
            <w:u w:val="single"/>
            <w:shd w:val="clear" w:color="auto" w:fill="FFFFFF"/>
            <w:lang w:val="en-US" w:eastAsia="en-US" w:bidi="ar-SA"/>
          </w:rPr>
          <w:t>the risk of illegal collection is real</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Books can also help with identification. A good and comprehensive example is the recently published </w:t>
      </w:r>
      <w:hyperlink r:id="rId687" w:history="1">
        <w:r>
          <w:rPr>
            <w:rFonts w:ascii="arial" w:eastAsia="arial" w:hAnsi="arial" w:cs="arial"/>
            <w:i/>
            <w:color w:val="0077CC"/>
            <w:sz w:val="20"/>
            <w:u w:val="single"/>
            <w:shd w:val="clear" w:color="auto" w:fill="FFFFFF"/>
            <w:lang w:val="en-US" w:eastAsia="en-US" w:bidi="ar-SA"/>
          </w:rPr>
          <w:t>Complete Guide to Native Orchids of Australia</w:t>
        </w:r>
      </w:hyperlink>
      <w:r>
        <w:rPr>
          <w:rFonts w:ascii="arial" w:eastAsia="arial" w:hAnsi="arial" w:cs="arial"/>
          <w:color w:val="000000"/>
          <w:sz w:val="20"/>
          <w:lang w:val="en-US" w:eastAsia="en-US" w:bidi="ar-SA"/>
        </w:rPr>
        <w:t>. There are many regional guides too.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Leek orchids are beautiful, endangered and we have no idea how to grow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of my current orchid hunting is a collaborative project led by Dr Katharina Nargar at the Australian Tropical Herbarium. The goal is to sequence the DNA of one representative of every Australian orchid species - 1,200 have been sampled already. This research is improving understanding of Australia's orchid biodiversity and evolution.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Contributions from citizen scientists are incredibly valuable in orchid research because they can cover much more ground than a handful of experts. Take a photo and enjoy the challenge of trying to identify the orchid. Even if it's not a new species, it might be a new record for your area - which is pretty special too.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You can read other articles in this series here.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Heidi Zimmer works for the Centre for Australian National Biodiversity Research, a joint venture between Parks Australia's Australian National Botanic Gardens and the National Research Collections Australia at CSIRO.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Texas bluebonnet season: When they'll bloom, where to see them, how to grow your 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Fort Worth Star-Telegram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Fort Worth Star-Telegram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149.98pt;height:37.5pt">
            <v:imagedata r:id="rId6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Dalia Faheid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Star-Telegram</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Texans, the blooming of bluebonnets signals the arrival of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bluebonnet became the state flower of Texas in 1901, and became more abundant with a Highway Department landscaping and beautification program in the 1930s.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bluebonnet season draws tourists from all across the nation to see the color unfold each spring. More than 5,000 species of wildflowers grow along state roads. The Texas Department of Transportation buys and sows 30,000 pounds of wildflower seeds each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when are Texas bluebonnets expected to bloom this year? Where are the best places to see them in the Fort Worth area? And how can Texans plant their own bluebonnets? Keep reading for everything you need to know about the iconic Texas wildflower.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do bluebonnets bloom in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Texas at Austin's Lady Bird Johnson Wildflower Center predicts a bluebonnet comeback this year after being set back last spring from the winter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Bluebonnets bloom from late March to mid-May, according to the center. In the southern part of the state, the first flowers open about March 15. In North Texas, first flowers may not show before May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and timing of fall and winter rain determines the blooming of bluebonnets. Cool spring weather slows down growth while warm weather speeds it up. While bluebonnets can withstand drought, they may not be as showy this year because most of the state is experiencing severe to extreme drought.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can I see Texas bluebonnets?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Bluebonnets hit their peak in early April, so this is the perfect time to see them. These locations in North Texas are photogenic and easy to access. Remember to check the status of the blooms before heading out, as the flowers can be unpredictable.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not illegal (contrary to rumor), TxDOT discourages picking bluebonnets.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bluebonnetsEnnis Bluebonnet Trails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Ennis Bluebonnet Trails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Ennis, about an hour drive from Fort Worth, is one of the best places in Texas to see bluebonnets. The city has been designated as the home of the Official Texas Bluebonnet Trail by the Texas State Legislature and the Official Bluebonnet City of Texas. Running April 1 to 30, the Ennis Bluebonnet Trails showcase over 40 miles of bluebonnets. The Ennis bluebonnets typically peak around the third week of April. This can vary year to year due to weather conditions and terrain, so check bluebonnettrail.org or call 972-878-4748 before your visit. It's open daily except for Easter Sunday. Download the Ennis Y'all mobile app for iPhone and Android for a bluebonnet trail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Ennis Bluebonnet Trails Festival will be held April 8 through 10. On the streets of Downtown Ennis will be arts and crafts vendors, tasty food, live music, a beer garden, wine tastings, kids activities and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 fotoFort Worth Nature Center and Refuge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Worth Nature Center and Refuge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 a ranger where the best place to spy bluebonnets is, then take a hike to see them. Spend the day enjoying the park, and take a canoe ride to cool off. Tickets are $6 for adults and $2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Worth Botanic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April, the oldest major botanic garden in Texas is filled with Texas bluebonnets, along with golden columbines, tangerine beauty crossvines and chinese snowball viburnums. The garden features a collection of more than 2,500 species of plants and twenty-five specialty garden spaces. Admission is $12 for adults and $6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Clark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Weatherford location boasts thousands of bluebonnets. You'll have countless opportunities to snap photos of bluebonnets, along with other flowers like snap irises and day lillies. Or just relax on a bench and enjoy the 35 acres of blooms. Admission is $9.00 for adults and $5.00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1fjat4.So.58.jpegBluebonnets are in bloom at the Oliver Nature Park on Matlock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Oliver Nature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Mansfield park's wildflower meadow blooms with a variety of native seasonal flowers. In spring, look for thick blankets of bluebonnets, as well as Indian paintbrushes, primrose and buttercups. You can learn about wildflowers at the park by scanning the QR codes found on the signs and other points of interest throughout the park. Oliver Nature Park Scavenger Hunt Hike via the GooseChase phone app is perfect for a family adventure.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Cedar Hill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a 30 minute drive to Cedar Hill State Park, with bluebonnets in the spring well worth seeing. You can see the flowers and take photos while walking or biking around the park. Entry is $7 per person, and free for children under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Bluebonnet Trail Greenbelt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Bluebonnet Trail Greenbelt in Plano runs from Central Expressway to Midway Road, and along Spring Creek Parkway and Chase Oaks Boulevard. It intersects with the Chisholm Trail in the center of Plano and connects with the Preston Ridge Trail at Carpenter Park. Click here for a map of the trail and here for trail mileage.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Texas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15-acre park at the George W. Bush Presidential Library and Museum offers free guided tours of their bluebonnets on spring weekends. The park features a one-mile network of trails and walks visitors through native Texas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Freedom Meadow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quaint five-acre park in Frisco is seeded with native wildflowers by the Frisco Garden Club. The native wildflowers are not only beautiful, but serve as a pollinator habitat. In 2020, a prescribed burn was performed to kill invasive grasses that hindered the seeding of bluebonnets and other native wildflowers, part of the Blackland Prairie Restoration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this Facebook group to receive updates about bluebonnet sightings throughout Texas.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find bluebonnets and other wildflowers near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I grow my own bluebonnets?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beautiful wildflower can be found across Texas every spring, but bluebonnets can be tricky to plant. When they are in the conditions needed to thrive, your bluebonnets should reseed and reappear each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Bluebonnets 04.JPGThe bluebonnets are blooming big time at Meadow View Nature Area near Ennis.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much to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TxDOT recommends 10 to 12 pounds of seeds per acre. An ounce (between 850 and 1,000 seeds) will cover about 200 square feet, approximately five seeds per square foot. If you want a good display quickly, seed companies recommend 8 to 10 seeds per square foot, or 20 to 30 pounds of seeds for each 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Choose a sunny, well-drained location with slightly alkaline, moderately fertile soil. South and west-facing slopes encourage earlier spring growth and flowering. Bluebonnets are adapted to rocky, alkaline soils and the state's frequent droughts, according to the Lady Bird Johnson Wildflower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to plant bluebonnets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plant bluebonnets from September to December. Ideally, plant the seeds in October and November (early October is best). Texas bluebonnets go from seed to flower to seed in one year. They germinate in the fall and grow through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plant bluebonnet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 preparation is not necessary, but seed-soil contact is essential to planting bluebonnets. In turf areas, mow the grass six to eight inches and rake up the thatch. Open up some bare areas to allow the seeds to make contact with the soil. For bare ground, plant seeds on a lightly tilled or slightly roughened soil surface.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areas can be sown by hand or with a mechanical hand device. Large areas require a seed drill.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dilute the seeds by mixing them with sand to get even coverage. Cover the seed with soil no more than one-quarter inch deep. Press seeds firmly into the ground with your hands or walk over the area. Drag the sowed area with a weighted section of chain link fence or other rough flat object to better obtain soil-seed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planting the seeds, water your bluebonnets, using light, well-spaced waterings. They require some moisture, but don't like saturated soil. Water thoroughly but gently every three days for about three weeks if it doesn't rain. You don't need to fertilize bluebonnets. If it's not growing, you can fertilize lightly in early spring. Bluebonnet seeds usually mature six to eight weeks after flowering. When the dead brown foliage offsets the floral color display, the area should be mowed.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Tips for getting the best bluebonnets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Bluebonnets produce large, hard-coated seeds that may cause them to have a low growth rate the first year or two. And not all seedlings that grow successfully establish and mature. That can be frustrating to gardeners who want a spring display of colorful blooms the first year after planting. These are some tips from the center on how to make that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Scarify the seeds: To help bluebonnets grow, scratch or nick the seed coats to simulate natural weathering processes. You can scarify seeds by nicking the seeds with a knife, rubbing the seeds with sandpaper or freezing the seeds overnight then quickly pour boiling water over them and soaking for several hours at room temperature. Once you do so, most seeds will grow quickly and should be watered for several weeks, especially if the weather is dry. Keep in mind that this can also damage the seed.Apply rhizobium powder: A bacterium called rhizobium improves growth and flowering. Some soils already have naturally occurring rhizobium. If there are nodules on the roots, the bluebonnets have the bacteria. If it doesn't, apply rhizobium to the seeds before they are planted or to the soil after germination. Lightly dampen the seeds so the rhizobium powder will stick easily.Plant in bad soil: Sowing bluebonnet seeds in decomposed granite has the best success. Give them full sun: Many Texas natives can handle some shade, but bluebonnets require a sunny location to grow.Don't crowd them: Bluebonnets do best without being crowded out by other plants.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Snakes slither into 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Standard (St. Catharines,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 Catherine's Standard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Brad Demers Opinion Have A Story Idea? Email . , </w:t>
      </w:r>
      <w:hyperlink r:id="rId345"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See You In Nature!</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summer ends, many snakes become more active in advance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makes it an excellent time to observe any of the nine species which are commonly found in Niagara. While snakes may not be beloved by all, they are a critical part of the ecosystem and important predators of many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citizen-science platform, the most frequently observed snake in Niagara is the common gartersnake (Thamnophis sirtalis). This familiar snake can be found in almost any habitat, from forest to meadow and swamp. They mainly feed on earthworms but will also take small fish and amphibians. Larger adults may prey on rodents.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gartersnakes are dark brown or green with broken yellow stripes; however, they are highly variable, and may have colourful striping or checkered patterns in red or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eastern milksnake (Lampropeltis triangulum) is the second-most frequently observed snake in Niagara. They usually have a light grey body with alternating blotches of brown or red, but they are also highly variable. Their blotches may form rings, which sometimes causes them to be mistaken for the venomous coral snake.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 milksnake comes from the myth that these snakes enter barns to drink milk from cows. However, adult milksnakes prefer to eat rodents, which is why they are often sighted in farm buildings while they are searching for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third place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common watersnake (Nerodia sipedon) is rarely found far from aquatic environments. This snake is an expert hunter of fish, frogs, and other amphibians. They are usually dark grey with mottling and may appear to be completely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interesting twist, the invasive round goby has been a boon to watersnake populations in Niagara. The Lake Erie subspecies was once threatened with extinction, but the snakes adapted to prey on the abundant gobys, and their numbers have recovered enough that they have been removed from the species at risk list for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fourth place, Dekay's brownsnake (Storeria dekayi) is another specialist hunter. They prey almost exclusively on snails and slugs; they have evolved specialized jaws which are able to extract snails from their shells. These light brown snakes have a white line down their back, bordered with a double set of black dots and a lighter belly. They are found throughout Niagara, near water or in other moist environments favoured by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gartersnake and watersnake, Dekay's brownsnakes give birth to live young instead of laying eggs. Newborn snakes are a joy to find in late summer and are active well into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red-bellied snake (Storeria occipitomaculata) is one of the smallest in Niagara and may be easily mistaken for an earthworm or a small Dekay's brownsnake. No other snake in Niagara has the solid red belly that gives this snake its common name. They usually have a lighter patch just behind the head, but not as distinct as that of the ring-necked snake. They feed on insects, worms, and other invertebrates and are important predators of garden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other snakes are also found in Niagara, and are rarely observed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smooth green snake (Ophedodrys vernalis) can be found in the bogs in Wainfleet. A specialist hunter of insects, this beautiful snake is one of the most striking but difficult to spot snakes in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ribbon snake (Thamnophis saurita) is recorded several times in West Lincoln. The ribbon snake resembles the common gartersnake, but usually has unbroken stripes and a white spot in front of the eyes. These differences are subtle and submitting images of snakes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great way to get identification help from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massasauga (Sisturus catenatus) is the only rattlesnake found in Ontario. There are scattered populations along the shores of Georgian Bay and the Bruce Peninsula; in Niagara, the massasauga has primarily been observed in the Wainfleet Bog. A shy snake, it usually relies on camouflage to ambush prey and avoid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ring-necked snake (Diadophis punctuates) is the rarest Niagara snake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is greyish with a yellow or orange ring at its neck, as suggested by the common name. This small snake coils its tail when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you'd like to join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project, create an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.ca. The platform is free to use and has an application for both iOS and Android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simple to use; upload photos with your phone's camera, or your computer, and submit them for identification. Your observations can then become part of research projects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help by submitting identifications, which are driven by community consensus. Submitting observations has become one of my favourite hobbies, and any nature enthusiast should enjoy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a story idea?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45" w:history="1">
        <w:r>
          <w:rPr>
            <w:rFonts w:ascii="arial" w:eastAsia="arial" w:hAnsi="arial" w:cs="arial"/>
            <w:i/>
            <w:color w:val="0077CC"/>
            <w:sz w:val="20"/>
            <w:u w:val="single"/>
            <w:shd w:val="clear" w:color="auto" w:fill="FFFFFF"/>
            <w:lang w:val="en-US" w:eastAsia="en-US" w:bidi="ar-SA"/>
          </w:rPr>
          <w:t>brad@niagaranature.ca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you in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Celebrating Earth Month with VMware Citizen Philanthropists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10:25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vmware</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2022( 3BL Blogs: </w:t>
      </w:r>
      <w:hyperlink r:id="rId710"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VMware Citizen Philanthropists are active in their communities all year, adapting their efforts based on the needs of the nonprofits they serve and the communities of which they are a part. To celebrate Earth Month, we checked in with some of our colleagues who are Sustainability Ambassadors in their regions, to see what VMware's culture of service means to them through the lens of community and Sustainability, one of the three main pillars of our2030 Agenda[1]and ESG commitment. Sustainability Ambassadors are employee-led teams of VMware people that help bring sustainability into colleagues' lives whether at home or the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Maria Castillo, Colleague Support Engineer &amp; Sustainability Ambassador in Toronto: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started at VMware in January of 2021 and recently celebrated my one-year anniversary. The Sustainability Team held an event during Earth Month, shortly after I started, and I was eager to become the first Sustainability Ambassador from Canada.I truly believe in protecting planet Earth and making the future brighter for our children, so I prioritized becoming part of the team and leading sustainability efforts for my region.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pandemic disrupting day-to-day life in Canada, a lot of the times we have been in lockdowns.We have just recently reopened everything back to the public on March 1st, but it was difficult to volunteer in-person last year.My family and I love hiking so I'm looking forward to participating in ourCanadian Wildlife Service Learning[2]where we use theiNaturalist application and record Wildlife Observations[3]as I return to Service Learning activities.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our team chooses a nonprofit to work with is by first researching what their mission statement is and if it aligns with our goals. Currently, we have been working with Canadian Wildlife Federation who has provided us with many events.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VMware's culture of service means so much to me.I love giving back to the community and it makes me very proud that I can work for a company that not only supports this but encourages us to get involved by providing us time away from work to do so.It's such an amazing feeling to be able to give back to the community and make a difference in the world. For Earth Month this year, our Northeast US and Canada Sustainability Ambassadors Team will be hosting a webinar at the end of April with our Canadian Wildlife Federation who will be discussing 'Gardening with Wildlife in Mind.'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Olivia Maffia, Technical Account Manager &amp; Sustainability Ambassador in Boston: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started at VMware a little under three years ago. I began attending local Boston events and our Sustainability Ambassador at the time noticed my participation and asked if I had interest in joining her one-person team. I of course said, 'Yes!' We started as a local Boston Sustainability group and transformed into the US Northeast and Canada Regional team of which I am now a Regional Leader.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particularly proud of the socially distanced, citizen scientists Service Learning, as it was a major challenge finding remote ways to volunteer that weren't sitting on our computers. We partnered with the Canadian Wildlife Federation and used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assist with mapping and sharing observations of biodiversity across the globe. Contributors can go for walks in nature and record what they see. We held a friendly competition to see who could have the most observations, and employees could continue to participate and add their Service Learning hours.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research local nonprofits and sustainability-focused local companies and reach out to them about ways for VMware people to get involved. It can be a bit of a challenge deciding which organizations to engage with as there are so many to choose from, but that is what also makes it rewarding. Currently, we are working with a solar energy provider that does not require solar panel attachments, a local composting company in Massachusetts that picks up compost right from your front door, and Canadian Wildlife Federation, which is dedicated to wildlife conservation.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VMware's culture of service means giving to our communities and working together to support each other and our planet. Service shows we care about our community and community members, and I am so proud of VMware's EPIC2values, and that community is one of those!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Earth Month this year, we have Canadian Wildlife Federation hosting their third webinar for us out of our four-part webinar series. The webinar will focus on gardening for local pollinators and wildlife for North America, including CWF garden certification available to Canadian residents.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Jahnavi Deshpande, Project Manager &amp; Sustainability Ambassador in Palo Alto: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with VMware for a little over two years, and prior to this role, I was with a company that took pride in providing free food for all its employees. While at first, I thought, that was wonderful, I slowly began to realize that it created all sorts of waste - napkins, food, plastic, water, etc. I decided then to start a small group within that company to encourage sustainability, but I had no luck since there were very few like-minded folks. When I first joined VMware, I came across the Sustainability Team during my New Employee Experience - I decided to email the point of contact, as I was determined to make my time at VMware worthwhile and useful to the community. I was so thrilled to hear back and to become a Sustainability Ambassador.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past few years I have done an assortment of Service Learning activities with the Palo Alto Sustainability Ambassadors. We applied and held our booth at the Mountain View Farmer's Market to educate shoppers about the need to reduce their plastic consumption, bring their bags, and discuss with them other alternatives to plastic. We also supported the World Wildlife Fund at this booth, and it was so much fun to finally bond with our team in person after working from home for so many months. It was also extremely satisfying knowing that we were able to, if not inspire, at least make people aware of their plastic footprint.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VMware's approach to Service Learning and our culture of service helps us create high levels of commitment and pride among our teams, and it has helped me build a deeper connection to VMware as a company. The importance of giving back to our community gives me perspective in life and a tangible opportunity to set my core values into action.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Mauricio Bolanos, Technical Program Manager &amp; Sustainability Ambassador in Costa Rica: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joined VMware 8 years ago and began asking colleagues in our Costa Rica office about how to get involved with the Sustainability Ambassadors Team here. At that time, we were just moving in into our brand new site, and I was interested in working on VMware Costa Rica'sBandera Azul Program[4], since we did not have one at that time. The Bandera Azul ('Blue Flag') is a prestigious award granted by the Costa Rican government on a yearly basis that recognizes the effort and volunteer work of different local committees (within Costa Rica-based companies) that strive to improve environmental practices and use the program to adapt and mitigate climate change. Soon after, the Site Operation Manager asked me if I was interested in becoming the lead of the team. That was back in 2016, and since then, I've been leading the Sustainability Ambassadors Program for Costa Rica, and now, for the LATAM Region.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that educating younger generations makes a huge impact, they are our future. I'm proud of the Service Learning activities in which we collaborate with local communities, and we have a chance to educate children on sustainability topics, explaining the importance of reforestation, protecting the environment, and sharing the power of our individual actions and how they impact the whole world.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community initiative I am proud of is promoting the sustainable homes program within our VMware community, which is aBandera Azul Program[5]for homes. We have worked with hundreds of Costa Rican employees in our webinars, workshops, and conferences. This is not only promoting the protection of the environment and fighting against climate change but also educating our workforce and their families about the Power of One; the power each one of us has as a citizen of the world.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VMware's culture of service means that we care about others and that we are looking beyond our products, systems, and tools to make a positive impact in the world. As a global company working to improve the planet, one virtual machine at the time, we are changing the world for good. I believe that Sustainability is the new innovation frontier and being a Citizen Philanthropist is all about giving people the flexibility and choice to give back to our planet more than we take from 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Swerdlow, Member of Technical Staff &amp; Sustainability Ambassador in Palo Alto: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joined VMware in August of 2019, and I got started as a Sustainability Ambassador not long after that. Being based on the Palo Alto campus and seeing the number of paper napkins folks would use and leave on tables, I knew I had to get involved. I started to list solutions to less-than-sustainable options I noticed and sent them to our Sustainability Manager in hopes that we could discuss them. She explained that there was an opening to be the Palo Alto Sustainability Ambassador lead and I immediately said 'yes' and never looked back.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nonprofits that I serve with is the Golden Gates Park Conservancy, spending most weekends as a part of the Presidio Habitat Stewards program. As a volunteer, you and other volunteers meet the project leads on Saturdays to help weed, plant, water, and protect native species from obtrusive or encroaching introduced species. It is a wonderful way to socialize for a few hours, learn about plants, and help the local environment. I am proud of this work because, month-over-month, you can begin to see certain areas remain clean of introduced species and native ones start to flourish.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Together with the Atlanta Sustainability Ambassadors, and with input from theVMware ESG Office[6], we put together the 'Sustainability@VMware Fund.' It is intended to enable environmentally conscious individuals to donate to proven nonprofits that are tackling core climate change issues globally and leverage VMware's Matching Gifts program. As an environmentally conscious individual, I know that it can be difficult to sort through the number of non-profits out there. This fund makes donating to climate change a little easier for those who may be so overwhelmed that they otherwise would not donate at all. Through our efforts, we have been able to put forward $6,500 split amongst: Oceana, World Wildlife Fund, One Tree Planted, and International Institute for Sustainable Development.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particularly value-minded in the way I live, and VMware's culture is closely aligned with my values; specifically, how our culture of service aligns with my value to give back more than I take. I have a disproportionate responsibility to help alleviate the impacts of climate change compared to the average person; as such, VMware's culture of service is one way that VMware says, 'Go for it. We have your back.'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stories about VMware's Citizen Philanthropistshere.[7]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https://www.vmware .com/company/esg.html [ 2]: </w:t>
      </w:r>
      <w:hyperlink r:id="rId711" w:history="1">
        <w:r>
          <w:rPr>
            <w:rFonts w:ascii="arial" w:eastAsia="arial" w:hAnsi="arial" w:cs="arial"/>
            <w:i/>
            <w:color w:val="0077CC"/>
            <w:sz w:val="20"/>
            <w:u w:val="single"/>
            <w:shd w:val="clear" w:color="auto" w:fill="FFFFFF"/>
            <w:lang w:val="en-US" w:eastAsia="en-US" w:bidi="ar-SA"/>
          </w:rPr>
          <w:t>https://vmware.brightfunds.org/volunteering/scheduled_events/3934</w:t>
        </w:r>
      </w:hyperlink>
      <w:r>
        <w:rPr>
          <w:rFonts w:ascii="arial" w:eastAsia="arial" w:hAnsi="arial" w:cs="arial"/>
          <w:color w:val="000000"/>
          <w:sz w:val="20"/>
          <w:lang w:val="en-US" w:eastAsia="en-US" w:bidi="ar-SA"/>
        </w:rPr>
        <w:t xml:space="preserve"> [ 3]: </w:t>
      </w:r>
      <w:hyperlink r:id="rId712" w:history="1">
        <w:r>
          <w:rPr>
            <w:rFonts w:ascii="arial" w:eastAsia="arial" w:hAnsi="arial" w:cs="arial"/>
            <w:i/>
            <w:color w:val="0077CC"/>
            <w:sz w:val="20"/>
            <w:u w:val="single"/>
            <w:shd w:val="clear" w:color="auto" w:fill="FFFFFF"/>
            <w:lang w:val="en-US" w:eastAsia="en-US" w:bidi="ar-SA"/>
          </w:rPr>
          <w:t>https://vmware.brightfunds.org/volunteering/individual_times/new?organization_id=825769</w:t>
        </w:r>
      </w:hyperlink>
      <w:r>
        <w:rPr>
          <w:rFonts w:ascii="arial" w:eastAsia="arial" w:hAnsi="arial" w:cs="arial"/>
          <w:color w:val="000000"/>
          <w:sz w:val="20"/>
          <w:lang w:val="en-US" w:eastAsia="en-US" w:bidi="ar-SA"/>
        </w:rPr>
        <w:t xml:space="preserve"> [ 4]: </w:t>
      </w:r>
      <w:hyperlink r:id="rId713" w:history="1">
        <w:r>
          <w:rPr>
            <w:rFonts w:ascii="arial" w:eastAsia="arial" w:hAnsi="arial" w:cs="arial"/>
            <w:i/>
            <w:color w:val="0077CC"/>
            <w:sz w:val="20"/>
            <w:u w:val="single"/>
            <w:shd w:val="clear" w:color="auto" w:fill="FFFFFF"/>
            <w:lang w:val="en-US" w:eastAsia="en-US" w:bidi="ar-SA"/>
          </w:rPr>
          <w:t>https://banderaazulecologica.org/landing-de-categorias/cambio-climatico</w:t>
        </w:r>
      </w:hyperlink>
      <w:r>
        <w:rPr>
          <w:rFonts w:ascii="arial" w:eastAsia="arial" w:hAnsi="arial" w:cs="arial"/>
          <w:color w:val="000000"/>
          <w:sz w:val="20"/>
          <w:lang w:val="en-US" w:eastAsia="en-US" w:bidi="ar-SA"/>
        </w:rPr>
        <w:t xml:space="preserve"> [ 5]: </w:t>
      </w:r>
      <w:hyperlink r:id="rId714" w:history="1">
        <w:r>
          <w:rPr>
            <w:rFonts w:ascii="arial" w:eastAsia="arial" w:hAnsi="arial" w:cs="arial"/>
            <w:i/>
            <w:color w:val="0077CC"/>
            <w:sz w:val="20"/>
            <w:u w:val="single"/>
            <w:shd w:val="clear" w:color="auto" w:fill="FFFFFF"/>
            <w:lang w:val="en-US" w:eastAsia="en-US" w:bidi="ar-SA"/>
          </w:rPr>
          <w:t>https://banderaazulecologica.org/landing-de-categorias/hogares-sostenibles</w:t>
        </w:r>
      </w:hyperlink>
      <w:r>
        <w:rPr>
          <w:rFonts w:ascii="arial" w:eastAsia="arial" w:hAnsi="arial" w:cs="arial"/>
          <w:color w:val="000000"/>
          <w:sz w:val="20"/>
          <w:lang w:val="en-US" w:eastAsia="en-US" w:bidi="ar-SA"/>
        </w:rPr>
        <w:t xml:space="preserve"> [ 6]: </w:t>
      </w:r>
      <w:hyperlink r:id="rId715" w:history="1">
        <w:r>
          <w:rPr>
            <w:rFonts w:ascii="arial" w:eastAsia="arial" w:hAnsi="arial" w:cs="arial"/>
            <w:i/>
            <w:color w:val="0077CC"/>
            <w:sz w:val="20"/>
            <w:u w:val="single"/>
            <w:shd w:val="clear" w:color="auto" w:fill="FFFFFF"/>
            <w:lang w:val="en-US" w:eastAsia="en-US" w:bidi="ar-SA"/>
          </w:rPr>
          <w:t>https://www.vmware.com/company/esg.html</w:t>
        </w:r>
      </w:hyperlink>
      <w:r>
        <w:rPr>
          <w:rFonts w:ascii="arial" w:eastAsia="arial" w:hAnsi="arial" w:cs="arial"/>
          <w:color w:val="000000"/>
          <w:sz w:val="20"/>
          <w:lang w:val="en-US" w:eastAsia="en-US" w:bidi="ar-SA"/>
        </w:rPr>
        <w:t xml:space="preserve"> [ 7]: </w:t>
      </w:r>
      <w:hyperlink r:id="rId716" w:history="1">
        <w:r>
          <w:rPr>
            <w:rFonts w:ascii="arial" w:eastAsia="arial" w:hAnsi="arial" w:cs="arial"/>
            <w:i/>
            <w:color w:val="0077CC"/>
            <w:sz w:val="20"/>
            <w:u w:val="single"/>
            <w:shd w:val="clear" w:color="auto" w:fill="FFFFFF"/>
            <w:lang w:val="en-US" w:eastAsia="en-US" w:bidi="ar-SA"/>
          </w:rPr>
          <w:t>https://blogs.vmware.com/careers/foundation</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Rare albino "yaguarundi" discovered and rescued in Colombia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Amalfi, in the region of Antioquia in northwestern Colombia, reported to wildlife authorities the discovery of a strange cub that "is believed to be a jaguarundi".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animal was rescued last Friday, Nov. 12, by workers from Corantioquia, the Metropolitan Area of the Aburrá Valley, the CES University, the Mayor's Office and the local firefighters. After going through a long recovery process and overcoming several ailments, it was delivered this December 23rd to the Conservation Park of Medellin.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feline, but not a common or domestic cat, but a much less common species, the yaguarundi or puma jaguarundi (Herpailurus yagouaroundi).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results of the genetic test have not been released, it is believed to be a yaguarundi (puma yaguarandi)," the Medellin Conservation Park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female that weighs 1,100 grams, has white fur and orange eyes and muzzle (without natural coloration).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two months of a critical period of body recovery, several illnesses such as pneumonia and anemia, we can now say that she is in good health. We are waiting for genetic tests and have taken many health tests to rule out that she is a carrier of other diseases," said Carlos Marin, a veterinarian who helped in the care of the little cat.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this is the first time an albino jaguarundi has been seen in Colombia.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environmentalists from the Medellín Conservation Park, the little one will have to live in captivity, since its albinism is an impediment to hunting, camouflage and protect itself from predators in the wild.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About the yaguarundi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jaguarundi (puma yagouaroundi) is a species of feline with a uniform brown to black coat. It lives from the southern United States to central Argentina. Smaller than its close relative, the puma (puma concolor), the jaguarundi hunts small animals, according to the specialized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Pattern and frequency of web decorating by Argiope protensa L. Koch, 1872 (Araneae: Araneidae).(SHORT COMMUNICATION)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Journal of Arachnology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2022 The American Arachnological Society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389; Vol. 49; No. 3"; ISSN: 0161-8202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Kerr, Alexander M.</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species of orb-weaving spiders in the Araneidae and Uloboridae often include in their webs strips or swatches of silk, called decorations or stabilimenla, whose function has long been debated. Experiments support a role for the structure in prey attraction (Craig &amp; Bernard 1990), predator avoidance (Blackledge &amp; Wcnzcl 1999). or warning to flying birds of the web's location (Eisner &amp; Nowicki 1983). as well as indicate that its function(s) arc likely balanced against significant and varied costs (Yeh et al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frequent model for these studies has been Argiope Audouin, 1826 (Araneidae). a genus of 86 nominal species (World Spider Catalog 2020) distributed globally, all of whom probably decorate their webs. Decoration form has been reported for 38 (44%) evolutionarily disparate species in the group (Cheng et al. 2010) and indicates a limited set of decoration types fixed within species. Still, the full range of decoration form and frequency remains unknown for the majority of Argiope, including those potentially evincing novel structure and pattern.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 report the form and frequency of web decorations woven by Argiope protensa L. Koch, 1872. largely tallied from citizen-science databases of digital imagery. The species is distinctive and easily identified from photos: it is smaller than many Argiope (adult females average 10 mm body length), less gaily colored, and is one of only two species in the genus with an elongate and pointed abdomen bearing longitudinal, rather than transverse, stripes. The species is known from Australia. Indonesia. New Caledonia, and New Zealand (Chrysanthus 1971). While widespread, it is rather uncommon where it occurs and challenging to find as its web is often concealed in thick vegetation.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retrieved images of A. protensa from the online databases Canberra Nature Map (online at https:''Canberra.naturemapr.org).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(https: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 which includes migrated records from the retired site BowerBird bowerbird.org.au), and. via the Atlas of Living Australia (</w:t>
      </w:r>
      <w:hyperlink r:id="rId731" w:history="1">
        <w:r>
          <w:rPr>
            <w:rFonts w:ascii="arial" w:eastAsia="arial" w:hAnsi="arial" w:cs="arial"/>
            <w:i/>
            <w:color w:val="0077CC"/>
            <w:sz w:val="20"/>
            <w:u w:val="single"/>
            <w:shd w:val="clear" w:color="auto" w:fill="FFFFFF"/>
            <w:lang w:val="en-US" w:eastAsia="en-US" w:bidi="ar-SA"/>
          </w:rPr>
          <w:t>https://ala.org.au</w:t>
        </w:r>
      </w:hyperlink>
      <w:r>
        <w:rPr>
          <w:rFonts w:ascii="arial" w:eastAsia="arial" w:hAnsi="arial" w:cs="arial"/>
          <w:color w:val="000000"/>
          <w:sz w:val="20"/>
          <w:lang w:val="en-US" w:eastAsia="en-US" w:bidi="ar-SA"/>
        </w:rPr>
        <w:t>), NatureShare (https:/; naturesharc.org.au). OzAtlas (</w:t>
      </w:r>
      <w:hyperlink r:id="rId732" w:history="1">
        <w:r>
          <w:rPr>
            <w:rFonts w:ascii="arial" w:eastAsia="arial" w:hAnsi="arial" w:cs="arial"/>
            <w:i/>
            <w:color w:val="0077CC"/>
            <w:sz w:val="20"/>
            <w:u w:val="single"/>
            <w:shd w:val="clear" w:color="auto" w:fill="FFFFFF"/>
            <w:lang w:val="en-US" w:eastAsia="en-US" w:bidi="ar-SA"/>
          </w:rPr>
          <w:t>https://rcscarchdata.edu.au/alaspecics-sightings-ozatlas</w:t>
        </w:r>
      </w:hyperlink>
      <w:r>
        <w:rPr>
          <w:rFonts w:ascii="arial" w:eastAsia="arial" w:hAnsi="arial" w:cs="arial"/>
          <w:color w:val="000000"/>
          <w:sz w:val="20"/>
          <w:lang w:val="en-US" w:eastAsia="en-US" w:bidi="ar-SA"/>
        </w:rPr>
        <w:t>). and QuestaGame (https://qucstagamc. com). Other sites also collectively curated a trove of images: Bryce Photography (Imps: bryccphotography.co.nz). Dave's Garden (https: davesgardcn.com), Espcrance Fauna (https: csperancc wildlifc.blogspot.com). Find-A-Spider Guide (https:,/findaspider. org.au), Flickr (flickr.com). Twitter (twitter.com), and retired site Wild South Australia (</w:t>
      </w:r>
      <w:hyperlink r:id="rId733" w:history="1">
        <w:r>
          <w:rPr>
            <w:rFonts w:ascii="arial" w:eastAsia="arial" w:hAnsi="arial" w:cs="arial"/>
            <w:i/>
            <w:color w:val="0077CC"/>
            <w:sz w:val="20"/>
            <w:u w:val="single"/>
            <w:shd w:val="clear" w:color="auto" w:fill="FFFFFF"/>
            <w:lang w:val="en-US" w:eastAsia="en-US" w:bidi="ar-SA"/>
          </w:rPr>
          <w:t>https://wildsouthaustralia.org.au</w:t>
        </w:r>
      </w:hyperlink>
      <w:r>
        <w:rPr>
          <w:rFonts w:ascii="arial" w:eastAsia="arial" w:hAnsi="arial" w:cs="arial"/>
          <w:color w:val="000000"/>
          <w:sz w:val="20"/>
          <w:lang w:val="en-US" w:eastAsia="en-US" w:bidi="ar-SA"/>
        </w:rPr>
        <w:t>). I then removed duplicate images and those with misidentified spiders (usually, the sympatric and similar-looking A. probata Rainbow. 1916). The remaining images were reviewed for the clear presence and pattern of web decorations. Those showing damaged webs or partial views potentially omitting decorations were excluded. For each image. 1 also harvested metadata bearing on environment or climate. such as latitude, longitude, and date of observation. Error around sample frequencies was estimated as the 95% confidence intervals of a binomial proportion. Differences in frequencies were analyzed with log-likelihood ratio tests. The datasct and code are available from the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online repositories, 1 retrieved 641 unique images of 228 "sightings" (usually of single spiders) by 163 observers of A. protensa. Excluding images not clearly showing the web region where decorations potentially occur left 262 images by 97 observers of 124 webs occupied by latc-instar to adult female spiders from Australia (104 webs), Indonesia (1), and New Zealand (19) on which I based the following analyses and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first noted by Whyte &amp; Anderson (2017). Argiope protensa weave vertical to near vertical "linear" decorations sensu Hcrbcrstein et al. (2000). which arc built by about one-third of other Argiope spp. (Cheng et al. 2010). 1 found that about half of the decorations of A. protensa consisted of a single arm (Fig. la, 2b), all of which extended below the hub (Fig. 2b), as occurs among other Argiope that build linear decorations (Marples 1935; Blackledge 1998). Nearly half of the decorations of A. protensa consisted of two vertical arms radiating from either side of the hub (Fig. lb). However, the arms never continued through the hub as seen in many Argiope spp. (Hcrbcrstein et al. 2000). Finally, a single web of A. protensa appeared to include a four-armed decoration (Fig. 1c). a design typical of about half of Argiope spp. (Cheng et al. 2010). I am unaware of published reports of other species with primarily vertical linear designs that occasionally build a four-armed decoration.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38.7% (n = 124) of A. protensa webs photographed across the spider's range had decorations. This point estimate fell within the 95% confidence intervals of all geographic subsets examined, except northern Australia (Fig. 2a). This suggested comparisons of geographic partitions, where 1 found one difference greater than expected by chance between frequencies south and north of 30[degrees] S. This latitude roughly divides, respectively, the temperate zone of south-eastern Australia from warmer, mostly drier Australia. If the result holds with denser sampling, then perhaps there exists a different ecological role or need for decorating webs in different climates. apparently with greater decorating in warmer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frequency of decorated webs of A. protensa appeared lower than for other species of Argiope. Few species of spiders have been surveyed for web decorating at a comparable scale. The four other Argiope spp. that have been sampled across their geographic range, albeit intensely at a few widespread sites, possess overall decoration frequencies higher than for A. protensa, ranging from 42.2% to 88.8% with a combined average for the genus, including A. protensa. of at least 52.2% (Table 1). If these values arc representative, then at the scale examined, A. protensa decorates its web less often than many other Argiope.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decorations of A. protensa also differed in detail and construction from other Argiope studied to date. Most Argiope decorate by primarily laying a sheet of silk across two adjacent parallel web strands (radial strands in the case of linear and cruciate decorations), then pulling the sheet back and forth in this manner towards the web's hub, producing a taut band "en forme de zigzag" (Vinson 1863). By contrast, A. protensa primarily alternates loosely laid silk between a single radial strand and an adjoining but orthogonal spiral strand on either side of the radial, giving their decorations a flocculent and sawtoothed appearance (Fig.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the decorations of A. protensa more resemble those from several decorating genera in Uloboridae, such as Oetonoha Opcll, 1979 (Wu 2018) and Uloborus Latreillc, 1806 (Eritclla 2020). Uloborids and Argiope are phylogenetically distant (Wheeler et al. 2017) and A. protensa is further derived within a speciose lineage of argiopine taxa (Cheng &amp; Kunlncr 2014) that is otherwise uniform in the use of parallel-strand decorating (Cheng ct al. 2010). Hence, sawtooth decorations probably arose independently in the two groups. Like decorating uloborids, A. protensa is relatively small compared to many Argiope, builds a relatively delicate web that is often concealed in low vegetation. It is tempting then to wonder whether their analogous decoration is solely the product of design constraints or from a shared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conclude, online digital imagery is increasingly employed in large and geographically comprehensive surveys of organismal structure and distribution (e.g.. Pauly et al. 2020). Using such observations, 1 found that decorations woven by A. protensa are unusual among Argiope. Their decorations were less often built, the variation in patterns differed, they were uniquely constructed, and their similarity to uloborid decorations likely indicates an independent evolutionary acquisition.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thank G.J. Anderson, G.C. Fiedler, and G. Wintcrflood for discussion. P.J. Sirvid for pointing out A. protensa habitat in Wellington. R.G. OTcagh for additional data, and the developers and curators at Atlas of Living Australia and iNaluralist for their imagination and efforts in transforming organismal science. This is a contribution of the University of Guam Marine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LITERATURE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Abrcnica-Adamat LR. 2015. Intraspecific and interspecific variation of stabilimcnta in orb webs of Argiope spiders (Arancae: Araneidac). Electronic Journal of Biology 11:74 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Blacklcdge TA. 1998. Stabilimcntum variation and foraging success in Argiope aurantia and Argiope trifasciata (Araneac: Araneidac). Journal of Zoology 246:21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Blackledge TA. Wenzel JW. 1999. Do stabilimenta in orb webs attract prey or defend spiders? Behavioral Ecology 10:372 376.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Blackledge TA. Wenzel JW. 2001. Silk mediated defense by an orb web spider against predatory mud-dauber wasps. Behaviour 138:155 171.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Bush AA. Yu DW. Hcrberstein ME. 2008. Function of bright coloration in the wasp spider Argiope hruennichi (Araneac: Arancidac). Proceedings of the Royal Society B: Biological Sciences 275:1337 1342.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Butt A. Alam I. Naz R. 2017. Variations in web architecture of Argiope trifaseiata (Araneac. Arancidae) and its relationship with body parameters and entangled prey. Pakistan Journal of Zoology 49:855 860.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Cheng R-C, Kuntncr M. 2014. Phytogeny suggests nondirectional and isometric evolution of sexual size dimorphism in argiopine spiders. Evolution 68:2861 2872.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Cheng R-C. Tso I-M. 2007. Signaling by decorating webs: luring prey or deterring predators? Behavioral Ecology 18:1085 1091.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Cheng R-C. Yang E-C. Lin C-P. Hcrberstein ME, Tso 1-M. 2010. Insect form vision as one potential shaping force of spider web decoration design. Journal of Experimental Biology 213:759 768.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Chrysanthus F. 1971. Further notes on the spiders of New-Guinea I (Argyopidae). Zoologische Verhandelingen 113:1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Craig CL, Bernard GD. 1990. Insect attraction to ultravioletreflecting spider webs and web decorations. Ecology 71:616 623.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Crowe SA. 2009. Sensory Exploitation in a Sit-And-Wait Predator: Exploring the Functions of Stabilimenta in the Banded Garden Spider, Argiope trifaseiata. Masters thesis. Queen's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Edmunds J. 1986. The stabilimenta of Argiope ftavipalpis and Argiope trifaseiata in West Africa, with a discussion of the function of stabilimenta. Pp. 61 72. In Proceedings of the Ninth International Congress of Arachnology. Panama 1983. (WG Eberhard, YD Lubin. BC Robinson, eds.). Smithsonian Institution Press,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Eisner T. Nowicki S. 1983. Spider web protection through visual advertisement: role of the stabilimcntum. Science 219:185 187.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Eritella D. 2020. Ulohorus ualckenaerius.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https:, </w:t>
      </w:r>
      <w:hyperlink r:id="rId734" w:history="1">
        <w:r>
          <w:rPr>
            <w:rFonts w:ascii="arial" w:eastAsia="arial" w:hAnsi="arial" w:cs="arial"/>
            <w:i/>
            <w:color w:val="0077CC"/>
            <w:sz w:val="20"/>
            <w:u w:val="single"/>
            <w:shd w:val="clear" w:color="auto" w:fill="FFFFFF"/>
            <w:lang w:val="en-US" w:eastAsia="en-US" w:bidi="ar-SA"/>
          </w:rPr>
          <w:t>www.inaturalisl.org</w:t>
        </w:r>
      </w:hyperlink>
      <w:r>
        <w:rPr>
          <w:rFonts w:ascii="arial" w:eastAsia="arial" w:hAnsi="arial" w:cs="arial"/>
          <w:color w:val="000000"/>
          <w:sz w:val="20"/>
          <w:lang w:val="en-US" w:eastAsia="en-US" w:bidi="ar-SA"/>
        </w:rPr>
        <w:t xml:space="preserve"> observations, 51705691 [Accessed 17 Jul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Hcrberstein ME. Craig CL, Coddington JA, Elgar MA. 2000. The functional significance of silk decorations of orb-web spiders: A critical review of the empirical evidence. Biological Reviews 75:649 669.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Kim KW. 2015. Individual physical variables involved in the stabilimcntum decoration in the wasp spider. Argiope hruennichi. Journal of Ecology and Environment 38:157 162.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Lubin YD. 1975. Stabilimenta and barrier webs in the orb webs of Argiope argentata (Arancae. Arancidac) on Daphne and Santa Cruz Islands. Galapagos. Journal of Arachnology 2:119 126.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Marples MJ. 1935. Notes on Argiope hruennichi and other Pyrenean spiders. Journal of the Linnean Society London. Zoology 39:195 202.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Marples BJ. 1969. Observations on decorated webs. Bulletin of the British Arachnological Association 1:13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Pauly GB. Shaulsky MC, Barley A.I. Kennedy-Gold S. Stewart SC, Kecny S, et al. 2020. Morphological change during rapid population expansion confounds leopard frog identifications in the southwestern United Stales. Copeia 108:299 308.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Prokop P, Gryglakova D. 2005. Factors affecting the foraging success of the wasp-like spider Argiope hruennichi (Arancae): role of web design. Biologia, Bratislava 60:165 169.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Robinson B. Robinson MH. 1974. The biology of some Argiope species from New Guinea: predatory behaviour and stabilimcntum construction (Araneac: Arancidac). Zoological Journal of Linnean Society 54:145 159.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Robinson MH, Robinson B. 1970. The stabilimcntum of the orb web spider, Argiope argentata: an improbable defence against predators. Canadian Entomologist 102:641 655.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Schocncr TW. Spillcr DA. 1992. Stabilimenta characteristics of the spider Argiope argentata on small islands: support of the predatordefense hypothesis. Behavioral Ecology and Sociohiology 31:309 318.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Uhl G. 2008. Size-dependent occurrence of different types of web decorations and a barrier web in the tropical spider Argiope argentata (Fabricius 1775) (Araneac Arancidac). Tropical Zoology 21:97 108.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Velasquez Escalantc R, Corncjo-Escobar P. Saenz R. 2016. Biologia y ecologia dc la arana plaleada Argiope argentata (Fabricius, 1775) (Arancidae) en un sector xcrofilo del noreslc de la peninsula de Araya. Venezuela. Saber 28:471 479.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Vinson A. 1863. Araneides des lies de la Reunion. Maurice et Madagascar. Bclin,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Walter A. 2008. The adaptive value of web decorations for Argiope spiders (Araneac. Arancidac). Dr. rer. nat. Dissertation. Martin-Luthcr-Univcrsilat Halle-Wittenberg.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Wheeler WC, Coddington JA. Crowley LM, Dimitrov D, Goloboff PA, Griswold CE. et al. 2017. The spider tree of life: phylogeny of Arancae based on targct-gene analyses from an extensive taxon sampling. C/adistics 33:576 616.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Whyle R. Anderson G. 2017. A Field Guide to Spiders of Australia. CSIRO Publishing. Clayton. Victoria. Australia.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Wu L. 2018. Octonoha sp.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w:t>
      </w:r>
      <w:hyperlink r:id="rId735" w:history="1">
        <w:r>
          <w:rPr>
            <w:rFonts w:ascii="arial" w:eastAsia="arial" w:hAnsi="arial" w:cs="arial"/>
            <w:i/>
            <w:color w:val="0077CC"/>
            <w:sz w:val="20"/>
            <w:u w:val="single"/>
            <w:shd w:val="clear" w:color="auto" w:fill="FFFFFF"/>
            <w:lang w:val="en-US" w:eastAsia="en-US" w:bidi="ar-SA"/>
          </w:rPr>
          <w:t>https://www.</w:t>
        </w:r>
      </w:hyperlink>
      <w:hyperlink r:id="rId735"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org/obscrvations 10611383 [Accessed 17.1ul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WSC (World Spider Catalog). 2020. World Spider Catalog. Version 21.0. Natural History Museum. Bern, </w:t>
      </w:r>
      <w:hyperlink r:id="rId736" w:history="1">
        <w:r>
          <w:rPr>
            <w:rFonts w:ascii="arial" w:eastAsia="arial" w:hAnsi="arial" w:cs="arial"/>
            <w:i/>
            <w:color w:val="0077CC"/>
            <w:sz w:val="20"/>
            <w:u w:val="single"/>
            <w:shd w:val="clear" w:color="auto" w:fill="FFFFFF"/>
            <w:lang w:val="en-US" w:eastAsia="en-US" w:bidi="ar-SA"/>
          </w:rPr>
          <w:t>http://wsc.nmbe.ch</w:t>
        </w:r>
      </w:hyperlink>
      <w:r>
        <w:rPr>
          <w:rFonts w:ascii="arial" w:eastAsia="arial" w:hAnsi="arial" w:cs="arial"/>
          <w:color w:val="000000"/>
          <w:sz w:val="20"/>
          <w:lang w:val="en-US" w:eastAsia="en-US" w:bidi="ar-SA"/>
        </w:rPr>
        <w:t xml:space="preserve"> [Accessed 10 July 2020]. doi: 10.24436,2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Yen C-W, Blamircs SJ, Liao C-P, Tso I-M. 2015. Top down and bottom up selection drives variations in frequency and form of a visual signal. Scientific Reports 5:9543.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Manuscript received 3 August 2020. revised 11 October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Alexander M. Kerr: The Marine Laboratory, University of Guam. Mangilao GU 96923 USA; E-mail: </w:t>
      </w:r>
      <w:hyperlink r:id="rId737" w:history="1">
        <w:r>
          <w:rPr>
            <w:rFonts w:ascii="arial" w:eastAsia="arial" w:hAnsi="arial" w:cs="arial"/>
            <w:i/>
            <w:color w:val="0077CC"/>
            <w:sz w:val="20"/>
            <w:u w:val="single"/>
            <w:shd w:val="clear" w:color="auto" w:fill="FFFFFF"/>
            <w:lang w:val="en-US" w:eastAsia="en-US" w:bidi="ar-SA"/>
          </w:rPr>
          <w:t>alexander.kerr@aya.yale.edu</w:t>
        </w:r>
      </w:hyperlink>
    </w:p>
    <w:p>
      <w:pPr>
        <w:keepNext w:val="0"/>
        <w:spacing w:before="240" w:after="0" w:line="260" w:lineRule="atLeast"/>
        <w:ind w:left="0" w:right="0" w:firstLine="0"/>
        <w:jc w:val="both"/>
        <w:rPr>
          <w:lang w:val="en-US" w:eastAsia="en-US" w:bidi="ar-SA"/>
        </w:rPr>
      </w:pPr>
      <w:hyperlink r:id="rId738" w:history="1">
        <w:r>
          <w:rPr>
            <w:rFonts w:ascii="arial" w:eastAsia="arial" w:hAnsi="arial" w:cs="arial"/>
            <w:i/>
            <w:color w:val="0077CC"/>
            <w:sz w:val="20"/>
            <w:u w:val="single"/>
            <w:shd w:val="clear" w:color="auto" w:fill="FFFFFF"/>
            <w:lang w:val="en-US" w:eastAsia="en-US" w:bidi="ar-SA"/>
          </w:rPr>
          <w:t>https://doi.org/10.1636/JoA-S-20-059</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1.--Decoration frequencies of Argiope spp. sampled across their geographic ranges. Worldwide tallies given with and without the large Panama dalaset. Species Site All webs A. aeimtla (Walckenacr, 1841) Philippines 547 Papua New Guinea 83 Taiwan 78 Combined sites 708 A. argentata (Fabricius, 1775) Bahamas 282 Costa Rica 122 Daphne, Galapagos 141 Jamaica 65 Panama 2614 Santa Cruz. Galapagos 134 Venezuela 86 Combined sites 3254 A. bruennichi (Scopoli, 1772) England 160 France 90 Germany 134 Slovakia 119 South Korea 82 Combined sites 585 A. protensa L. Koch. 1872 Australia 104 New Zealand 19 Combined sites 123 A. trifasciata (Forsskal. 1775) Ghana 752 Ohio. U.S.A. 157 Ontario, Canada 337 Pakistan 232 Combined sites 1478 Combined species Worldwide 6065 Excluding Panama 3451 Species Decorated webs % A. aeimtla (Walckenacr, 1841) 489 89.4 76 91.6 64 82.1 629 88.8 A. argentata (Fabricius, 1775) 247 87.6 91 74.6 35 24.8 49 75.4 902 34.5 56 41.8 36 41.9 1490 42.2 A. bruennichi (Scopoli, 1772) 71 44.0 61 67.8 97 72.4 89 74.8 49 59.8 367 62.7 A. protensa L. Koch. 1872 42 40.4 5 26.3 47 38.7 A. trifasciata (Forsskal. 1775) 346 46.0 103 65.6 108 32.0 102 44.0 659 44.6 Combined species 3184 52.5 2282 66.1 Species Reference A. aeimtla (Walckenacr, 1841) Abrcnica-Adamat 2015 Robinson &amp; Robinson 1974 Cheng and Tso 2007 A. argentata (Fabricius, 1775) Schoener &amp; Spiller 1992 Uhl 2008 Lubin 1975 Marplcs 1969 Robinson &amp; Robinson 1970 Lubin 1975 Velasquez Escalante et al. 2016 A. bruennichi (Scopoli, 1772) Bush cl al. 2008 Marplcs 1935 Walter 2008 Prokop &amp; Gryglakova 2005 Kim 2015 A. protensa L. Koch. 1872 This study This study A. trifasciata (Forsskal. 1775) Edmunds 1986 Blacklcdge &amp; Wenzel 2001 Crowe 2009 Butt ct al. 2017 Combined species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Niagara Nature: Peninsula's snakes slither into September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Niagara Falls Review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Metroland Media Group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summer ends, many snakes become more active in advance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makes it an excellent time to observe any of the nine species which are commonly found in Niagara. While snakes may not be beloved by all, they are a critical part of the ecosystem and important predators of many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citizen-science platform, the most frequently observed snake in Niagara is the common gartersnake (</w:t>
      </w:r>
      <w:r>
        <w:rPr>
          <w:rFonts w:ascii="arial" w:eastAsia="arial" w:hAnsi="arial" w:cs="arial"/>
          <w:i/>
          <w:color w:val="000000"/>
          <w:sz w:val="20"/>
          <w:lang w:val="en-US" w:eastAsia="en-US" w:bidi="ar-SA"/>
        </w:rPr>
        <w:t>Thamnophis sirtalis</w:t>
      </w:r>
      <w:r>
        <w:rPr>
          <w:rFonts w:ascii="arial" w:eastAsia="arial" w:hAnsi="arial" w:cs="arial"/>
          <w:color w:val="000000"/>
          <w:sz w:val="20"/>
          <w:lang w:val="en-US" w:eastAsia="en-US" w:bidi="ar-SA"/>
        </w:rPr>
        <w:t>). This familiar snake can be found in almost any habitat, from forest to meadow and swamp. They mainly feed on earthworms but will also take small fish and amphibians. Larger adults may prey on rodents.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gartersnakes are dark brown or green with broken yellow stripes; however, they are highly variable, and may have colourful striping or checkered patterns in red or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eastern milksnake (</w:t>
      </w:r>
      <w:r>
        <w:rPr>
          <w:rFonts w:ascii="arial" w:eastAsia="arial" w:hAnsi="arial" w:cs="arial"/>
          <w:i/>
          <w:color w:val="000000"/>
          <w:sz w:val="20"/>
          <w:lang w:val="en-US" w:eastAsia="en-US" w:bidi="ar-SA"/>
        </w:rPr>
        <w:t>Lampropeltis triangulum</w:t>
      </w:r>
      <w:r>
        <w:rPr>
          <w:rFonts w:ascii="arial" w:eastAsia="arial" w:hAnsi="arial" w:cs="arial"/>
          <w:color w:val="000000"/>
          <w:sz w:val="20"/>
          <w:lang w:val="en-US" w:eastAsia="en-US" w:bidi="ar-SA"/>
        </w:rPr>
        <w:t>) is the second-most frequently observed snake in Niagara. They usually have a light grey body with alternating blotches of brown or red, but they are also highly variable. Their blotches may form rings, which sometimes causes them to be mistaken for the venomous coral snake.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 milksnake comes from the myth that these snakes enter barns to drink milk from cows. However, adult milksnakes prefer to eat rodents, which is why they are often sighted in farm buildings while they are searching for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third place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common watersnake (</w:t>
      </w:r>
      <w:r>
        <w:rPr>
          <w:rFonts w:ascii="arial" w:eastAsia="arial" w:hAnsi="arial" w:cs="arial"/>
          <w:i/>
          <w:color w:val="000000"/>
          <w:sz w:val="20"/>
          <w:lang w:val="en-US" w:eastAsia="en-US" w:bidi="ar-SA"/>
        </w:rPr>
        <w:t>Nerodia sipedon</w:t>
      </w:r>
      <w:r>
        <w:rPr>
          <w:rFonts w:ascii="arial" w:eastAsia="arial" w:hAnsi="arial" w:cs="arial"/>
          <w:color w:val="000000"/>
          <w:sz w:val="20"/>
          <w:lang w:val="en-US" w:eastAsia="en-US" w:bidi="ar-SA"/>
        </w:rPr>
        <w:t>) is rarely found far from aquatic environments. This snake is an expert hunter of fish, frogs, and other amphibians. They are usually dark grey with mottling and may appear to be completely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interesting twist, the invasive round goby has been a boon to watersnake populations in Niagara. The Lake Erie subspecies was once threatened with extinction, but the snakes adapted to prey on the abundant gobys, and their numbers have recovered enough that they have been removed from the species at risk list for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fourth place, Dekay's brownsnake (</w:t>
      </w:r>
      <w:r>
        <w:rPr>
          <w:rFonts w:ascii="arial" w:eastAsia="arial" w:hAnsi="arial" w:cs="arial"/>
          <w:i/>
          <w:color w:val="000000"/>
          <w:sz w:val="20"/>
          <w:lang w:val="en-US" w:eastAsia="en-US" w:bidi="ar-SA"/>
        </w:rPr>
        <w:t>Storeria dekayi</w:t>
      </w:r>
      <w:r>
        <w:rPr>
          <w:rFonts w:ascii="arial" w:eastAsia="arial" w:hAnsi="arial" w:cs="arial"/>
          <w:color w:val="000000"/>
          <w:sz w:val="20"/>
          <w:lang w:val="en-US" w:eastAsia="en-US" w:bidi="ar-SA"/>
        </w:rPr>
        <w:t>) is another specialist hunter. They prey almost exclusively on snails and slugs; they have evolved specialized jaws which are able to extract snails from their shells. These light brown snakes have a white line down their back, bordered with a double set of black dots and a lighter belly. They are found throughout Niagara, near water or in other moist environments favoured by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gartersnake and watersnake, Dekay's brownsnakes give birth to live young instead of laying eggs. Newborn snakes are a joy to find in late summer and are active well into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red-bellied snake (</w:t>
      </w:r>
      <w:r>
        <w:rPr>
          <w:rFonts w:ascii="arial" w:eastAsia="arial" w:hAnsi="arial" w:cs="arial"/>
          <w:i/>
          <w:color w:val="000000"/>
          <w:sz w:val="20"/>
          <w:lang w:val="en-US" w:eastAsia="en-US" w:bidi="ar-SA"/>
        </w:rPr>
        <w:t>Storeria occipitomaculata</w:t>
      </w:r>
      <w:r>
        <w:rPr>
          <w:rFonts w:ascii="arial" w:eastAsia="arial" w:hAnsi="arial" w:cs="arial"/>
          <w:color w:val="000000"/>
          <w:sz w:val="20"/>
          <w:lang w:val="en-US" w:eastAsia="en-US" w:bidi="ar-SA"/>
        </w:rPr>
        <w:t>) is one of the smallest in Niagara and may be easily mistaken for an earthworm or a small Dekay's brownsnake. No other snake in Niagara has the solid red belly that gives this snake its common name. They usually have a lighter patch just behind the head, but not as distinct as that of the ring-necked snake. They feed on insects, worms, and other invertebrates and are important predators of garden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other snakes are also found in Niagara, and are rarely observed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smooth green snake (</w:t>
      </w:r>
      <w:r>
        <w:rPr>
          <w:rFonts w:ascii="arial" w:eastAsia="arial" w:hAnsi="arial" w:cs="arial"/>
          <w:i/>
          <w:color w:val="000000"/>
          <w:sz w:val="20"/>
          <w:lang w:val="en-US" w:eastAsia="en-US" w:bidi="ar-SA"/>
        </w:rPr>
        <w:t>Ophedodrys vernalis</w:t>
      </w:r>
      <w:r>
        <w:rPr>
          <w:rFonts w:ascii="arial" w:eastAsia="arial" w:hAnsi="arial" w:cs="arial"/>
          <w:color w:val="000000"/>
          <w:sz w:val="20"/>
          <w:lang w:val="en-US" w:eastAsia="en-US" w:bidi="ar-SA"/>
        </w:rPr>
        <w:t>) can be found in the bogs in Wainfleet. A specialist hunter of insects, this beautiful snake is one of the most striking but difficult to spot snakes in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ribbon snake (</w:t>
      </w:r>
      <w:r>
        <w:rPr>
          <w:rFonts w:ascii="arial" w:eastAsia="arial" w:hAnsi="arial" w:cs="arial"/>
          <w:i/>
          <w:color w:val="000000"/>
          <w:sz w:val="20"/>
          <w:lang w:val="en-US" w:eastAsia="en-US" w:bidi="ar-SA"/>
        </w:rPr>
        <w:t>Thamnophis saurita</w:t>
      </w:r>
      <w:r>
        <w:rPr>
          <w:rFonts w:ascii="arial" w:eastAsia="arial" w:hAnsi="arial" w:cs="arial"/>
          <w:color w:val="000000"/>
          <w:sz w:val="20"/>
          <w:lang w:val="en-US" w:eastAsia="en-US" w:bidi="ar-SA"/>
        </w:rPr>
        <w:t xml:space="preserve">) is recorded several times in West Lincoln. The ribbon snake resembles the common gartersnake, but usually has unbroken stripes and a white spot in front of the eyes. These differences are subtle and submitting images of snakes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great way to get identification help from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massasauga (</w:t>
      </w:r>
      <w:r>
        <w:rPr>
          <w:rFonts w:ascii="arial" w:eastAsia="arial" w:hAnsi="arial" w:cs="arial"/>
          <w:i/>
          <w:color w:val="000000"/>
          <w:sz w:val="20"/>
          <w:lang w:val="en-US" w:eastAsia="en-US" w:bidi="ar-SA"/>
        </w:rPr>
        <w:t>Sisturus catenatus</w:t>
      </w:r>
      <w:r>
        <w:rPr>
          <w:rFonts w:ascii="arial" w:eastAsia="arial" w:hAnsi="arial" w:cs="arial"/>
          <w:color w:val="000000"/>
          <w:sz w:val="20"/>
          <w:lang w:val="en-US" w:eastAsia="en-US" w:bidi="ar-SA"/>
        </w:rPr>
        <w:t>) is the only rattlesnake found in Ontario. There are scattered populations along the shores of Georgian Bay and the Bruce Peninsula; in Niagara, the massasauga has primarily been observed in the Wainfleet Bog. A shy snake, it usually relies on camouflage to ambush prey and avoid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ring-necked snake (</w:t>
      </w:r>
      <w:r>
        <w:rPr>
          <w:rFonts w:ascii="arial" w:eastAsia="arial" w:hAnsi="arial" w:cs="arial"/>
          <w:i/>
          <w:color w:val="000000"/>
          <w:sz w:val="20"/>
          <w:lang w:val="en-US" w:eastAsia="en-US" w:bidi="ar-SA"/>
        </w:rPr>
        <w:t>Diadophis punctuates</w:t>
      </w:r>
      <w:r>
        <w:rPr>
          <w:rFonts w:ascii="arial" w:eastAsia="arial" w:hAnsi="arial" w:cs="arial"/>
          <w:color w:val="000000"/>
          <w:sz w:val="20"/>
          <w:lang w:val="en-US" w:eastAsia="en-US" w:bidi="ar-SA"/>
        </w:rPr>
        <w:t xml:space="preserve">) is the rarest Niagara snake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is greyish with a yellow or orange ring at its neck, as suggested by the common name. This small snake coils its tail when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you'd like to join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project, create an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.ca. The platform is free to use and has an application for both iOS and Android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simple to use; upload photos with your phone's camera, or your computer, and submit them for identification. Your observations can then become part of research projects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help by submitting identifications, which are driven by community consensus. Submitting observations has become one of my favourite hobbies, and any nature enthusiast should enjoy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a story idea? Email </w:t>
      </w:r>
      <w:hyperlink r:id="rId345"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See you in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Nest boxes to promote the breeding of urban birds of prey in Tarragona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professionals and wildlife specialists install nest boxes for urban birds of prey in Tarragona. With this measure they hope to encourage the sedentary lifestyle of these animals and encourage the breeding of falcons and kestrels in the city. On the other hand, they also intend that their presence will control the plagues of several birds, such as the pigeon.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aims to stimulate the stable nesting of birds in Tarragona to see the effect that their presence has on the control of pigeon, turtle dove, starling and parrot pests, in a natural way and for the benefit of the biological diversity of the urban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Professionals and wildlife specialists argue that it is "a more effective and efficient tool" than the current ones, such as public address systems, cages for capture, slaughter or feeding with contraceptive additives that can affect other sensitive or endangered species.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Professionals and wildlife specialists argue that it is "a more effective and efficient tool" than the current ones, such as public address systems, cages for capture, slaughter or feeding with contraceptive additives that may affect other sensitive or endangered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it has already launched the creation of a community of participation on Facebook and Instagram and a course on identification and scientific data entry will be taught through the project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installation of the nest boxes will take place between February and March 2022 and will be advised by experts in falconry and the tutelage of the Generalitat. In this way it will be possible to choose the most suitable sites for their placement.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Urbans Raptors Tarragona has promoted a sponsorship to cover the costs. The collection will be through a Verkami that will open in January. The group was born from the experience and observations of raptors in Tarragona that has made the photographer Ferran Aguilar in the last seven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GENERAL PUBLIC INVITED TO COMMUNITY GEOGRAPHY WORKSHOP MARCH 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2022 Wednesday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ALBUQUERQUE, N.M., March 9 -- The University of New Mexico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for Community Geography at The University of New Mexico is hosting a workshop later this month, a great opportunity for people outside the Universityto learn about new initiatives in community geography, and for students and faculty to hear from community partners about project ideas and needs, said Maria Lane, professor of Geography &amp; Environmental Studies and director of the R.H. Mallory Center for Community Geography. The program will be presented live, as well as virtually and everyone is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Lane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Get Started in Community Geography is set for Wednesday, March 23, 4:30-5:30 p.m. The in-person event will be held at Mitchell Hall, Room 202. Register here to attend the Zoom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one-hour workshop is for community members, students, and faculty who want to learn about or get involved with community geography initiatives at UNM and will provide an overview of current projects, explain how to apply for funding, review what is and isn't "community geography," and discuss ideas for new projects in and around Albuquerque.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will include lightning presentations on funded projects, information about 2022-2023 funding competitions for students and faculty, and funding/opportunities for community partners. Grad funding fellowship winners from the past year will present for 5 minutes each on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Lia Griesser will discuss her project "Valley of the Mills." In this project, Lia works with Visiones Collaborativas/The Mora Empowerment Project, to consider the viability of traditional land management practices along the upper Rio Mora, New Mexico, to equitably restore the soil through an agro-ecological framework that can regenerate bio-cultural and financial viability.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Stefany Olivas will discuss her project "Soil microbial health at urban agroecology community farm in ABQ, NM." In this project, Olivas works with Project Feed the Hood (PFTH) to gather data on effectiveness of their soil health practices over time to help improve the community farm use of soil tillage systems as they plant over 150 edible perennial trees, shrubs, and herbs to establish a food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Joseph Scala will discuss his project "Developing a GIS (Geographic Information Systems) model for prioritization of urban community forestry initiatives for the State of New Mexico." In this project, Joe works with the New Mexico State Forestry Division to develop a GIS model for urban community forestry to increase tree canopy in populated areas to provide cooling shade, clean and protect water, increase people's access to nature's health benefits, and support local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faculty winners of seed funding for community engaged classrooms will present for 5 minutes each on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Yolanda C. Lin received a $1,000 award for community engagement in "Information Design for Science and Society" (GEOG 2115), a new course at UNM in the university's general education curriculum (communications area). Lin is using the award to collaborate with the City Nature Challenge Albuquerque team and help promote their annual spring citizen science event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Marygold Walsh-Dilley received $1,000 to support community engagement in her class on "Food, Environment, and Society" (GEOG 464). During the spring 2021 semester, students engaged with the Lobo Food Pantry, the Lobo Garden, the Santa Fe Food Depot, and the UNM Basic Needs project to examine food security of UNM students. Students developed proposals for how to improve food security of students, and Walsh-Dilley used the $1,000 award to implement a student proposal to create a public map that identifies food security resources in the university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Lane worked with the Center for Community Geography in her class on Critical Cartography (GEOG413/513), a new course at UNM focused on the intersection of mapping, ethics, and power. During spring 2021, students worked with partners in Bernalillo County to create two StoryMaps to improve awareness of and access to the El Camino Real National Historical Trail. Their cartographic contributions illustrate the important cultural and spatial connections made along El Camino Real that continue to make echoes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experience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experience is necessary to attend the workshop and you don't have to major in or have a degree to be interested and participate in Geography, Lane emphasized.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Albuquerque business owner Robert Mallory, for whom the Community Geography Center is named, calls himself an "accidental geographer." Beyond his professional work, he also sees geography awareness as part of being an informed citizen and thinks that a person who is skilled at finding connections and orienting the world is a powerful community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thing about geography is that it's focused on spatial relationships, and interactions between humans and the environment means it is wide-reaching. We consider many people geographers even when they don't have the formal title," Lane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for Community Geography supports community-engaged research and learning in human-environment dynamics. It engages directly with community groups and partners in work ranging from environmental change, natural resource conservation, and water management, to cultural preservation, human health, and community planning. The Center bolsters UNM's commitment to community engagement by providing direct support for learners, researchers, and community partners who work specifically on human-environment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for Community Geography does not offer classes, but collaborates with professors to provide opportunities for students to apply for grants, join projects, or conduct research. While the Center is a part of the Geography Department anyone can get involved, contact the Center through its website, or propose new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recently announced funding opportunities for students and faculty, focusing on projects that help bring community concerns and knowledge into the classroom. Faculty can apply for $1,000 seed funding to connect with community needs in next year's classes. And students can apply for $1,000 fellowships for research that engages with community priorities. Application guidelines are available on the Center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interested in partnering with the Center is encouraged to email Lane.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the Center for Community Geography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Geography center deploys UNM expertise for community benefit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UNM Geography professor featured in new National Geographic Mars article For any query with respect to this article or any other content requirement, please contact Editor at </w:t>
      </w:r>
      <w:hyperlink r:id="rId46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Look down near your feet the next time you hike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Campbell River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they may seem to fade into the background when compared to other magnificent features like snow-capped peaks and lakeside vistas of Strathcona Park, mosses and liverworts are a whole hidden world of biodiversity right below hikers'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why Randal Mindell and Dan Tucker put together a new edition of their Mosses and Liverworts of Strathcona Provincial Park field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field guide, probably about three quarters of the species are things you would see within a three hour walk on the easy trails in the park," Mindell said. "It gives you a bit of a theme (for your hike). You can turn it into kind of a scavenger hunt that can open your eyes to mosses and liverworts as a whole: these tiny little plants that are easy to overlook."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data from their own observations and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app, over 200 species of mosses and over 100 species of Liverworts have been catalogued in the park. Mindell and Tucker spent the last four summers documenting these species. Mindell said that one quarter of the species in the province can be found within the boundaries of Strathcona Park, and they have not come close to exploring the whole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hard to get to some parts of the park," Mindell said. "We've done everything thus far with just field observations and getting park research permits that allow us to penetrate further and collect more can sometimes be prohibitive… You get the lakeshores, the rivers, the sub-alpine, the alpine, and we haven't even hit the other end of the park where it's more maritime-influenced. More than a quarter of the species in B.C., we've found so far in the park. I'm sure we'd kick up more if we could access more of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course of their study, Mindell said he was most surprised by the sheer diversity of different species in the park. That applies to more than just mosses and liverworts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things that we saw as we surveyed the park were things that had never been recorded in the park or sometimes in Vancouver Island," he said. "There's a lot of biodiversity in that park that we still don't really know about, and it's kind of exciting to explore and find those things at a cryptic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Mindell, the appeal of the little organisms is how representative they are of larger, more complicated plants and animals. Though some of them are only active six months of the year, he said they are "a microcosm of all the reasons we're attracted to things like polar bears or giant trees. The exact same processes are happening there, but they're happening at a very small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show all the features of bigger things: evolutionary patterns, ornate or intricate structural diversity and adaptations, interesting ecology. They live very marginal existences in some places. The ones up in the park are only kind of exposed for around six months of the year. For the other six months, they're under snow beds."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 is available for order by emailing </w:t>
      </w:r>
      <w:hyperlink r:id="rId767" w:history="1">
        <w:r>
          <w:rPr>
            <w:rFonts w:ascii="arial" w:eastAsia="arial" w:hAnsi="arial" w:cs="arial"/>
            <w:i/>
            <w:color w:val="0077CC"/>
            <w:sz w:val="20"/>
            <w:u w:val="single"/>
            <w:shd w:val="clear" w:color="auto" w:fill="FFFFFF"/>
            <w:lang w:val="en-US" w:eastAsia="en-US" w:bidi="ar-SA"/>
          </w:rPr>
          <w:t>strathconawilderness@gmail.com</w:t>
        </w:r>
      </w:hyperlink>
      <w:r>
        <w:rPr>
          <w:rFonts w:ascii="arial" w:eastAsia="arial" w:hAnsi="arial" w:cs="arial"/>
          <w:color w:val="000000"/>
          <w:sz w:val="20"/>
          <w:lang w:val="en-US" w:eastAsia="en-US" w:bidi="ar-SA"/>
        </w:rPr>
        <w:t>, and will be available at the Strathcona Wilderness Centre in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Two mossy events coming to Cortes Island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Conservationists want protection on 'Canada's most magnificent' old-growth forest</w:t>
      </w:r>
    </w:p>
    <w:p>
      <w:pPr>
        <w:keepNext w:val="0"/>
        <w:spacing w:before="240" w:after="0" w:line="260" w:lineRule="atLeast"/>
        <w:ind w:left="0" w:right="0" w:firstLine="0"/>
        <w:jc w:val="both"/>
        <w:rPr>
          <w:lang w:val="en-US" w:eastAsia="en-US" w:bidi="ar-SA"/>
        </w:rPr>
      </w:pPr>
      <w:hyperlink r:id="rId768" w:history="1">
        <w:r>
          <w:rPr>
            <w:rFonts w:ascii="arial" w:eastAsia="arial" w:hAnsi="arial" w:cs="arial"/>
            <w:i/>
            <w:color w:val="0077CC"/>
            <w:sz w:val="20"/>
            <w:u w:val="single"/>
            <w:shd w:val="clear" w:color="auto" w:fill="FFFFFF"/>
            <w:lang w:val="en-US" w:eastAsia="en-US" w:bidi="ar-SA"/>
          </w:rPr>
          <w:t>marc.kitteringham@campbellrivermirror.com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Campbell River Mirror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MDC AND </w:t>
        </w:r>
      </w:hyperlink>
      <w:hyperlink r:id="rId775" w:history="1">
        <w:r>
          <w:rPr>
            <w:rFonts w:ascii="arial" w:eastAsia="arial" w:hAnsi="arial" w:cs="arial"/>
            <w:b/>
            <w:bCs/>
            <w:i/>
            <w:color w:val="0077CC"/>
            <w:kern w:val="32"/>
            <w:sz w:val="28"/>
            <w:szCs w:val="32"/>
            <w:u w:val="single"/>
            <w:shd w:val="clear" w:color="auto" w:fill="FFFFFF"/>
            <w:lang w:val="en-US" w:eastAsia="en-US" w:bidi="ar-SA"/>
          </w:rPr>
          <w:t>INATURALIST</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CONNECT PEOPLE WITH CITIZEN SCIENCE IN KANSAS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KANSAS CITY, Mo.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Missouri Department of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Graham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05,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Kansas City, Mo. People are a part of nature, and a citizen science movement that allows people to post observations on digital platforms is increasing understanding of those connections. The Missouri Department of Conservation's (MDC) Anita B. Gorman Discovery Center will be offering free programs in May to help people utilize free nature apps and participate in science. The Discovery Center at 4750 Troost Ave. in Kansas City has a large outdoor garden with native plants for participants to study and photograph, and one hike will be at a park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Discovery Center will offer a Citizen Science Friday hike with an MDC naturalist from 10 to 11:30 a.m. on Friday, May 14. Participants will learn how to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Seek nature identification apps. The apps allow users to submit photographs of subjects for identification. The information is also recorded in a data base that science can use to track plants, animals, and ecological changes. The hike will be on the trail at Rocky Point Glade in Swope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blend technology and our natural habitats to learn how to record encounters with native plants and connect with specialists in the science world," said Susan Harris, MDC naturalist.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Participants will need to bring their portable digital devices and have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or Seek apps downloaded in advance. They will need to dress for an outdoor hike and weather conditions. This program is open to participants age 18 and older. The instructor will email further directions prior to the event. Registration is required. To register, visit </w:t>
      </w:r>
      <w:hyperlink r:id="rId776" w:history="1">
        <w:r>
          <w:rPr>
            <w:rFonts w:ascii="arial" w:eastAsia="arial" w:hAnsi="arial" w:cs="arial"/>
            <w:i/>
            <w:color w:val="0077CC"/>
            <w:sz w:val="20"/>
            <w:u w:val="single"/>
            <w:shd w:val="clear" w:color="auto" w:fill="FFFFFF"/>
            <w:lang w:val="en-US" w:eastAsia="en-US" w:bidi="ar-SA"/>
          </w:rPr>
          <w:t>https://short.mdc.mo.gov/ZK6</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MDC staff will offer Citizen Science programs from 10 to 11:30 a.m. and from 12:30 to 2 p.m. on Saturday, May 15, at the Discovery Center. Participants will learn how to get started with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Seek apps. It is recommended that they bring devices such as cell phones and pads to use.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CO-OP PROGRAM AWARDS MORE THAN $2 MILLION IN GRANTS TO TEXAS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TX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Texas Parks and Wildlife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Outdoor Outreach Program (CO-OP) Diversifies Audiences Engaged with the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Communities in Texas will have more opportunities to explore their natural surroundings thanks to grants awarded through the Texas Parks and Wildlife Department's Community Outdoor Outreach Program (CO-OP). These 41 grant partnerships, totaling $2,048,678, will support community-based conservation and outdoor recreation activities throughout the state and build on $22 million already awarded by TPWD over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CO-OP grant recipients include churches, conservation groups, nature centers, non-profit organizations, school districts and municipalities. Funded projects range from physical education classes focused on mountain biking at Franklin Mountains State Park, to wheelchair-adapted vessels on the Laguna Madre Bay and Spanish language programs educating residents about the health of creeks and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Communities build capacity by participating in Angler and Archery Instructor programs. Teachers and college students receive training in Project WILD to deliver hundreds of hours of environmental education lessons. Through these programs, Texas youth learn to hunt, fish, camp, and paddle, and begin a lifelong journey on a path to conservation stewardship. The benefits to Texas communities are endless.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TPWD established CO-OP in 1996 to help introduce environmental education, conservation, and outdoor recreation programs to underrepresented audiences. Grant funds may be used for supplies, travel, training, food, personnel costs and equipment for ongoing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organizations will receive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ALVIN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Federation of the Blind of Texas: $55,694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BOLD: Blindness Outdoor Learning and Development is a two-part program held at Ray Roberts Lake State Park, that provides blind mentors with specialized training to facilitate the inclusion of blind individuals in outdoor activities such as hiking, biking, campfire cooking, and canoeing. Participants will then assume the role of instructors to lead Camp BOLD, a three-day overnight campout for blind youth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ARLINGTON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Brothers Big Sisters Lone Star: $50,075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Bigs Outdoors Nature Conservation and Education Program provides unique mentoring opportunities for pairs of Bigs and Littles (adult volunteers and the youth they serve) to learn new outdoor skills. Themed events include a clay shoot, Nature Day, and an Outdoor Extravaganza offering guided hikes, archery instruction, kayaking and fishing events, plus an introduction to various shooting sports. Bigs and Littles can also enroll in one of two TPWD Hunter Education courses and participate in sponsored dove and duck hunts.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Peace Academy: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Science Oriented Camping and Fishing for Middle and High School program will create the first campus fishing club for this East Austin Title One school, with day trips for hands-on practice to fishing spots at local and state parks. Science classes will also hit the road, transporting 110 students to six Texas State Parks for overnight campouts with geology lessons, caving, astronomy sky parties and native plant hikes.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 Fire of Central Texas: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Science and Stewardship Program: Youth in Nature is an extension of the Camp Fire afterschool and backpacking clubs, integrating Project WILD and the Texas Nature Tracker programs to deeply engage 150 elementary and middle school students in environmental science. Two long-term service-learning projects at McKinney Falls State Park contribute monarch butterfly and pollinator data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program. Students and their families can also attend overnight camping trips and participate in backpacking adventures at state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Partners in Education, Agriculture, and Sustainability (PEAS): $59,996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Connecting with Nature on Campus program supports four Title One schools with robust environmental education lessons. Students spend more than 2,800 hours in outdoor learning. The project includes adapting Project WILD and Growing Up WILD curriculum and support for 20 teachers. Summer programs also utilize the Archery in Schools program, with staff attending TPWD Archery Instructor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Audubon Society Audubon Texas: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Audubon's Conservation Leaders Program for Young Women engages 36 high school students from diverse and socio-economically disadvantaged urban areas in mentorship and conservation leadership experiences. The 12-month program includes recreation and field experiences at state parks, water quality sampling, conservation action projects, and a career panel. A five-day capstone experience offers an introduction to the Texas Nature Trackers program and a citizen science project partnering with a TPWD biologist to gather dragonfly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COLLEGE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Texas 4-H Youth Development Foundation: $59,909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Creating Advocates for Nature is designed to introduce low-income students at two College Station area schools to a weekly series of outdoor skill programs throughout the school year. Interns will attend comprehensive training to co-teach TPWD's Angler Education, Aquatic Science, and Archery curriculum for 100 students. The program culminates with a trip to Huntsville State Park for an overnight camping program, with hands-on fishing, outdoor cooking, kayaking, aquatic science and wildlife ecology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CORPUS CHRISTI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Flour Bluff Independent School District: $59,389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Oceans Program increases existing wetland education programs to provide more students with experiential, TEKS-based environmental science lessons and recreational activities such as kayaking, fishing and bird watching. TPWD's Aquatic Science curriculum is used to create a water quality monitoring program on the district's wetland sites, as well as field trips to TPWD's Marine Center, and Redhead Wildlife Management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Texas Botanical Gardens and Nature Center: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Connecting Children with Nature program will offer a series of day camps for children and a six-month Junior Volunteer training for teens, combining conservation education and stewardship projects to improve native habitat for pollinators and wildlife. Guest speakers include a TPWD Game Warden and a Park Ranger, and families attend a day trip to Mustang Island State Park to continue learning about coastal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Education Solutions: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Destination Wilderness Youth Adventure inspires the next generation of conservation leaders, engaging 320 students and their families with outdoor skills, environmental education, and providing teachers with Project WILD, Archery, and Angler Instructor training. Day and overnight programs introduce kids to camping, hiking, fishing, mountain biking, outdoor cooking, and rock climbing at Purtis Creek, Caddo Lake, and Mineral Wells State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Texas Conservation Alliance: $49,491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Texas Conservation Action Teams increase the diversity of participation in citizen science from underrepresented communities, with12 hands-on service days. Activities range from planting longleaf pines in East Texas to conducting bird collision surveys for the Lights Out initiative in Dallas and removing litter pollution within Galveston Island State Park waterways. The TPWD Texas Nature Tracker program will provide training to support data collection and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DRIPPING SPRINGS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and Eclectic Outdoors: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Wilderness Kids partners with historically marginalized inner-city Houston neighborhoods to create connections to state and regional parks, teach outdoor skills, inspire stewardship and encourage outdoor lifestyles. It provides field trips, day camps and opportunities for family camping workshops to more than 500 students, as well as an intensive Student Outdoor Leaders program that explores conservation careers, stewardship and service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Paso Independent School District: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Bike On: Bike Safety and Outdoor Learning Program provides middle school physical education teachers with training to deliver a three-week bicycle education curriculum for 1,250 students. Instruction combines the fitness benefits of biking with riding techniques, safety and maintenance. The unit concludes by connecting students to nearby riding trails at Franklin Mountains State Park, with a group bike ride to teach trail safety, etiquette and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FREDERICKSBURG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Rocha USA: $41,296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Picnics in El Arroyo provides a series of eight Spanish-language programs for 45 low-income Hispanic families, promoting awareness, education and access to local creeks and waterways in the Austin area. The program also provides career development for staff and interns in the field of conservation through TPWD's Texas Aquatic Science and Project WILD curriculum training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GALVESTON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Artist Boat: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Driven by a mission to preserve and protect the Texas Gulf coast, the Turn the T.I.D.E program partners with Pasadena ISD and TPWD's Boater Education program to blend science, art and kayaking adventures for 875 students. Students engage in ecology workshops, coastal restoration projects and gain a deeper understanding of the health and resiliency of Galveston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Williamson County Juvenile Services Division: $29,000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 Program provides opportunities for 150 youth within the Williamson County juvenile justice system to visit local, state and city parks, and learn new outdoor skills such as fishing, biking, paddle boarding, rock climbing, and outdoor cooking. A visit from a TPWD Game Warden will provide insight into careers in conservation, and youth also participate in a service project at Mother Neff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HIDALGO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Hidalgo Economic Development Corporation: $57,050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Hidalgo Community Outdoor Program will offer youth and families new programs to promote community engagement in outdoor recreation and conservation. For youth, two TPWD Angler Education workshops will teach fishing skills such as knots, casting and fish identification, and offer hands-on fishing practice. For families, a spring Earth Day celebration will provide opportunities to take part in service projects like tree planting and trash pickups.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Alief Montessori Community School: $24,458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Adolescent Camping and Exploring (A.C.E) Program is a student-driven outdoor camping program, held at various Texas State Parks, for 46 low-income, minority students in 7th and 8th grade. Camping basics such as trip planning, camp set-up/take down, outdoor cooking and Leave No Trace principals are practiced in and out of the classroom, with returning campers acting as Camp Leaders for future trips with younger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Our Hands: $54,522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School Time Programs focus on providing a variety of TPWD volunteer and training opportunities for low income, minority, middle and high school students. The program also coordinates multiple overnight campouts at nearby state parks for students and their families, including a Mother's Day glamping trip.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Lawn Missionary Baptist Church: $59,990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Outsiders Program eliminates barriers to the outdoors for minority youth and families by providing guided fishing, hiking, camping, equestrian, archery and nature photography events in a safe and friendly environment for participants that are new to spending time in the outdoors. Youth can apply to the new Outdoor Ranger program, a 35-week leadership and intensive outdoor skills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Independent School District: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Adventure: Outdoors and Recreation provides fun outdoor learning experiences for students in Pre-K-12 grades. Participating schools will implement archery, angler, kayak and family camping education programs through their Physical Education curriculum and teachers will receive extensive professional development certifications through TPWD to teach these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Heritage Society: $59,900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NHS Outreach Project will engage 500 at-risk students, enrolled in Houston ISD's Ascending to Men and Resilient Outstanding Sisters Exemplifying Success (R.O.S.E.S) programs, with a variety of field excursions, overnight campouts and outdoor recreation activities, with visits to Sea Center Texas, Brazos Bend and Sheldon Lake State Parks. Families will also participate in two overnight camping workshops with the Texas Outdoor Family program, creating a natural connection between student learning and parental involvement.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Precinct2gether: $59,905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multi-generational Outdoor Recreation Program will encourage over 500 youth, veterans and seniors to visit a Texas State Park, many for the first time. A partnership with TPWD's Texas Outdoor Family will provide two overnight camping workshops for families, and options for adults to participate in service projects at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Houston/ Clear Lake: $59,686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residential Outdoor Ed-Venture program adds to the continued success of the Becoming an Outdoors Girl and the Youth/Family Birding Programs. All three programs introduce 180 economically disadvantaged girls from urban areas to Texas State Parks, providing immersive outdoor experiences such as fishing, geocaching, hiking and service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LAREDO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Webb County: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Webb County Outdoor Outreach Program removes obstacles for community youth to actively participate in outdoor recreation opportunities and to experience the natural beauty and facilities available through the state park system. Park interpreters will lead natural history programs and guided hikes at six unique parks, and students will complete a service project at Lake Casa Blanca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NACOGDOCHES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F Austin State University: $57,674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 Texas Adventure Girls Environmental Science Academy guides 100 middle school girls from diverse backgrounds through a transformative series of East Texas outdoor adventures and overnight expeditions to Mission Tejas and Caddo Lake state parks. Female educators of color provide mentorship and girls build confidence by practicing outdoor skills like geocaching, paddling and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BRAUNFELS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Forever Foundation for Texas Wildlife: $59,270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Texans Outside offers greater access for urban populations and people of color by increasing outdoor opportunities with private landowners. Two Huntmaster programs will train experienced hunters to volunteer as mentors on 10 amentored adult hunts and four mentored youth hunts. A new pilot program, Texas Nature Expeditions, will partner with community youth groups to engage families in ornithology and bird watching, water ecology, and wildlife photography.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ANTONIO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Epilepsy Foundation of Central and South Texas: $52,594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EFCST Goes Camping: Epilepsy and The Outdoors is a new program created to provide inclusive outdoor camping experiences for 30 families in central and south Texas who have a child with epilepsy. The program will host three overnight campouts in partnership with the Texas Outdoor Family program at Government Canyon, McKinney Falls and Mustang Island State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Eva's Heroes: $23,630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Explorers with Hart! is a five-day camping excursion at Lockhart State Park explicitly designed for youth with intellectual special needs to introduce fully inclusive experiences in the outdoors to empower andeducate the lives of participating youth. Explorers will receive positive support to participate in adapted fishing, swimming, golfing, hiking and a camping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Spaces Alliance of South Texas: $30,656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 Your World Youth Photography Program connects youth, ages 8-18, to the natural world using a camera lens. Through weekend workshops, outreach programming for low-income schools and a citywide nature photography exhibition, the program encourages a creative approach to digital photography while advocating a personal connection to nature and promoting environmental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Northside Independent School District: $26,340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A.C.O.R.N (Area Children Organized to Replant Natives): Birding Adventures improves environmental literacy for students through inquiry-based science explorations at three low-income, urban elementary schools. Participating students will establish a bird-friendly habitat at their school, collect weekly data using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participate in three birding field experiences at local natural areas, and educate their community on bird preservation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Lady of the Lake University: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 W.A.T.E.R (Watershed Activities to Train, Experience, and Recreate) will target 180 predominantly Latinx girls, from San Antonio Title I schools, for a series of summer camps focused on outdoor recreation skills and the exploration of conservation careers. Participants will learn fishing, angling, birding, hiking, kayaking, photography, water analysis, and wildlife identification skills, with a capstone trip to Guadalupe River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Luke Baptist Church: $10,000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Wellness and Mental Health Outdoors Program promotes healthy lifestyles by learning new skills in the outdoors. Adult volunteers will attend TPWD's Angler Education Instructor program and conduct four youth fishing days at area State Parks. A new partnership with the Texas Outdoor Family will also provided training and guidance to host two overnight campouts for families and build capacity for volunteers to lead future camping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BENITO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Communities In Schools of Cameron County: $59,360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CIS Outdoor Education Program will facilitate seven field trips to Texas State Parks, with four overnight campouts for at-risk and first-generation CIS students. In partnership with Estero Llano Grande State Park, students will collect observational data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as part of a service-learning project. Campers engage in a variety of outdoor activities throughout the program, including archery, fishing and environmental education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MARCOS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Texas State University: $59,920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Spring Lake Outdoor Education Project offers outdoor experiences led by university recreation students trained in TPWD's Aquatic Science, Project WILD, archery and outdoor leadership curriculums. Activities include after-school and summer programs, outdoor sessions with the Discipline Alternative Education Program, opportunities for overnight campouts at Texas State Parks and backpacking trips at Lost Maples and Enchanted Rock State Natural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PADRE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Fishing's Future: $43,900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 (Introduction to Complete Angling Now) will provide the Family Fish Camp program to 30 youth with disabilities and their families in the Rio Grande Valley area. The program includes an online educational component, with interactive lessons to learn about fishing, followed by a guided fishing trip aboard a specially equipped, accessible vessel with Master Angler Shane Wilson.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of Tyler, Parks and Recreation Department: $16,345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Outdoor Adventure Series will partner with Tyler State Park to host a series of free workshops for low-income and minority families to teach skills in archery, fishing, orienteering, animal tracking, backpacking/hiking, kayaking, outdoor cooking, stargazing and birdwatching. For participants who attend at least three workshops, the series culminates in an overnight campout with the Texas Outdoor Family program at Tyler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 Service Center Region 12: $52,060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Texas Teachers in State Parks is an innovative program that connects teachers serving in low-income school districts to regional state parks for intensive professional development that results in high-quality engagement with students in park-based field experiences. Training includes a family campout for teachers, and the opportunity to be a State Park Teacher Ambassador to support future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WAELDER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Waelder Independent School District: $27,487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Waelder Outdoor Adventure Club is committed to providing positive recreational opportunities for youth with limited experiences in the outdoors. Weekly meetings offer students in grades 8-12 with training to gain confidence in basic campcraft and outdoor recreation skills, along with monthly State Park adventures to practice their abilities. Students take the lead in planning the ultimate west Texas adventure to Big Bend Ranch, Davis Mountains, Balmorhea and South Llano River State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WESLACO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 Public Schools/ IDEA Palmview College Prep Academy: $53,832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Aggies Grow: Preservation of Trees and Wildlife in the Upper Rio Grande Valley integrates science, conservation and stewardship for 152 middle school students, with a year-long study of native species and opportunities to observe natural habitats at Bensen Rio Grande State Park. In addition to guest speakers and classroom lessons in dendrology, agronomy and entomology, students will learn to cultivate, care and grow select native species on their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WICHITA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Northwest Texas Field and Stream Association: $29,150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NWTFS Hunting Expansion Program seeks to increase underrepresented participation, with a focus on providing mentored hunts for economically disadvantaged youth and disabled participants. A TPWD wildlife biologist and game wardens, as well as Hunter Education will support hunting ethics, game laws and shooting techniques. The Youth Boys Deer Hunt, Girls Deer Hunt, and Hog Hunt for disabled Veterans include new ADA-compliant deer blinds and equipment to provide a positive first-time hunting experience for participants.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It's, it's... a biodiversity 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Star 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290.21pt;height:37.5pt">
            <v:imagedata r:id="rId1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2021-08-27 13:04:05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August 27 -- We're lucky here in Australia to have a wide range of unique flora and fauna, and a new council-run competition is encouraging residents to get out, explore and document some of the amazing plants and animals in our own backyards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celebrate Biodiversity Month this September and support the natural environment, the Cardinia Shire Council are calling on local residents to take part in the Melbourne-wide competition, the 'Biodiversity Blitz'.</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'Biodiversity Blitz', a fun, environment-focused competition, will see local government areas across Melbourne compete with one another as residents record unique wildlife and plant species in their own backyards (or within their 5kms) with their phones.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Cardinia Shire will be taking on neighbouring municipalities including the Cities of Greater Dandenong, Casey, Monash, Kingston, Knox, Frankston and the shires of Mornington Peninsula and the Yarra Ranges in the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participate, residents need to download the free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on their smartphones or tablets, which will allow them to identify, photograph and record unique species of plants and animals that they stumble upon.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competition will be running for the entire month of September, and by the end of the month, the municipality with the most records will be declared this year's Biodiversity Blitz champion.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Cardinia Shire Mayor Brett Owen encouraged all residents to sign up, take part and represent Cardinia Shire in this year's blitz.</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taking part in this year's competition you'll not only create research quality data for scientists working to better understand and protect nature, but you'll also show the world the amazing biodiversity Cardinia Shire has to offer," Cr Owen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competition is open to all residents - so whether you're looking for a fun new activity to keep the kids entertained or you're a budding environmentalist, make sure you sign up and get involved!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become a member of Cardinia Shire's Biodiversity Blitz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Download the free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Join the 'Cardinia Shire' project online at: bit.ly/2021bioblitz</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Start recording your observations from September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who are unfamiliar with the smartphone application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can sign up to attend an online training webinar on Thursday 2 September from 7pm.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will be hosted by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enthusiast Luis Mata from the Entomological Society of Victoria who will present the basics of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answer any questions residents may have.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 xml:space="preserve">ODFW'S </w:t>
        </w:r>
      </w:hyperlink>
      <w:hyperlink r:id="rId797" w:history="1">
        <w:r>
          <w:rPr>
            <w:rFonts w:ascii="arial" w:eastAsia="arial" w:hAnsi="arial" w:cs="arial"/>
            <w:b/>
            <w:bCs/>
            <w:i/>
            <w:color w:val="0077CC"/>
            <w:kern w:val="32"/>
            <w:sz w:val="28"/>
            <w:szCs w:val="32"/>
            <w:u w:val="single"/>
            <w:shd w:val="clear" w:color="auto" w:fill="FFFFFF"/>
            <w:lang w:val="en-US" w:eastAsia="en-US" w:bidi="ar-SA"/>
          </w:rPr>
          <w:t>INATURALIST</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PROJECT OFFERS UNIQUE OPPORTUNITIES FOR COMMUNITY SCIENCE IN OREGON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State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2021 Thursday 9:55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SALEM, Ore., March 18 -- The Oregon Department of Fish and Wildlife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ODFW recently launched the Oregon Wildlife Conservation project (</w:t>
      </w:r>
      <w:hyperlink r:id="rId798" w:history="1">
        <w:r>
          <w:rPr>
            <w:rFonts w:ascii="arial" w:eastAsia="arial" w:hAnsi="arial" w:cs="arial"/>
            <w:i/>
            <w:color w:val="0077CC"/>
            <w:sz w:val="20"/>
            <w:u w:val="single"/>
            <w:shd w:val="clear" w:color="auto" w:fill="FFFFFF"/>
            <w:lang w:val="en-US" w:eastAsia="en-US" w:bidi="ar-SA"/>
          </w:rPr>
          <w:t>https://www.</w:t>
        </w:r>
      </w:hyperlink>
      <w:hyperlink r:id="rId798" w:history="1">
        <w:r>
          <w:rPr>
            <w:rFonts w:ascii="arial" w:eastAsia="arial" w:hAnsi="arial" w:cs="arial"/>
            <w:b/>
            <w:i/>
            <w:color w:val="0077CC"/>
            <w:sz w:val="20"/>
            <w:u w:val="single"/>
            <w:shd w:val="clear" w:color="auto" w:fill="FFFFFF"/>
            <w:lang w:val="en-US" w:eastAsia="en-US" w:bidi="ar-SA"/>
          </w:rPr>
          <w:t>inaturalist</w:t>
        </w:r>
      </w:hyperlink>
      <w:hyperlink r:id="rId798" w:history="1">
        <w:r>
          <w:rPr>
            <w:rFonts w:ascii="arial" w:eastAsia="arial" w:hAnsi="arial" w:cs="arial"/>
            <w:i/>
            <w:color w:val="0077CC"/>
            <w:sz w:val="20"/>
            <w:u w:val="single"/>
            <w:shd w:val="clear" w:color="auto" w:fill="FFFFFF"/>
            <w:lang w:val="en-US" w:eastAsia="en-US" w:bidi="ar-SA"/>
          </w:rPr>
          <w:t>.org/projects/oregon-wildlife-conservation</w:t>
        </w:r>
      </w:hyperlink>
      <w:r>
        <w:rPr>
          <w:rFonts w:ascii="arial" w:eastAsia="arial" w:hAnsi="arial" w:cs="arial"/>
          <w:color w:val="000000"/>
          <w:sz w:val="20"/>
          <w:lang w:val="en-US" w:eastAsia="en-US" w:bidi="ar-SA"/>
        </w:rPr>
        <w:t xml:space="preserve">) on the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request the public's help in documenting the presence and distribution of wildlife species across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"ODFW is the agency responsible for protecting and enhancing Oregon's wildlife populations," said Andrea Hanson, ODFW Conservation Strategy Coordinator. "It's not possible for ODFW to survey all wildlife species to monitor their distributions and population trends to identify priority species conservation and management needs. We need the public's help to monitor their presence and distributions across the state," added Hanson.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Biologists can use the data to enhance on-going wildlife research efforts, prioritize conservation actions and implement habitat restoration projects. While ODFW is interested in all wildlife observations, scientists are particularly interested in observations of the wildlife Strategy Species (species of greatest conservation need) identified in the Oregon Conservation Strategy, which includes 17 amphibians, 58 birds, 29 mammals and five reptiles (</w:t>
      </w:r>
      <w:hyperlink r:id="rId799" w:history="1">
        <w:r>
          <w:rPr>
            <w:rFonts w:ascii="arial" w:eastAsia="arial" w:hAnsi="arial" w:cs="arial"/>
            <w:i/>
            <w:color w:val="0077CC"/>
            <w:sz w:val="20"/>
            <w:u w:val="single"/>
            <w:shd w:val="clear" w:color="auto" w:fill="FFFFFF"/>
            <w:lang w:val="en-US" w:eastAsia="en-US" w:bidi="ar-SA"/>
          </w:rPr>
          <w:t>https://www.oregonconservationstrategy.org/ocs-strategy-species/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exciting about this tool is its accessibility to users of all skill levels. You don't need to be an expert to contribute data," said Emily VanWyk, ODFW Strategy Species Coordinator. "By submitting observations to the Oregon Wildlife Conservation project, you connect directly with biologists and conservationists who can help identify your observation and who may be able to use that data to promote ongoing conservation efforts in the state," added VanWyk.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ODFW conservation biologists encourage everyone to contribute data to the project. Many activities that Oregonians already pursue can be coupled with a day of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such as bird watching, wildlife viewing, nature photography, as well as hunting, fishing and hiking.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"Exploring wildlife species in your own backyard is also a great way to use the tools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figure out what you've found," said Jade Keehn, ODFW Conservation Biologist.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Oregon Wildlife Conservation project (</w:t>
      </w:r>
      <w:hyperlink r:id="rId798" w:history="1">
        <w:r>
          <w:rPr>
            <w:rFonts w:ascii="arial" w:eastAsia="arial" w:hAnsi="arial" w:cs="arial"/>
            <w:i/>
            <w:color w:val="0077CC"/>
            <w:sz w:val="20"/>
            <w:u w:val="single"/>
            <w:shd w:val="clear" w:color="auto" w:fill="FFFFFF"/>
            <w:lang w:val="en-US" w:eastAsia="en-US" w:bidi="ar-SA"/>
          </w:rPr>
          <w:t>https://www.</w:t>
        </w:r>
      </w:hyperlink>
      <w:hyperlink r:id="rId798" w:history="1">
        <w:r>
          <w:rPr>
            <w:rFonts w:ascii="arial" w:eastAsia="arial" w:hAnsi="arial" w:cs="arial"/>
            <w:b/>
            <w:i/>
            <w:color w:val="0077CC"/>
            <w:sz w:val="20"/>
            <w:u w:val="single"/>
            <w:shd w:val="clear" w:color="auto" w:fill="FFFFFF"/>
            <w:lang w:val="en-US" w:eastAsia="en-US" w:bidi="ar-SA"/>
          </w:rPr>
          <w:t>inaturalist</w:t>
        </w:r>
      </w:hyperlink>
      <w:hyperlink r:id="rId798" w:history="1">
        <w:r>
          <w:rPr>
            <w:rFonts w:ascii="arial" w:eastAsia="arial" w:hAnsi="arial" w:cs="arial"/>
            <w:i/>
            <w:color w:val="0077CC"/>
            <w:sz w:val="20"/>
            <w:u w:val="single"/>
            <w:shd w:val="clear" w:color="auto" w:fill="FFFFFF"/>
            <w:lang w:val="en-US" w:eastAsia="en-US" w:bidi="ar-SA"/>
          </w:rPr>
          <w:t>.org/projects/oregon-wildlife-conservation</w:t>
        </w:r>
      </w:hyperlink>
      <w:r>
        <w:rPr>
          <w:rFonts w:ascii="arial" w:eastAsia="arial" w:hAnsi="arial" w:cs="arial"/>
          <w:color w:val="000000"/>
          <w:sz w:val="20"/>
          <w:lang w:val="en-US" w:eastAsia="en-US" w:bidi="ar-SA"/>
        </w:rPr>
        <w:t>), created in 2020, is already helping biologists better understand Oregon wildlife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observations, ODFW was able to document 19 new foothill yellow-legged frog observation locations," added Keehn. This data will be part of a new study to more accurately document the core range of foothill yellow-legged frogs, which are a Strategy Species currently under review for listing under the federal Endangered Species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Observations gleaned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user-submitted data may contribute to the current understanding of foothill yellow-legged frog occupancy and will allow ODFW biologists to focus efforts in areas of the historic range where no data exist to describe their current presence.</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data is also being used to help support ongoing conservation projects (</w:t>
      </w:r>
      <w:hyperlink r:id="rId800" w:history="1">
        <w:r>
          <w:rPr>
            <w:rFonts w:ascii="arial" w:eastAsia="arial" w:hAnsi="arial" w:cs="arial"/>
            <w:i/>
            <w:color w:val="0077CC"/>
            <w:sz w:val="20"/>
            <w:u w:val="single"/>
            <w:shd w:val="clear" w:color="auto" w:fill="FFFFFF"/>
            <w:lang w:val="en-US" w:eastAsia="en-US" w:bidi="ar-SA"/>
          </w:rPr>
          <w:t>https://oregonconservationstrategy.org/success-story/the-oregon-connectivity-assessment-and-mapping-project-ocamp/</w:t>
        </w:r>
      </w:hyperlink>
      <w:r>
        <w:rPr>
          <w:rFonts w:ascii="arial" w:eastAsia="arial" w:hAnsi="arial" w:cs="arial"/>
          <w:color w:val="000000"/>
          <w:sz w:val="20"/>
          <w:lang w:val="en-US" w:eastAsia="en-US" w:bidi="ar-SA"/>
        </w:rPr>
        <w:t xml:space="preserve">), like the Oregon Connectivity Assessment and Mapping Project. OCAMP aims to link landscapes for wildlife by identifying habitat connectivity throughout the state for 54 of Oregon's native wildlife species. Northern red-legged frog is one of these species, and there are more than 500 observations of northern red-legged frog in Oregon logged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More than a hundred of these observations have already been shared directly with ODFW's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project. For any query with respect to this article or any other content requirement, please contact Editor at </w:t>
      </w:r>
      <w:hyperlink r:id="rId46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Orchid hunting has come a long way. In 5 steps you can join a national research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EveningReport.nz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Multimedia Investments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Conversation</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The Conversation (Au and NZ) - By Heidi Zimmer, Research Scientist, CSIRO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_Thelymitra_ orchid. Photo: Heidi Zimmer, Author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is part of a series explaining how readers can learn the skills to take part in activities that academics love doing as part of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Orchid hunting conjures images from the 1800s - explorers in mud-spattered khaki, traipsing through impenetrable jungle, overloaded with equipment: jars, bottles, bags and boxes, a gun (to shoot down tree-top orchids) and a magnifying glass. Things have changed a bit since then. You don't need to sail halfway around the world - and all you need is a camera or smartphone.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Leading German orchid collector Wilhelm Micholitz (1854-1932), complete with rifle.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 at the Australian National Herbarium,  home to one of the country's largest collections of Australasian plant specimens. My job is a mix of processing incoming orchid specimens (collected by researchers with permits), field work and research, guided by Dr Mark Clements.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Orchid hunting is like a treasure hunt. You can never be sure what you'll find. And it can be fun for the whole family - my 74-year-old father and three-year-old son (with the aid of jelly beans) are now avid hunters. I love the challenge of identifying our finds: checking sources, looking for clues, eliminating suspects and the satisfaction of a positive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how do you get started as an orchid hunter? The following five steps will set you on your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Warty hammer orchids are sexual deceivers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1. Choose an area to explore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give yourself a head start, check what species have already been found in the area using the Explore Your Area function at the Atlas of Living Australia. It's a great resource, giving you access to more than a million biodiversity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you get overwhelmed, narrow your search to "monocots" (plants with one seed leaf) and "Orchidaceae" (the orchid family). Many records have photos attached. These will give you an idea of what you're looking for.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2. Go bush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author at work in the field.                Author provided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records of orchids from around Australia's coastline and hundreds of kilometres inland. You can find them in forest, heathland, grassland and even the desert - an example being the Desert Greenhood, Pterostylis xerophila.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more likely to find orchids on undisturbed ground in natural vegetation. Australian orchids are mainly terrestrial - most of them grow on or in the ground. In much of the rest of the world, most orchids are epiphytes - species that grow on other plants, often high in rainforest canopies.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Australian orchids spend only a short time (days to months) each year above ground, before retreating to an underground tuber. Thanks to the rain this year, orchids that haven't been seen in years are being found. Other orchids are bigger and in greater numbers than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The exquisite blotched butterfly orchid is an airy jewel of the Australian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find orchids in flower at almost any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Peak flowering is in spring, when you can see colourful Caladenia, Diuris and Thelymitra. Species from these same genera can also be found over summer, along with Dipodium,Gastrodia, Paraprasophyllum and  Spiranthes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Orchids in the genus Dipodium, also known as hyacinth orchids, flower in summer.                Photo: Heidi Zimmer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autumn, many Pterostylis emerge, as well as Acianthus, Corunastylis and Eriochilos species. Then even in winter some Pterostylis and Corybas species can be found in flower.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Wherever you go orchid hunting, please stay safe in the bush.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3. Be curious, be observant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of documenting and protecting Australia's biodiversity is far from done. New species of orchid are discovered each year, including by non-experts.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sometimes see these findings reported under headlines such as "Fungi fossicker discovers 'highly significant' orchid species in Gold Coast hinterland" and "'Like finding life on Mars': why the underground orchid is Australia's strangest, most mysterious flower". Common to these stories, other than both the discoverers were actually more focused on fungi, is that they were out in the bush and noticed something that looked a bit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'Like finding life on Mars': why the underground orchid is Australia's strangest, most mysterious flower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out in the bush, look carefully and sooner or later you'll finds orchids.                Photo: Heidi Zimmer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4. Take a photo - not a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28,000 orchid species have been catalogued across the world, including around 1,600 in Australia. Specimens of each species are kept safely in herbaria, a large proportion of them at the Australian National Herbarium. So there's no need to take a specimen - we probably  have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almost 300 orchid species are protected by Commonwealth threatened species law. State and territory laws protect many more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Australia-first research reveals staggering loss of threatened plants over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photos are non-destructive and can provide a valuable record. They not only show key features of the plant, but also the precise location in the image data if your phone or camera has location services turned on - or else consider taking a GPS.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to photograph the flower from a few different angles. For an expert to identify your find, they'll need to see details of the petals, especially the labellum (the "pollinator landing pad"). Photos of the stem and leaves can be helpful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Orchids in the genus Diuris, including those commonly known as donkey orchids, are found almost exclusively in Australia.                Photo: Heidi Zimmer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Step 5. Identify it - and tell us about it, if you want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get help with identification in various ways, which also make your record accessible to others (including people who look at orchids for a job - like me). There are apps for citizen scientists to upload photos of their discoveries. Consider uploading yours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or Wild Orchid Watch.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uses machine learning to help with ID. While it might not always be spot on, it can point you in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verify sight records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records are then uploaded to the Atlas of Living Australia. There they are available for researchers and decision-makers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also join a Facebook group such as Australian Native Orchids where members help with identification.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note of caution about sharing images online: try to avoid making precise location information public. This includes metadata recorded when a photo is taken, so upload the image without it. Large numbers of visitors to a site can place any orchid at risk. And if you've been lucky enough to find a rare or threatened orchid, the risk of illegal collection is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Books can also help with identification. A good and comprehensive example is the recently published Complete Guide to Native Orchids of Australia. There are many regional guides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Leek orchids are beautiful, endangered and we have no idea how to grow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Caladenia is a genus that includes many species commonly known as spider orchids.                Photo: Heidi Zimmer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focus of my current orchid hunting is a collaborative project led by Dr Katharina Nargar at the Australian Tropical Herbarium. The goal is to sequence the DNA of one representative of every Australian orchid species - 1,200 have been sampled already. This research is improving understanding of Australia's orchid biodiversity and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Contributions from citizen scientists are incredibly valuable in orchid research because they can cover much more ground than a handful of experts. Take a photo and enjoy the challenge of trying to identify the orchid. Even if it's not a new species, it might be a new record for your area - which is pretty special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read other articles in this series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Heidi Zimmer works for the Centre for Australian National Biodiversity Research, a joint venture between Parks Australia's Australian National Botanic Gardens and the National Research Collections Australia at CSIRO.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 Orchid hunting has come a long way. In 5 steps you can join a national research effort - </w:t>
      </w:r>
      <w:hyperlink r:id="rId808" w:history="1">
        <w:r>
          <w:rPr>
            <w:rFonts w:ascii="arial" w:eastAsia="arial" w:hAnsi="arial" w:cs="arial"/>
            <w:i/>
            <w:color w:val="0077CC"/>
            <w:sz w:val="20"/>
            <w:u w:val="single"/>
            <w:shd w:val="clear" w:color="auto" w:fill="FFFFFF"/>
            <w:lang w:val="en-US" w:eastAsia="en-US" w:bidi="ar-SA"/>
          </w:rPr>
          <w:t>https://theconversation.com/orchid-hunting-has-come-a-long-way-in-5-steps-you-can-join-a-national-research-effort-172383</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The earth likely holds more than 9,000 undiscovered tree species; and they are in danger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Agriculture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113.24pt;height:110.99pt">
            <v:imagedata r:id="rId8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2022-02-15 10:38:14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February 15 -- Over 9,200 tree species around the world are still awaiting discovery, according to estimates from a new study. The overall global tally of known and unknown tree species could be nearly 73,000.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Roughly 43 per cent of all tree species can be found in South America, followed by Eurasia (22 per cent), Africa (16 per cent), North America (15 per cent) and Oceania (11 per cent), according to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2017 study had estimated that the earth has 60,065 species of trees. Most were concentrated in Brazil, Colombia and Indonesia, it had added.The present study "estimated how many species are not yet known (undiscovered). No one had tried to do that before," Peter Reich, a forest ecologist at the University of Michigan, United States, told Down To Earth. He collaborated with 150 scientists across the globe for this study.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Tree species are threatened due to deforestation, the spread of invasive pests and diseases and climate change. About 30 per cent of tree species are threatened with extinction and at least 142 tree species have been wiped out, according to The Global Tree Assessment Report.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"Understanding the value of (tree) diversity requires us to know what is there in the first place before we lose it,"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draws from the ground-sourced data present in two datasets: the Global Forest Biodiversity Initiative and TreeChange.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data showed that 64,088 known tree species exist on earth. "Counting the number of tree species worldwide is like a puzzle with pieces spread all over the world," Jingjing Liang of Purdue University, US and coordinator of the Global Forest Biodiversity Initiative,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speculated that the data could be hiding information on the yet-to-be-discovered tree species.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calculated the number of undiscovered tree species worldwide by combining the datasets with statistical tools. Artificial intelligence and supercomputers helped scientists analyse the data.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method suggested that 9,186 species of trees were awaiting discovery. Of this, 3,926 might be in South America, 2,485 in North America, 2,193 in Eurasia, 1,555 in Oceania and 1,434 in Africa.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Human-inflicted pressures disproportionately threaten rare species. Considering that roughly 43 per cent of undiscovered species exist in South America, forest conservation is of paramount priority in the continent, Reich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patterns also stood out. For instance, tropical and subtropical moist forests roughly hosted half to two-thirds of all already known tree species.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undiscovered tree species were more likely to be present in high numbers in tropical and subtropical dry forests, the researchers said in the study.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 Shankar Raman, a wildlife scientist at the Nature Conservation Foundation, a non-profit, was not involved with the study. He told DTE: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Their estimate that over 9,000 tree species are undiscovered worldwide, especially in the tropical moist and dry forest biomes, is useful though not very surprising. Biologists are still describing new tree species in these regions. Large tracts of tropical forests remain poorly surveyed or studied even today.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concern is that these areas are under threat from large development projects, he said. India is making way for a slew of such projects.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government has proposed establishing a port, airport, township, and power plant in 16,610 hectares in Great Nicobar, a pristine tropical island in Andaman and Nicobar Islands.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Great Nicobar covers 103,870 hectares of unique and threatened tropical evergreen forest ecosystems.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big dams in Arunachal Pradesh and mining in places like Hasdeo Arand (a forest in Chhattisgarh) are likely to destroy these valuable forests before we even properly document their rich diversity of trees and other biodiversity," Raman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estimated to hold 2,000-2,600 species of trees, according to Raman. Conducting an analysis similar to the paper can give us an estimate of undiscovered tree species in India,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collecting data could be a challenge because it is not shared widely. However, citizen science efforts can help,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which engages non-professional scientists, has emerged as a popular means of collecting data on earth processes, ecosystems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TreeSnapis, a citizen science app in the US, has provided a platform for tree enthusiasts to connect with forest ecologists. In India, citizen science efforts such as India Biodiversity Portal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are helping scientists map species across India, Raman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more open data sharing and open access datasets to enable such vital studies to be carried out in India," Raman said. "This will enrich our science and aid in the conservation of our forests and tree diversity,"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What frogs are hopping near you? Take part in Australia's biggest annual frog count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Bega District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Amandine Ahrens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across the Bega Valley Shire can take part in Australia's biggest frog count which started on November 12 and finishes Sunday November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involved is simple and requires downloading the free FrogID app on your phone and getting outdoors to places near water to record frog 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Council's environmental management officer, Andrew Morrison said uploaded content will help experts identify frog species and gather information on frog population trends at a time when frog populations across the country are in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development of apps like FrogID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it's easy for anyone to become a citizen scientist and make a real difference to the understanding and management of our amazing environment," Mr Morrison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is important as frogs can be a good indicator of environmental health and there are some very special local frogs in the Bega area that we would like to know more about, including the threatened Green and Golden Bell Frog and Watson's Tree Frog."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Morrison said FrogID week had come at a perfect time because of the last few weeks of wet weather in the Bega Valley, which makes finding frogs easier.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'Snakes aren't as bad': What you need to know about our slithery friends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great opportunity for people get out to their local dam, stream or swamp and get recording. I can hear six different types of frogs calling from the dam near my place and each has its own distinctive call,"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 of the Atlas of Life in the Coastal Wilderness, Libby Hepburn also agreed on the importance of documenting and recording different frog species to understand the frog population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easy enough now to record them. And we need to do that because frog frog populations have been dropping dramatically, partly because of a fungal disease that has been sweeping across the country, but also, because of lack of habitat, loss of habitat and things like that,"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can record and upload their froggy discoveries, be it photos, videos or recordings to the free FrogID app or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information on how to get involved, head to </w:t>
      </w:r>
      <w:hyperlink r:id="rId824" w:history="1">
        <w:r>
          <w:rPr>
            <w:rFonts w:ascii="arial" w:eastAsia="arial" w:hAnsi="arial" w:cs="arial"/>
            <w:i/>
            <w:color w:val="0077CC"/>
            <w:sz w:val="20"/>
            <w:u w:val="single"/>
            <w:shd w:val="clear" w:color="auto" w:fill="FFFFFF"/>
            <w:lang w:val="en-US" w:eastAsia="en-US" w:bidi="ar-SA"/>
          </w:rPr>
          <w:t>www.frogid.net.au</w:t>
        </w:r>
      </w:hyperlink>
      <w:r>
        <w:rPr>
          <w:rFonts w:ascii="arial" w:eastAsia="arial" w:hAnsi="arial" w:cs="arial"/>
          <w:color w:val="000000"/>
          <w:sz w:val="20"/>
          <w:lang w:val="en-US" w:eastAsia="en-US" w:bidi="ar-SA"/>
        </w:rPr>
        <w:t xml:space="preserve"> or download the free FrogID app from the Apple or Google Play stores.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enjoy taking part in citizen science projects happening across the Bega Valley region, visit the Atlas of Life in the Coastal Wilderness website at </w:t>
      </w:r>
      <w:hyperlink r:id="rId825" w:history="1">
        <w:r>
          <w:rPr>
            <w:rFonts w:ascii="arial" w:eastAsia="arial" w:hAnsi="arial" w:cs="arial"/>
            <w:i/>
            <w:color w:val="0077CC"/>
            <w:sz w:val="20"/>
            <w:u w:val="single"/>
            <w:shd w:val="clear" w:color="auto" w:fill="FFFFFF"/>
            <w:lang w:val="en-US" w:eastAsia="en-US" w:bidi="ar-SA"/>
          </w:rPr>
          <w:t>https://atlasoflife.org.au/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'Rare' large parcel of land available on Merimbula Drive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How does a newt cross the road? The teams trying to end a nightly carnage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2022 Sunday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167.98pt;height:30.75pt">
            <v:imagedata r:id="rId8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NEWS;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Maanvi Singh with photographs by Christie Hemm Klok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Brigades of volunteers are coming to the rescue of thousands of Pacific newts that perish each year as they migrate to their breeding grounds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particularly warm and damp winter nights, as thousands of Pacific newts venture out onto the verdant Petaluma hills north of San Francisco - so does the Chileno Valley Newt Brigade.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sunlight fades, volunteers spread out over a mile-long stretch of a rural road. Wearing reflective vests, much like school crossing guards, these brigadiers are here  to  help the newts make a perilous journey from a lake on one side of the road to the hills on the other. Working in pairs, they scan the road with flashlights, gently picking up each wriggly newt they find and moving them to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in many ways, a Sisyphean endeavor.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these amphibians perish each year on busy San Francisco Bay area roadways. Of the few remaining populations of Pacific newts, those in the Bay Area face among the highest known roadkill rates anywhere in the world. If it weren't for the brigade's efforts, thousands more might die as they migrate to and from water sources for breeding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winter, the brigade saved about 4,400 newts, and found 980 flattened. And cars are only one of many perils the newts encounter. Extreme, prolonged drought and heatwaves have already begun to affect California newts in the southern part of the state - and threaten to affect populations in this northern region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against the incomprehensible immensity of the climate crisis and unchecked development, many of the brigade volunteers said it was the audacious smallness of the effort that appealed to them. Helping a few small newts cross a one-mile stretch of country road offers a way, they said, to keep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about just getting out and just doing something," said Sally Gale, who founded the brigade three years ago. "You don't have to justify each effort by saying it will change the world. You just have to start somewhere."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to do something'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temperate March evening, half a dozen brigadiers are out on Chileno Valley Road, adjacent to Laguna Lake where the newts breed each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"Oh! Oh!" Linda Sheppard spots one, right on the lane divider. "Oh, you're a little guy aren't you?" She photographs him for the brigade's records, and then gingerly picks him up and carries him across, while her partner keeps an eye out for oncoming cars. "OK, be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nights, when misty rains coax hundreds of newts out all at once, the volunteers carry buckets to ferry them. On slower days, excited yelps pierce through the sounds of frogs and passing traffic each time someone spots one of the ruddy-brown amphibians.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these fat little bellies. And when they walk, they wiggle their little bottoms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Sally Gale, Newt Brigade founder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Christine Davidian zips up and down the road on her bike, holding her flashlight between her teeth. Meanwhile, Richard James - who's built a reputation around these parts for being one of the most fastidious brigadiers - is having a slower night: "Seems like Christine's getting them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species of Pacific newts - California and rough-skinned - live in this area. They're difficult to tell apart, but most brigadiers are practiced at doing so. Volunteers work quickly to photograph and geotag each newt - whether dead or alive - that they spot on the road, </w:t>
      </w:r>
      <w:hyperlink r:id="rId834" w:history="1">
        <w:r>
          <w:rPr>
            <w:rFonts w:ascii="arial" w:eastAsia="arial" w:hAnsi="arial" w:cs="arial"/>
            <w:i/>
            <w:color w:val="0077CC"/>
            <w:sz w:val="20"/>
            <w:u w:val="single"/>
            <w:shd w:val="clear" w:color="auto" w:fill="FFFFFF"/>
            <w:lang w:val="en-US" w:eastAsia="en-US" w:bidi="ar-SA"/>
          </w:rPr>
          <w:t>uploading</w:t>
        </w:r>
      </w:hyperlink>
      <w:r>
        <w:rPr>
          <w:rFonts w:ascii="arial" w:eastAsia="arial" w:hAnsi="arial" w:cs="arial"/>
          <w:color w:val="000000"/>
          <w:sz w:val="20"/>
          <w:lang w:val="en-US" w:eastAsia="en-US" w:bidi="ar-SA"/>
        </w:rPr>
        <w:t xml:space="preserve">  the information to the citizen science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scrape the dead newts off the road using steel spatulas and toss them to the side. "It's sad, just so sad," says Kristen Franklin, a fourth-grade teacher who joined the brigade two years ago. But usually, there's hardly any time to dwell - there are so many live ones to meet, and save.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newts crawl slowly, timidly. "They have these cute little hands that they stretch out - like baby hands almost," says Gale. "And they have these fat little bellies. And when they walk, they wiggle their little bottoms."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tend to freeze when approached - and sometimes, they flick their necks and tails up to make a u-shaped defensive pose, exposing their sunset orange undersides to signal that they're poisonous to eat. The volunteers coat their hands in water to add a buffer between their own rough, oily skin and the newt's soft, delicate bellies.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newts are so discrete, so temperamentally unobtrusive, that they slip out of many Californians' consciousness. Until recently, Gale hadn't given them much thought either, despite having moved into her Victorian ranch house off Chileno Valley Road 30 years ago and having been involved in local ecosystem restoration efforts for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one winter night in 2018, Gale and her husband Mike were driving back from a dinner party, when an odd compulsion came over her: she needed to get out of the car. "It was warm. There had been a good rain. And the air just felt rich," she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she saw the soft-bodied creatures sprawled across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Mike drove slowly behind her, she picked them up, one by one, and moved them to safety. By the time she got home that night, "I decided I had to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Bigger threats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Cars are only one of several big, existential threats that the palm-length Pacific newts are now facing. Across California, drought and habitat loss are straining already vulnerable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scientist, I try to detach myself and focus on how important it is to document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Merav Vonshak, biologist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last year's historically dry summer, local ranchers drained the drought-diminished Laguna Lake and planted it with cattle feed. Most larvae and juvenile newts living in it likely died, though some may have survived in the nearby marsh, Gale says. The lake refilled with the winter rains. But with more dry years ahead, she worries that the newt population will be decimated.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cattle rancher herself, she says she understands firsthand the pressures farmers feel. But the newts have been here for thousands of years she says - they have a right to survive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time, Gale hopes that data collected by her newt brigade will help strengthen the case for protecting California and rough-skinned newts.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are one of the biggest threats to wildlife in California, but even as efforts to save iconic mountain lions, kit foxes and desert tortoises from road accidents gain steam, diminutive newts haven't captured the same level of funding and commitment. Right now, researchers lack a sense of how many newts live in California and how their populations have changed over the decades.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a hundred miles to the south of Chileno Valley Road, another group of volunteers - the Alma Bridge Newt Patrol - have been painstakingly </w:t>
      </w:r>
      <w:hyperlink r:id="rId835" w:history="1">
        <w:r>
          <w:rPr>
            <w:rFonts w:ascii="arial" w:eastAsia="arial" w:hAnsi="arial" w:cs="arial"/>
            <w:i/>
            <w:color w:val="0077CC"/>
            <w:sz w:val="20"/>
            <w:u w:val="single"/>
            <w:shd w:val="clear" w:color="auto" w:fill="FFFFFF"/>
            <w:lang w:val="en-US" w:eastAsia="en-US" w:bidi="ar-SA"/>
          </w:rPr>
          <w:t>documenting</w:t>
        </w:r>
      </w:hyperlink>
      <w:r>
        <w:rPr>
          <w:rFonts w:ascii="arial" w:eastAsia="arial" w:hAnsi="arial" w:cs="arial"/>
          <w:color w:val="000000"/>
          <w:sz w:val="20"/>
          <w:lang w:val="en-US" w:eastAsia="en-US" w:bidi="ar-SA"/>
        </w:rPr>
        <w:t xml:space="preserve">  more than 5,000 newts a year that perish while crossing a four-mile stretch of road in the Santa Cruz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Gale's brigade, the newt patrol aren't able to save many newts - it's illegal for them to station along the winding mountain road at night. Instead, about a dozen volunteers, led by biologist Merav Vonshak, document the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heartbreaking," says Vonshak - especially in late fall, when many juvenile newts die. "As a scientist, I try to detach myself and focus on how important it is to document this."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 volunteers' data, researchers at the University of California, Davis Road Ecology Center </w:t>
      </w:r>
      <w:hyperlink r:id="rId836" w:history="1">
        <w:r>
          <w:rPr>
            <w:rFonts w:ascii="arial" w:eastAsia="arial" w:hAnsi="arial" w:cs="arial"/>
            <w:i/>
            <w:color w:val="0077CC"/>
            <w:sz w:val="20"/>
            <w:u w:val="single"/>
            <w:shd w:val="clear" w:color="auto" w:fill="FFFFFF"/>
            <w:lang w:val="en-US" w:eastAsia="en-US" w:bidi="ar-SA"/>
          </w:rPr>
          <w:t>discovered</w:t>
        </w:r>
      </w:hyperlink>
      <w:r>
        <w:rPr>
          <w:rFonts w:ascii="arial" w:eastAsia="arial" w:hAnsi="arial" w:cs="arial"/>
          <w:color w:val="000000"/>
          <w:sz w:val="20"/>
          <w:lang w:val="en-US" w:eastAsia="en-US" w:bidi="ar-SA"/>
        </w:rPr>
        <w:t xml:space="preserve">  that the newts crossing Alma Bridge Road were experiencing one of highest roadkill rates reported for any wildlife species in the world. A </w:t>
      </w:r>
      <w:hyperlink r:id="rId837"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commissioned by local officials found that the adult California newt population along the Alma Bridge Road will disappear completely in </w:t>
      </w:r>
      <w:hyperlink r:id="rId837" w:history="1">
        <w:r>
          <w:rPr>
            <w:rFonts w:ascii="arial" w:eastAsia="arial" w:hAnsi="arial" w:cs="arial"/>
            <w:i/>
            <w:color w:val="0077CC"/>
            <w:sz w:val="20"/>
            <w:u w:val="single"/>
            <w:shd w:val="clear" w:color="auto" w:fill="FFFFFF"/>
            <w:lang w:val="en-US" w:eastAsia="en-US" w:bidi="ar-SA"/>
          </w:rPr>
          <w:t>about 50</w:t>
        </w:r>
      </w:hyperlink>
      <w:r>
        <w:rPr>
          <w:rFonts w:ascii="arial" w:eastAsia="arial" w:hAnsi="arial" w:cs="arial"/>
          <w:color w:val="000000"/>
          <w:sz w:val="20"/>
          <w:lang w:val="en-US" w:eastAsia="en-US" w:bidi="ar-SA"/>
        </w:rPr>
        <w:t xml:space="preserve">  years if nothing is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anything, the report presented an optimistic view, Vonshak says. It didn't consider how the climate crisis, and development would affect the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have </w:t>
      </w:r>
      <w:hyperlink r:id="rId838" w:history="1">
        <w:r>
          <w:rPr>
            <w:rFonts w:ascii="arial" w:eastAsia="arial" w:hAnsi="arial" w:cs="arial"/>
            <w:i/>
            <w:color w:val="0077CC"/>
            <w:sz w:val="20"/>
            <w:u w:val="single"/>
            <w:shd w:val="clear" w:color="auto" w:fill="FFFFFF"/>
            <w:lang w:val="en-US" w:eastAsia="en-US" w:bidi="ar-SA"/>
          </w:rPr>
          <w:t>found</w:t>
        </w:r>
      </w:hyperlink>
      <w:r>
        <w:rPr>
          <w:rFonts w:ascii="arial" w:eastAsia="arial" w:hAnsi="arial" w:cs="arial"/>
          <w:color w:val="000000"/>
          <w:sz w:val="20"/>
          <w:lang w:val="en-US" w:eastAsia="en-US" w:bidi="ar-SA"/>
        </w:rPr>
        <w:t xml:space="preserve">  that southern California newts' body condition - a measure comparing weight and length - declined by 20% between 2008 and 2016. It's a sign that temperature extremes and drought - exacerbated by global heating - are already affecting Pacific newts, according to Gary Bucciarelli, a conservation biologist at UCLA who led the 2020 study. Newts in northern California are likely to suffer the same consequences in coming years,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newts are "dealing with more prolonged droughts and changing precipitation patterns due to climate change, they're dealing with wildfires", Bucciarelli said. "They're getting hammered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want to fight for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Gale knows that she and her brigade can only keep up their work for so long. "Of course, it's not a sustainable solution,"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newt groups have been petitioning for longer-term solutions - advocating for either closing the roads during migration season, or elevating the road so that at least some proportion of the newts to cross safely underneath.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 far, their efforts have gained little traction. Past grant applications to elevate stretches of Alma Bridge Road and create newt crossings were rejected. And the newts, which aren't listed as endangered or threatened, are less likely to be prioritized for existing state or federal funding for such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Conservationists are lobbying for a </w:t>
      </w:r>
      <w:hyperlink r:id="rId839" w:history="1">
        <w:r>
          <w:rPr>
            <w:rFonts w:ascii="arial" w:eastAsia="arial" w:hAnsi="arial" w:cs="arial"/>
            <w:i/>
            <w:color w:val="0077CC"/>
            <w:sz w:val="20"/>
            <w:u w:val="single"/>
            <w:shd w:val="clear" w:color="auto" w:fill="FFFFFF"/>
            <w:lang w:val="en-US" w:eastAsia="en-US" w:bidi="ar-SA"/>
          </w:rPr>
          <w:t>new bill,</w:t>
        </w:r>
      </w:hyperlink>
      <w:r>
        <w:rPr>
          <w:rFonts w:ascii="arial" w:eastAsia="arial" w:hAnsi="arial" w:cs="arial"/>
          <w:color w:val="000000"/>
          <w:sz w:val="20"/>
          <w:lang w:val="en-US" w:eastAsia="en-US" w:bidi="ar-SA"/>
        </w:rPr>
        <w:t xml:space="preserve">  introduced in the California assembly last month, that would require the state transportation agency to implement 10 projects to improve wildlife connectivity per year. If it's signed into law, that bill could help fund underpasses for newt populations on state roads and major highways. But since both Alma Bridge Road and Chileno Valley Road are county-managed roads, neither would be helped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tough, because how long can we save the newts while we're also building more highways?" says Paul Licht, the former director of the botanical gardens at the University of California, Berkeley - who has advised efforts to protect migrating newts. "I mean - not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what's your alternative? To do nothing?"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Gale's view as well. And there's something about being outside on dark, damp nights and holding up the squirming newts, she says, that can help override all the uncertainty and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kind of like when you hold a human baby," says brigadier Shannon Drew. "It's this precious, little, perfect thing you're holding - and you want to fight for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In brief: Berkeley residents' input sought on proposed new district maps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East Bay Times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MediaNews Group, Inc. and ANG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compiled by East Bay Times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After citizen input, a Berkeley commission will choose a final district map Feb. 28 and adopt it March 16.</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independent commission gets closer to finalizing new City Council boundaries for the next decade, view and give feedback on a new, narrowed down pair of draft maps.</w:t>
      </w:r>
    </w:p>
    <w:p>
      <w:pPr>
        <w:keepNext w:val="0"/>
        <w:spacing w:before="240" w:after="0" w:line="260" w:lineRule="atLeast"/>
        <w:ind w:left="0" w:right="0" w:firstLine="0"/>
        <w:jc w:val="both"/>
        <w:rPr>
          <w:lang w:val="en-US" w:eastAsia="en-US" w:bidi="ar-SA"/>
        </w:rPr>
      </w:pPr>
      <w:hyperlink r:id="rId847" w:history="1">
        <w:r>
          <w:rPr>
            <w:rFonts w:ascii="arial" w:eastAsia="arial" w:hAnsi="arial" w:cs="arial"/>
            <w:i/>
            <w:color w:val="0077CC"/>
            <w:sz w:val="20"/>
            <w:u w:val="single"/>
            <w:shd w:val="clear" w:color="auto" w:fill="FFFFFF"/>
            <w:lang w:val="en-US" w:eastAsia="en-US" w:bidi="ar-SA"/>
          </w:rPr>
          <w:t xml:space="preserve"> Berkeley group to host talk on fallout from universities' growth </w:t>
        </w:r>
      </w:hyperlink>
      <w:r>
        <w:rPr>
          <w:rFonts w:ascii="arial" w:eastAsia="arial" w:hAnsi="arial" w:cs="arial"/>
          <w:color w:val="000000"/>
          <w:sz w:val="20"/>
          <w:lang w:val="en-US" w:eastAsia="en-US" w:bidi="ar-SA"/>
        </w:rPr>
        <w:t> </w:t>
      </w:r>
      <w:hyperlink r:id="rId848" w:history="1">
        <w:r>
          <w:rPr>
            <w:rFonts w:ascii="arial" w:eastAsia="arial" w:hAnsi="arial" w:cs="arial"/>
            <w:i/>
            <w:color w:val="0077CC"/>
            <w:sz w:val="20"/>
            <w:u w:val="single"/>
            <w:shd w:val="clear" w:color="auto" w:fill="FFFFFF"/>
            <w:lang w:val="en-US" w:eastAsia="en-US" w:bidi="ar-SA"/>
          </w:rPr>
          <w:t xml:space="preserve"> DeSaulnier, others introduce bill to help children with disabilities </w:t>
        </w:r>
      </w:hyperlink>
      <w:r>
        <w:rPr>
          <w:rFonts w:ascii="arial" w:eastAsia="arial" w:hAnsi="arial" w:cs="arial"/>
          <w:color w:val="000000"/>
          <w:sz w:val="20"/>
          <w:lang w:val="en-US" w:eastAsia="en-US" w:bidi="ar-SA"/>
        </w:rPr>
        <w:t> </w:t>
      </w:r>
      <w:hyperlink r:id="rId849" w:history="1">
        <w:r>
          <w:rPr>
            <w:rFonts w:ascii="arial" w:eastAsia="arial" w:hAnsi="arial" w:cs="arial"/>
            <w:i/>
            <w:color w:val="0077CC"/>
            <w:sz w:val="20"/>
            <w:u w:val="single"/>
            <w:shd w:val="clear" w:color="auto" w:fill="FFFFFF"/>
            <w:lang w:val="en-US" w:eastAsia="en-US" w:bidi="ar-SA"/>
          </w:rPr>
          <w:t xml:space="preserve"> In brief: Skinner's bill would replace state school transportation program </w:t>
        </w:r>
      </w:hyperlink>
      <w:r>
        <w:rPr>
          <w:rFonts w:ascii="arial" w:eastAsia="arial" w:hAnsi="arial" w:cs="arial"/>
          <w:color w:val="000000"/>
          <w:sz w:val="20"/>
          <w:lang w:val="en-US" w:eastAsia="en-US" w:bidi="ar-SA"/>
        </w:rPr>
        <w:t xml:space="preserve"> The current two draft maps emerged as a result of the commission's Jan. 27 meeting, when three out of four maps considered were eliminated and one was further refined. A new map was also created. These maps, which were created by the commission using public input, connect different parts of Berkeley in different ways into Berkeley's eight council districts. They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create contiguous districts of similar size; strive to keep communities of interest together; use major streets as boundaries when possible; eliminate earlier boundaries drawn to preserve a prior councilmember's residence; and include one compact student district.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two maps reflect different possibilities. Check them out online or in person. See which neighbors you'd be connected to and how that might affect your political representation. The commission will select a final map Feb. 28 and adopt it March 16. Give feedback via email, mail or at a Zoom meeting online this Saturday at </w:t>
      </w:r>
      <w:hyperlink r:id="rId850" w:history="1">
        <w:r>
          <w:rPr>
            <w:rFonts w:ascii="arial" w:eastAsia="arial" w:hAnsi="arial" w:cs="arial"/>
            <w:i/>
            <w:color w:val="0077CC"/>
            <w:sz w:val="20"/>
            <w:u w:val="single"/>
            <w:shd w:val="clear" w:color="auto" w:fill="FFFFFF"/>
            <w:lang w:val="en-US" w:eastAsia="en-US" w:bidi="ar-SA"/>
          </w:rPr>
          <w:t>us02web.zoom.us/j/87810843440#success</w:t>
        </w:r>
      </w:hyperlink>
      <w:r>
        <w:rPr>
          <w:rFonts w:ascii="arial" w:eastAsia="arial" w:hAnsi="arial" w:cs="arial"/>
          <w:color w:val="000000"/>
          <w:sz w:val="20"/>
          <w:lang w:val="en-US" w:eastAsia="en-US" w:bidi="ar-SA"/>
        </w:rPr>
        <w:t>. For more details, visit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city of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Accrediting panel upgrades status of Peralta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Peralta Community College District (PCCD) has learned that Berkeley City College, Merritt and Laney colleges and the College of Alameda have received upgraded accreditation status by the Accrediting Commission for Community and Junior Colleges (ACCJC). The commission voted to elevate the accreditation status of the Peralta colleges from "Probation" to "Warning" after the district demonstrated significant and consistent progress in reforming its finances and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last spring, the Peralta Community College District has shown considerable resolve and commitment to reform itself," said Dr. Jannett Jackson, the PCCD's interim chancellor. "Today the ACCJC recognized the substantial progress the colleges and the district have made on 100% of their requirements and upgraded our status. None of the colleges received compliance requirements. We remain committed to actively pursuing the tenet of continuous improvement to resolve all the remaining aspects of their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status recognized the district's significant progress in areas including financial stewardship; student financial aid; student and public safety on campus; streamlining and codifying internal controls and processes for more transparent management; and upgrading the district's infrastructure to support these 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PCCD has indicated the expectation to meet all standards of accreditation by June and remain on sanction by ACCJC. Founded in 1964, the PCCD offers two-year degrees, certificates and university transfer programs to more than 30,000 students. To learn more about the district, visit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Singer Associates Public Relations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ALBANY/EL CERRITO Friends of Five Creeks hosting small upcoming nature hikes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climate becomes unsteady and our big restoration projects mature, join area group Friends of Five Creeks (F5C) for small group walks to observe, enjoy and record what we see. Two remaining February walks welcome up to six people each who are high-school age or older. We'll search for spring and other changes in creeks, plants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8 to 10 a.m. Friday on an easy, level walk, the group will observe early-morning, early spring birds and their behavior on Codornices Creek. We'll contribute to the nationwide Great Backyard Bird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10 a.m. to noon Sunday on another easy, level walk in which the group contributes to the Great Backyard Bird Count, the group will look for signs of spring and change in plants and wildlife, with focus on birds and their behavior on Cerrito Creek at the foot of Albany Hill.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easy walks are experiments in using apps, cameras and notebooks to record and report what we see. You don't need to be an expert, but come to contribute. We will appreciate knowledge or experience, basic skills in bird watching or photography and/or the basic ability to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CalFlora, eBird, BirdNet or Merlin. Email </w:t>
      </w:r>
      <w:hyperlink r:id="rId641" w:history="1">
        <w:r>
          <w:rPr>
            <w:rFonts w:ascii="arial" w:eastAsia="arial" w:hAnsi="arial" w:cs="arial"/>
            <w:i/>
            <w:color w:val="0077CC"/>
            <w:sz w:val="20"/>
            <w:u w:val="single"/>
            <w:shd w:val="clear" w:color="auto" w:fill="FFFFFF"/>
            <w:lang w:val="en-US" w:eastAsia="en-US" w:bidi="ar-SA"/>
          </w:rPr>
          <w:t>f5creeks@gmail.com</w:t>
        </w:r>
      </w:hyperlink>
      <w:r>
        <w:rPr>
          <w:rFonts w:ascii="arial" w:eastAsia="arial" w:hAnsi="arial" w:cs="arial"/>
          <w:color w:val="000000"/>
          <w:sz w:val="20"/>
          <w:lang w:val="en-US" w:eastAsia="en-US" w:bidi="ar-SA"/>
        </w:rPr>
        <w:t> </w:t>
      </w:r>
      <w:hyperlink r:id="rId851" w:history="1">
        <w:r>
          <w:rPr>
            <w:rFonts w:ascii="arial" w:eastAsia="arial" w:hAnsi="arial" w:cs="arial"/>
            <w:i/>
            <w:color w:val="0077CC"/>
            <w:sz w:val="20"/>
            <w:u w:val="single"/>
            <w:shd w:val="clear" w:color="auto" w:fill="FFFFFF"/>
            <w:lang w:val="en-US" w:eastAsia="en-US" w:bidi="ar-SA"/>
          </w:rPr>
          <w:t>redistricting-commission-berkeley.hub.arcgis.com</w:t>
        </w:r>
      </w:hyperlink>
      <w:r>
        <w:rPr>
          <w:rFonts w:ascii="arial" w:eastAsia="arial" w:hAnsi="arial" w:cs="arial"/>
          <w:color w:val="000000"/>
          <w:sz w:val="20"/>
          <w:lang w:val="en-US" w:eastAsia="en-US" w:bidi="ar-SA"/>
        </w:rPr>
        <w:t> </w:t>
      </w:r>
      <w:hyperlink r:id="rId852" w:history="1">
        <w:r>
          <w:rPr>
            <w:rFonts w:ascii="arial" w:eastAsia="arial" w:hAnsi="arial" w:cs="arial"/>
            <w:i/>
            <w:color w:val="0077CC"/>
            <w:sz w:val="20"/>
            <w:u w:val="single"/>
            <w:shd w:val="clear" w:color="auto" w:fill="FFFFFF"/>
            <w:lang w:val="en-US" w:eastAsia="en-US" w:bidi="ar-SA"/>
          </w:rPr>
          <w:t>peralta.edu</w:t>
        </w:r>
      </w:hyperlink>
      <w:r>
        <w:rPr>
          <w:rFonts w:ascii="arial" w:eastAsia="arial" w:hAnsi="arial" w:cs="arial"/>
          <w:color w:val="000000"/>
          <w:sz w:val="20"/>
          <w:lang w:val="en-US" w:eastAsia="en-US" w:bidi="ar-SA"/>
        </w:rPr>
        <w:t xml:space="preserve"> with any questions or visit </w:t>
      </w:r>
      <w:hyperlink r:id="rId853" w:history="1">
        <w:r>
          <w:rPr>
            <w:rFonts w:ascii="arial" w:eastAsia="arial" w:hAnsi="arial" w:cs="arial"/>
            <w:i/>
            <w:color w:val="0077CC"/>
            <w:sz w:val="20"/>
            <w:u w:val="single"/>
            <w:shd w:val="clear" w:color="auto" w:fill="FFFFFF"/>
            <w:lang w:val="en-US" w:eastAsia="en-US" w:bidi="ar-SA"/>
          </w:rPr>
          <w:t>fivecreeks.org</w:t>
        </w:r>
      </w:hyperlink>
      <w:r>
        <w:rPr>
          <w:rFonts w:ascii="arial" w:eastAsia="arial" w:hAnsi="arial" w:cs="arial"/>
          <w:color w:val="000000"/>
          <w:sz w:val="20"/>
          <w:lang w:val="en-US" w:eastAsia="en-US" w:bidi="ar-SA"/>
        </w:rPr>
        <w:t xml:space="preserve">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F5C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submit an item for our "In brief" section, please email it, at least three days before publication, to </w:t>
      </w:r>
      <w:hyperlink r:id="rId642" w:history="1">
        <w:r>
          <w:rPr>
            <w:rFonts w:ascii="arial" w:eastAsia="arial" w:hAnsi="arial" w:cs="arial"/>
            <w:i/>
            <w:color w:val="0077CC"/>
            <w:sz w:val="20"/>
            <w:u w:val="single"/>
            <w:shd w:val="clear" w:color="auto" w:fill="FFFFFF"/>
            <w:lang w:val="en-US" w:eastAsia="en-US" w:bidi="ar-SA"/>
          </w:rPr>
          <w:t>njackson@bayareanewsgroup.com</w:t>
        </w:r>
      </w:hyperlink>
      <w:r>
        <w:rPr>
          <w:rFonts w:ascii="arial" w:eastAsia="arial" w:hAnsi="arial" w:cs="arial"/>
          <w:color w:val="000000"/>
          <w:sz w:val="20"/>
          <w:lang w:val="en-US" w:eastAsia="en-US" w:bidi="ar-SA"/>
        </w:rPr>
        <w:t>. Each item should be 90 to 180 words, include the name of the group or individual to whom it is to be credited and should include a brief headline.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APP TO 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SMARTDAILY; Pg. 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with Jennifer Dudley-Nicholson</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BREATHWRK Free, Android/iOS Breathing exercises aren't just about calming down, apparently. This app also delivers cues for inhaling and exhaling to wake yourself up, stay alert, recharge, clear your lungs, or get yourself ready for sleep. Breathwrk will also remind you when to take a moment, log the breathing exercises you do during the week, and let you revisit your favourites. Some features are reserved just for subscribers, which costs $59 annually after a seven-day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SHOUTA Free, Google Android/Apple iOS This Australian made app could be a useful addition to your pocket this Christmas, particularly as parcel deliveries get more complicated. Shouta lets users shout recipients to small gifts from coffees and hamburgers to manicures and beers. The gifts are delivered in the form of a digital, prepaid MasterCard they can use with their phone, paying for goods at the establishment of their choosing.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Free, Google Android/Apple iOS This app is just as useful for people with a green thumb as it is for people who have no idea about the plant growing in front of them.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will let users submit photos of a mystery flower or tree to have it compared to similar images to determine what it could be, or you can create a record of what you saw in different locations. You can also use the app to see what's been logged around you, including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CRAYOLA $7.99/m, Arcade The famous crayon creators are branching into the digital world in Create and Play+ for Apple Arcade - an app that's designed for kids between the ages of three and eight. In addition to colouring in characters with a full suite of Crayola crayons, there are new colours to mix, pens and pencils to try, and virtual pets to hatch and raise. The app also features mini-games and thankfully for parents, no colours end up on the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POLE Free, Android/iOS There are just over 50 days until Christmas and this app can help remind kids to get their wishes together before it arrives. Portable North Pole lets parents order a personalised message from the big, bearded, jolly gentleman, complete with a photo and personalised details of the kiddo. Extra videos can also be ordered, including bedtime stories and even a face-to-face chat.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Mendoza participates in the Great Biosearch of the Southern Hemisphere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province of Mendoza will participate this weekend in the Great Southern BioSearch 2021, in which the southern hemisphere will compete to make the most wildlife observations and find the largest number of species, it was reported today.  "We celebrate once again the participation of Mendoza in this contest as we consider this an activity of great importance. It promotes citizen participation to increase and promote biological knowledge of our region, an indispensable and fundamental factor to protect our environment and the species that inhabit our province," said today the Secretary of Environment and Land Management, Humberto Mingorance.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explained from the Secretariat of Environment and Land Management through the Directorate of Renewable Natural Resources, the contest will be held from Friday 22 to Monday October 25, and invites citizens to take records of wildlife with their cell phones, cameras and mobile devices, using the new naturalist platform ArgentiNat belonging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network.  Then, experts from around the world will collaborate to identify the species in each of the records and validate them scientifically.  "The international participation seeks to survey wildlife observations contributing to the generation and scientific dissemination of our environment," they said. It is an initiative of the Argentine Museum of Natural Sciences Bernardino Rivadavia, the Wildlife Foundation and Iadiza-Conicet, in collaboration with the Secretariat of Environment and the municipalities of the Metropolitan Area. To participate you must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or Naturalist App for Android or IOS, link your account with the ArgentiNat network and start taking pictures of nature through the App to upload.  "Once downloaded, created the personal account and made the link to the ArgentiNat network through very simple steps, the user can start taking and uploading photos of biodiversity found in their environment: birds, plants, insects, fungi, etc.," they explained. It is also possible to participate with a computer by accessing directly to the ArgentiNat Platform, where you can upload your photos. (Télam)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Help save a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Milton Ulladulla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Gang-gang Cockatoo is hard to miss but sadly, sightings have dropped dramatically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males have a bright red feather helmet with a wispy crest.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relatively small, stocky and sociable bird was once common but within the last three decades sightings have declined dramatically in South East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citizen science group, Budawang Coast Atlas of Life has been invited to collaborate with Canberra researchers to identify the location of Gang-gang Cockatoos - but they need your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you to be the eyes and ears, spotting Gang-gangs and observing their behaviour," Fiona Stewart, a Budawang Coast Atlas of Life member,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to October is a busy time for Gang-gangs with couples searching for and preparing nesting hollows. September also happens to be threatened species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locations of very few nesting hollows are known and this project needs your help to find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asking citizen scientists to take photographs of Gang-gang activity in and around hollows and to note particular behaviours," Fiona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us prioritise a particular hollow for checking during the breeding season (October -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known, breeding trees can be better protected and comparisons can be made of breeding success across the Gang-gang's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to better understand the environmental factors that may be influencing the decline in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Gang-gang citizen science project has been set up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where you can log your sightings.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free citizen science platform for recording all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the project to become a member of the South Coast Gang-gang Gang and start logging your sightings including photos: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.org/projects/gang-gang-nests-tree-hollows-search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collaborative project between research partners from Canberra and Budawang Coast Atlas of Life and Atlas of Life in the Coastal Wilderness.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Our native birds are in decline. Here are 8 simple ways you can help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Life Kit Life Kit 10:00 AM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National Public Radio ®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Audrey Nguyen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Miyoko Chu, Maryanne</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This is NPR's LIFE KIT. I'm Audrey Nguyen. Springtime is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It's very beautiful here in Ithaca. I can see the pond. And yeah, pretty soon leaves are going to be popping - not quite yet.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That's Miyoko Chu. She's the director of communications at the Cornell Lab of Ornithology. It's a particularly exciting time to be talking to her because spring migration is happening in my neck of the woods. While some birds live by us year-round, there's lots of birds that will split their time between their breeding grounds in the summer and their non-breeding grounds in the winter. Miyoko's interest in birds started when she was young.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I grew up near San Francisco, and I used to go into Chinatown with my dad now and then. And we were passing a poultry truck. They were selling pigeons and chickens and other birds for the dinner table. But I started to cry because I didn't want them to end up on the dinner 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So on the spot, they bought some pigeons and brought them home. They built a coop, and Miyoko would sit inside of it, just watching the birds interact with each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And that was my entry point to birds. I hadn't really noticed them around my yard before then. But after that, the whole world opened up in terms of, wow, birds are all around us, and they're doing amazing things, just like my pigeons.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A few years back, a study led by the Cornell Lab of Ornithology found that the North American bird population was down nearly 3 billion breeding adults. You're probably familiar with the birds that have been hit the hardest. More than 90% of these losses have come from, quote, unquote, "common birds" - species that lots of people see on the reg. You know, sparrows...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BIRD CHIRPING)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...Blackbirds...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BIRD CHIRPING)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...Finches...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BIRD CHIRPING)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...Warblers.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BIRD CHIRPING)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The situation feels pretty dire, but don't abandon hope quite yet.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Birds tend to be really resilient as long as they have the right places to live and their basic necessities met in that habitat.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In this episode of LIFE KIT - simple actions we can take to help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All right. So, Miyoko, I love birds. You love birds. And it might seem obvious to us, but for folks who haven't quite discovered just how delightful birds can be, why should we care about helping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Well, there's a lot of reasons to care about birds, probably the simplest one being just how much they are a part of the world around us. We hear birds singing all the time. We see them in their splendid colors and their inspirational ability to fly. But in addition to that, birds are such wonderful indicators of the health of our neighborhoods. And if we're seeing them decline, then we know something is wrong with our environment, and that should concern us because our health is tied up in the same shared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Speaking of a decline in birds, tell us about the study that Cornell led back in 2019. What were the findings?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Yes. That was the first time, really, that scientists had come out and put a number on how many birds have we actually lost since 1970. That happens to be the year when I was born. So I can say, during my lifetime, North America has lost 3 billion breeding birds. And to put that in perspective, it's about 1 in 4. And if you project that into the future and you say, what will our world look like 25, 50 years from now if we stay on this trajectory, we're looking at a world that has fewer birds overall, less diversity of birds and other wildlife given other declines in biodiversity. So it was an alarming picture.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Got it. So how can people help birds? I understand that you've broken your advice down into a few different categories.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All right. So aside from habitat loss, the next biggest cause of direct mortality for birds is outdoor cats. So believe it or not, cats are estimated to kill more than 2.6 billion birds every year just in the U.S. and Canada. So one of the simplest things that you could do if you have a cat is to keep it indoors. And a lot of people might feel reluctant because they really want their cats to have that outdoor life. But there's lots of creative ways to go about it. We've seen some people who create a catio (ph) instead of a patio where their cat can go out, but it's a fenced, small area where they won't be able to capture birds. Some people are starting to use cat leashes and cat backpacks.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I've seen that.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And even inside, we've seen people look for ways to keep their cats engaged and happy. We have live bird cams at the Cornell Lab of Ornithology that are streaming birds from all over the world. And we found that cats love them as much as people do. And they'll sit and watch these live bird cams, and they won't do any harm to the birds they watch.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That's something I would have never thought about. OK. So another issue that causes mortality in birds is window collisions. Can you tell us a little bit about how folks can help prevent or reduce window collisions?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Absolutely. So starting out, windows are estimated to kill up to a billion birds every year in the U.S. and Canada. Now, I think when people think about making their windows safer for birds, the biggest question is usually, well, won't that ruin my view out the window? So here are some simple things that you can try on your windows. And most people tell us that after they've done these things, they don't even see the treatments that they put up. They get used to them, they look past them, and it's not an obstacle. The best way to prevent window strikes is to make your windows more visible because birds collide when they see the reflection of trees or vegetation in your windows, or they just don't recognize that pane of glass is solid,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way you can do this is with string or parachute cord, which is very durable and cheap. I like to do it vertically because it almost looks like Venetian blinds in a way. It's kind of peaceful with the way they sometimes float in the wind. So anyhow, you can attach these to the outside of your window. If you want to know how, there's a website to do a DIY acopian bird saver. These days, you can also purchase window film.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trick is you can't just put up, like, a silhouette of a hawk, which sometimes people do because they think it'll scare a bird. You want to make sure that birds don't think they can dive in between the solid objects you're putting onto your window. So they have to be gaps no more than four inches apart. So these readymade window films have dots or lines, or you can even create your own design and have it printed on the film and just stick it on your window.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What about just turning off the lights? How does that help reduce bird strikes?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Many birds migrate at night. And as they go, they're attracted by a light. They come very close to buildings and sometimes end up colliding at night, or they end up colliding with the buildings in the daytime because they can't see the windows. So one of the things that you can help with, especially during migration, is to turn off any lights that are not 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Got it. All right. So the second category of advice you have is how to help birds thrive. Let's get into that some.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All right. So because habitat loss is one of the biggest factors you can think about, how can you add habitat? One of those ways is by adding native plants to your environment. And whether you have a balcony or a stoop in front of your house or even a median strip that nobody else is using - could be a rooftop garden, a community garden, or your own yard - think about planting native plants. If you go to audubon.org, you can find recommendations for native plants in your area. Native plants provide the kinds of foods that our birds can eat. The plants will provide shelter, protection from predators and places to nest.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birds nest in cavities. They actually nest in holes in trees. And so, you know, because humans are very tidy creatures, we often like to remove trees that are dead, meaning that there aren't many cavities remaining for birds to nest in. So to help these kinds of birds, which include chickadees and blue birds and some types of swallows, for example, nuthatches, you can actually provide a nest box which allows them to have a place to raise their young, even if they're not finding natural cavities.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So the last category of ways to help birds that you mentioned was ways that someone can help make an impact beyond kind of direct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Right. So one of those ways is being a bird-friendly consumer. So just for example, warblers and orioles and the grosbeaks, a lot of these birds that join us during spring and summer travel to the tropics in the winter. And in order to help these birds, you can, through your choice of what you're purchasing, help those habitats be bird-friendly. An example of that is coffee. Coffee is sometimes grown out in open, sunny conditions, but you can also grow coffee in shade, and that provides a canopy for the coffee, as well as a canopy for birds where they're eating insects or eating fruits and they're able to survive the winter much better in those kinds of habitats. So you can look for bird-friendly, certified coffee and make a difference on the wintering grounds for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Yeah, I like that. If you, you know, have enough privilege to be able to vote with your dollar, thinking about how you can do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Exactly. And the same thing is true - you know, policies that help birds that provide funding to protect nature are a huge way that people can help. And it doesn't cost anything out of your wallet. It just is you using your voice to elect people who care about the environment and to put your voice in to support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So as someone who likes to spend time outdoors, I've heard a lot about the importance of not feeding wildlife. So I guess my question is, does that, like, not feeding the wildlife rule apply to birds? Is putting up a feeder a good way to help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Yeah, millions of people feed birds. It's a wonderful pastime, and it is a way to allow birds to have supplementary food. Sometimes people worry, will they become so dependent on my feeders that they'll forget how to forage on their own? Or maybe they won't migrate because they want to stay here. But birds actually are wonderful survivors. They have to rely on natural food sources, not just feeders. For example, in the breeding season, when they're raising their young, they need protein. So they'll be eating insects from around the area and not just seeds at your feeder. Sometimes, people worry about hummingbirds. Hummingbirds will still migrate south, even if you keep your hummingbird feeders up all the way through fall and winter. You should make an effort to keep your feeders clean because with many birds coming into a feeder, there's just more opportunity for them to transmit disease. So washing your feeders regularly will help them stay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Yeah. So we've talked about migration a little bit. How can people find information about when migration is in their area and some things that they should potentially be looking out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Great question. So since a lot of this bird migration is happening at night and people might not be able to see it in real time with their eyes, you can see it in real time with a tool that we have called BirdCast. It's called that because if you think about weather forecasts, this is, like, forecasting the birds and forecasting the migrations. At birdcast.info, you can see real-time migration maps showing how big the migration is going over the continent and what parts of the continent. And you can also see three-day forecasts if you want to think about, oh, when is the next big wave coming through? Maybe I'll get my binoculars out and take a look around my area during that time. We're, this spring, also releasing a new feature where you can enter your zip code, and then you'll be able to see what migration is happening right over your own neighborhood in your zip code in addition to continentally.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Oh, cool. I can't wait to use that. Another way that Cornell has suggested helping birds is by embracing your patch. What does that mean, or what would that look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If you think about a favorite spot that you have - maybe it's right outside your front door, or maybe it's somewhere in your neighborhood - you, as a steward of that patch, can be a witness to what's happening in that patch and share that information so that scientists can use it to help birds. So we often ask people to birdwatch in their patch and to share what they're seeing through one of our citizen science projects. An example of this is eBird at ebird.org. It's a project you can participate in any time of year, 24/7. All you do is you record the birds that you see, whether it's in your patch or any location where you want to record birds, and those data are added to the largest database in the world on where birds are found. It's a real-time picture showing where people are seeing birds, which birds. And through time, we get a really good picture of how birds are faring all across areas, from neighborhoods on up to continents.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Yeah. As an avid eBird user, I can say that I was super stoked. I got this email that some of my sightings had been used in, like, a dataset of a study that got published. And I was like, wow, like, I can have fun and also help science.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That is really exciting. I mean, yeah, you get that satisfaction of knowing that scientists are actually using your data to make a case for, where are birds declining the most? Where do they need our help? What factors might be causing those declines? And how can we address that at a systems-wide level in addition to these individual actions that we're taking?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Well, thank you so much, Miyoko. It was a pleasure talking to you about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MIYOKO CHU: You as well. I'm so happy that you reached out. And yeah, I hope people will really enjoy seeing and helping the birds around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All right. Here's a quick recap of things you can do to help birds. Tip one - keep your cat indoors. Tip two - make your windows more visible to birds to help reduce collisions. Tip three - plant native plants. Tip four - consider how you can support bird-friendly initiatives. You can vote with your dollar by purchasing bird-friendly coffee, for example, or you can make an effort to elect people who care about protecting wildlife and the environment. Tip five - it's OK to feed wild birds with a bird feeder. Just make sure that you're regularly cleaning it to reduce the chance of disease transmission. And tip six - embrace your local patch. Find a spot nearby where you can birdwatch on a regular basis. Consider sharing your observations with a community science project like eBird or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LIFE KIT, check out our other episodes. We have one on how to reduce your use of single-use plastics, and I've hosted another episode on how to get into birding - you know, if that's something you are interested in after listening to this. You can find those at npr.org/lifekit. And if you love LIFE KIT and want more, subscribe to our newsletter, npr.org/lifekitnewsletter. And now a completely random tip, this time from listener Maryanne.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MARYANNE: If you're anything like my family, we go through about a gallon of milk a week. Each week, once we're done with the gallon, I fill it up with water, and then I use that to water all my plants indoor and outdoor.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NGUYEN: If you've got a good tip, leave us a voicemail at 202-216-9823 or email us a voice memo at </w:t>
      </w:r>
      <w:hyperlink r:id="rId882" w:history="1">
        <w:r>
          <w:rPr>
            <w:rFonts w:ascii="arial" w:eastAsia="arial" w:hAnsi="arial" w:cs="arial"/>
            <w:i/>
            <w:color w:val="0077CC"/>
            <w:sz w:val="20"/>
            <w:u w:val="single"/>
            <w:shd w:val="clear" w:color="auto" w:fill="FFFFFF"/>
            <w:lang w:val="en-US" w:eastAsia="en-US" w:bidi="ar-SA"/>
          </w:rPr>
          <w:t>lifekit@npr.org</w:t>
        </w:r>
      </w:hyperlink>
      <w:r>
        <w:rPr>
          <w:rFonts w:ascii="arial" w:eastAsia="arial" w:hAnsi="arial" w:cs="arial"/>
          <w:color w:val="000000"/>
          <w:sz w:val="20"/>
          <w:lang w:val="en-US" w:eastAsia="en-US" w:bidi="ar-SA"/>
        </w:rPr>
        <w:t xml:space="preserve"> This episode of LIFE KIT was produced by Sylvie Douglis. Meghan Keane is the managing producer. Beth Donovan is the senior editor. Our visuals editor is Beck Harlan. Our editor is Dalia Mortada. Our production team also includes Andee Tagle and Mansee Khurana. I'm Audrey Nguyen. Thanks for listening.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A Parasitic Wasp Unmasked: One Species Is Actually 16 Species; Trilobites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 International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International Herald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Sabrina Imbler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tiny, iridescent parasitoid wasp is the latest insect shown to be a cryptic complex of genetically distinct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tiny, iridescent Ormyrus labotus always seemed suspicious for a parasitoid wasp. It wasn't the wasp's striking beauty - wasps can be conventionally attractive, too - but its life strategy. Parasitoid wasps lay their eggs on or inside other insects and arthropods, and the larvae eat their way out when they hatch. Each parasitoid wasp species tends to prefer one or a few hosts. But Ormyrus labotus had been observed laying its eggs in more than 65 different species of insects - far more than one or a few.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Ormyrus labotus parasitizes gall wasps, which lay their eggs on plants and induce them to form protective, swollen structures called galls around the larvae (a parasite, in a parasite!). When galls from different wasp species form, they take on a variety of sizes and shapes. Some are much tougher than others, some have unusual defensive strategies. There are galls that are chambered, secrete nectar or bristle with fibers. Parasitoid wasps often have specialized adaptations that allow them to broach certain kinds of gall.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Ormyrus labotus, it seemed, had no problem penetrating an assortment of galls: lime-green and polka-dot round galls, spiky yellow galls on the blade of a leaf and stubbly galls on a twig. "It seemed weird that one species could be sort of effectively attacking all of these different galls," said Sofia Sheikh, a doctoral student at the University of Chicago who did research on the wasps when she was at the University of Iowa.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turns out that entomologists had good reasons to be suspicious. After extracting DNA samples from parasitoid wasps collected from oak trees around the country, Ms. Sheikh and colleagues at the University of Iowa have revealed that Ormyrus labotus is actually a complex of at least 16 genetically distinct species that, essentially, are indistinguishable to the eye. Their research was published Wednesday in the journal Insect Systematics and 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the researchers note, is the latest in a string of studies unmasking supposedly generalist parasitic insect species as complexes of many species. And the scientists are certain more of this hidden diversity lurks in insects that have not been studied for decades - there may be even more species of Ormyrus labotus.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examples are teaching scientists to "be suspicious" of any parasitic wasp species believed to be generalists, said Josephine Rodriguez, an entomologist at the University of Virginia's College at Wise, who was not involved with the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emerged out of a larger project studying the co-evolution of North American gall wasps and their parasites, said Andrew Forbes, an evolutionary biologist at the University of Iowa. "Nobody has looked at these groups for 50 to 100 years," said Miles Zhang, a research entomologist at the USDA Systematic Entomology Lab, adding that much of the work on gall wasps was completed by the biologist Alfred Kinsey, who is much better known for his namesake human sexuality scale.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Sheikh and Anna Ward, a graduate student at Iowa, spent several years plucking galls from oak trees, which involved scouring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 social network of biologists and other scientists, and inviting themselves into people's backyards. They brought the galls back to the lab, placed them in separate cups in a refrigerator-size incubator, and waited to see if the gall would hatch gall wasps, parasitoid wasps, or both - two wasps with one stone. "It's often more like 20 wasps with one stone," Dr. Forbes clarified. "Each gall wasp is attacked by between 10 and 25 different species of parasites."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wasps hatched and chewed exit holes out of the galls, the researchers extracted samples of the insects' DNA to examine the genetic variation among them. They then compared genetic results with the ecological findings, meaning which wasps were found on which types of galls on which trees. They also studied the insects' anatomies, which were less helpful because the wasps looked extremely similar. This was how they found that the wasps most likely represented at least 16 species. (Potentially there were two more, but the researchers didn't have enough samples to be certain.)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researchers expected Ormyrus labotus was not a single species, 16 to 18 distinct species came as a surprise. "Here are all these species in our small sampling," Ms. Sheikh said. "It means there's a lot more that we just haven't captured yet."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does not formally describe or give a name to any species in the complex, as such taxonomic work would require more evidence and microscopic measurements of the wasps' body parts. And the DNA analysis looked at only a single bar-coding mitochondrial gene. But Dr. Forbes hopes someone will take up the taxonomic mantle and name each of these 16 to 18 long-overlooked wasps. "This research adds to the case that we need further support to train and fund more taxonomists," Dr. Rodriguez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Distinguishing dozens of identical-looking wasps from the slush of a single species is not just a taxonomic exercise. Parasitoid wasps' extreme specializations make them excellent pest managers; in Hawaii, the parasitoid wasp Eurytoma erythrinae has significantly reduced the populations of a gall wasp that threatened the native wiliwili tree.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Dr. Zhang's opinion, entomologists often focus on bees and ants - the flashiest insects in the order Hymenoptera - while neglecting tiny parasitoid wasps.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so undervalued because they are so tiny," Dr. Zhang said. "But they're iridescent, with beautiful glowy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Zhang, who works out of the Smithsonian National Museum of Natural History, says the museum has at least 100 specimens labeled Ormyrus labotus. The tiny wasps are normally stored in drawers. But if brought into the light, their iridescent bodies will gleam, looking different from every angle.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COUNTY PLANS EXPLORE VOLUSIA PROGRAMS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2022 Tuesday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DeLAND, Fla., Jan. 25 -- Volusia County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about Volusia County's conservation lands and land management practices during free Explore Volusia programs in February. Environmental specialists will lead a variety of outdoor adventures and volunteer and learn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is required; call386-736-5927.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Upcoming events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Wiregrass hike:9 to 10:30 a.m. Tuesday, Feb. 1.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and bring your smartphone to Wiregrass Prairie Preserve to learn how to combine technology and nature. Participants will get a short introduction on how to use the app, which helps anyone become a naturalist during everyday hikes. Meet at1751 Lopez Road, Osteen.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Spruce Creek paddle:9 a.m. to noon Thursday, Feb. 3. Learn about the biodiversity of estuary and marsh ecosystems during this group paddling trip through Spruce Creek. Bring a canoe, kayak or stand-up paddleboard, along with a life preserver and whistle. Meet at Doris Leeper Spruce Creek Preserve, 3251 N. Dixie Highway, New Smyrna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Wetland Day:9 a.m. to noon Saturday, Feb. 5.Learn about water quality in the Indian River Lagoon and how oysters contribute to improving water quality. Then volunteer to help preserve the lagoon by making oyster mats.Meet at the Marine Discovery Center,520 Barracuda Blvd., New Smyrna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Bike-about Gobblers Lodge:9 to 11 a.m. Wednesday, Feb. 9. Ride the East Central Regional Rail Trail from Gobblers Lodge east toward Interstate 95 and back. During this leisurely ride, participants will learn about the area's habitats and the organisms that live in them. Bicycle and helmets are required. Meet at the Gobblers Lodge trailhead off Maytown Road, Osteen.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Landfill tour and Adopt-a-Road cleanup:9 to 11 a.m. Thursday, Feb. 10. Learn about the importance of proper disposal of trash, see what happens to trash at the landfill, and then participate in the Adopt-a-Road program by doing a roadside cleanup. Meet at the Tomoka Landfill, 1990 Tomoka Farms Road, Port Orange. Park at the office building on the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Longleaf eco-buggy tour:11 a.m. to 1 p.m. Tuesday, Feb. 15. Take a ride through Longleaf Pine Preserve while learning about its vegetation and the importance of the lands.Participants are asked to bring a bagged lunch for a stop at thepavilion, where they will learn about marine mammals and their importance in the ecosystem. Meet at west entrance, 3637 E. New York Ave., DeLand. Participants will need to walk one-tenth of a mile to load onto the eco-buggy; if you are not able to make the walk, mention this at registration so arrangements can be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Longleaf hike:9 to 10:30 a.m. Wednesday, Feb. 16.Take a walk through Longleaf Pine Preserve's flatwoods, cypress domes and swamps. Participants will learn about the connections between soils and the plant and animal communities of the wetlands. Meet at the west entrance,3637 E. New York Ave, DeLand.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 Backyard Bird Count:9 to 11 a.m. Saturday, Feb. 19. Meet at Lyonia Environmental Center, 2150 Eustace Ave., Deltona, for an informative session about the Great Backyard Bird Count and the Florida scrub jay. Participants will venture out into Lyonia Preserve to count scrub jays and other birds for the global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River Lagoon paddle:9 to 11 a.m. Wednesday, Feb. 23. Explore the northern end of the Indian River Lagoon while paddling from Riverbreeze Park to surrounding areas. Participants may see manatees, dolphins and many species of birds. Bring a canoe, kayak or stand-up paddleboard, along with a life preserver and whistle. Meet at 250 H.H. Burch Road, Oak Hill.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Participants should bring water and insect repellent and wear comfortable clothes and hiking or walking shoes. For any query with respect to this article or any other content requirement, please contact Editor at </w:t>
      </w:r>
      <w:hyperlink r:id="rId46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The Spotted Lanternflies of Manhattan; The Battery Park City Authority is trapping and trying to eradicate the harmful bugs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Our Town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Manhattan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Higginbotham</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months now, New Yorkers have been on notice to swat, smash and stomp the Spotted Lanternfly – an insect easily detected by its beige and red wings speckled with black dots – when it lands in one's vicinity. But residents aren't on their own in the fight to curb the population of the lanternfly, which presents a threat to crops and plants, and subsequently efforts to combat climate change; the Battery Park City Authority is also doing its part to eradicate these bugs that have infested the city and other parts of the North Eastern region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to Asia, the lanternfly was first discovered in New York City last summer, and its population has grown in number over the year. This summer the fly has started to cause havoc on a range of agricultural crops, including, hops, blueberries, peaches, plums, as well as grapes (therefore causing a particular concern to winemakers). In Pennsylvania, officials have issued a Spotted Lanternfly Order of Quarantine and treatment, which goes as far to inflict fines and, potentially, criminal penalties on anyone who intentionally moves the lanternfly from one location to another via objects like recreational vehicles, tractors, mowers, mobile homes, grills, tarps and fire pits. City officials, however, have taken a different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met with the [Department of Environmental Conservation] a couple of times this year ... and they showed us some tried and true techniques. And so what we did was we installed 12 traps ... and what we found is that we average about 150 to 160 (lanternflies) a week that we catch – and those are only the ones we catch," said Ryan Torres, the Assistant Vice President of Parks Operations at the Battery Park Authority (BPCA).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12 traps are strapped to trees around the park and capture lanternflies that crawl up the tree, subsequently killing them with insecticide.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to Put Traps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Torres said the traps also help the authority monitor which parts of the park are seeing the greater infestation.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turns out that it seems that we're catching most of those in the North of Battery Park City," said Torres, noting that while there's only a two mile difference between the North and South of the park, these details help guide the authority in deciding where to put their traps. "We'll continue to put those tracks in from May to September – when the adults are active – so that we can monitor [things like] are those numbers going up, are those numbers going down, where are they going, which way are they heading? That will hopefully answer those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pulverizing the insect, Torres said park-goers can also help the authority monitor the lanternfly by visiting the park's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page (</w:t>
      </w:r>
      <w:hyperlink r:id="rId904" w:history="1">
        <w:r>
          <w:rPr>
            <w:rFonts w:ascii="arial" w:eastAsia="arial" w:hAnsi="arial" w:cs="arial"/>
            <w:i/>
            <w:color w:val="0077CC"/>
            <w:sz w:val="20"/>
            <w:u w:val="single"/>
            <w:shd w:val="clear" w:color="auto" w:fill="FFFFFF"/>
            <w:lang w:val="en-US" w:eastAsia="en-US" w:bidi="ar-SA"/>
          </w:rPr>
          <w:t>https://www.</w:t>
        </w:r>
      </w:hyperlink>
      <w:hyperlink r:id="rId904" w:history="1">
        <w:r>
          <w:rPr>
            <w:rFonts w:ascii="arial" w:eastAsia="arial" w:hAnsi="arial" w:cs="arial"/>
            <w:b/>
            <w:i/>
            <w:color w:val="0077CC"/>
            <w:sz w:val="20"/>
            <w:u w:val="single"/>
            <w:shd w:val="clear" w:color="auto" w:fill="FFFFFF"/>
            <w:lang w:val="en-US" w:eastAsia="en-US" w:bidi="ar-SA"/>
          </w:rPr>
          <w:t>inaturalist</w:t>
        </w:r>
      </w:hyperlink>
      <w:hyperlink r:id="rId904" w:history="1">
        <w:r>
          <w:rPr>
            <w:rFonts w:ascii="arial" w:eastAsia="arial" w:hAnsi="arial" w:cs="arial"/>
            <w:i/>
            <w:color w:val="0077CC"/>
            <w:sz w:val="20"/>
            <w:u w:val="single"/>
            <w:shd w:val="clear" w:color="auto" w:fill="FFFFFF"/>
            <w:lang w:val="en-US" w:eastAsia="en-US" w:bidi="ar-SA"/>
          </w:rPr>
          <w:t>.org/projects/battery-park-city-wildlife</w:t>
        </w:r>
      </w:hyperlink>
      <w:r>
        <w:rPr>
          <w:rFonts w:ascii="arial" w:eastAsia="arial" w:hAnsi="arial" w:cs="arial"/>
          <w:color w:val="000000"/>
          <w:sz w:val="20"/>
          <w:lang w:val="en-US" w:eastAsia="en-US" w:bidi="ar-SA"/>
        </w:rPr>
        <w:t xml:space="preserve">), or downloading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detail where they've spotted the insect and other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encouraging not just our staff and our team members, but everybody who lives, works and visits Battery Park City can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monitor their spotting so that we can also use those numbers as well. Having that data is really helpful," said Torres. "With every infestation comes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residents have spent the last couple months attempting to kill any lanternfly that might fly by, these insects have also been busy laying eggs all over the city. And while adult lanternflies do not live through the cold winter months, the egg clusters they leave behind will pose a real problem when they begin to hatch next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next purpose in life will be scouting trees, the sides of buildings, some of the rocks at the Esplanade - I mean they can lay eggs on just about anything," said Torres. "We'll be scouting for egg masses and we'll be trying to remove as many of those as possible in an effort to minimize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BPCA have not directly called on the public yet to aid in that mission, but the help of New Yorkers to destroy these egg clusters will surely be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egg masses] can be a couple of inches long, but they are very flat to the surface; kind of muddy looking," said Torres. "And so if you're not trained, I could easily see how somebody might just kind of assume it's a defect in the granite or the trunk is supposed to look like that. It's definitely noticeable, but you just have to know what you're looking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now, the directive from Torres is very clear: Swat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encouraging ... everybody who lives, works and visits Battery Park City [to]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monitor their spotting so that we can also use those numbers as well. Having that data is really helpful." Ryan Torres of the Battery Park Authority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Adult Spotted Lanternfly. Photo courtesy of Battery Park City Authority Spotted Lanternfly trap. Photo courtesy of Battery Park City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The Spotted Lanternflies of Manhattan; The Battery Park City Authority is trapping and trying to eradicate the harmful bugs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 Side Spirit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Manhattan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Higginbotham</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months now, New Yorkers have been on notice to swat, smash and stomp the Spotted Lanternfly – an insect easily detected by its beige and red wings speckled with black dots – when it lands in one's vicinity. But residents aren't on their own in the fight to curb the population of the lanternfly, which presents a threat to crops and plants, and subsequently efforts to combat climate change; the Battery Park City Authority is also doing its part to eradicate these bugs that have infested the city and other parts of the North Eastern region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to Asia, the lanternfly was first discovered in New York City last summer, and its population has grown in number over the year. This summer the fly has started to cause havoc on a range of agricultural crops, including, hops, blueberries, peaches, plums, as well as grapes (therefore causing a particular concern to winemakers). In Pennsylvania, officials have issued a Spotted Lanternfly Order of Quarantine and treatment, which goes as far to inflict fines and, potentially, criminal penalties on anyone who intentionally moves the lanternfly from one location to another via objects like recreational vehicles, tractors, mowers, mobile homes, grills, tarps and fire pits. City officials, however, have taken a different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met with the [Department of Environmental Conservation] a couple of times this year ... and they showed us some tried and true techniques. And so what we did was we installed 12 traps ... and what we found is that we average about 150 to 160 (lanternflies) a week that we catch – and those are only the ones we catch," said Ryan Torres, the Assistant Vice President of Parks Operations at the Battery Park Authority (BPCA).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12 traps are strapped to trees around the park and capture lanternflies that crawl up the tree, subsequently killing them with insecticide.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to Put Traps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Torres said the traps also help the authority monitor which parts of the park are seeing the greater infestation.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turns out that it seems that we're catching most of those in the North of Battery Park City," said Torres, noting that while there's only a two mile difference between the North and South of the park, these details help guide the authority in deciding where to put their traps. "We'll continue to put those tracks in from May to September – when the adults are active – so that we can monitor [things like] are those numbers going up, are those numbers going down, where are they going, which way are they heading? That will hopefully answer those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pulverizing the insect, Torres said park-goers can also help the authority monitor the lanternfly by visiting the park's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page (</w:t>
      </w:r>
      <w:hyperlink r:id="rId904" w:history="1">
        <w:r>
          <w:rPr>
            <w:rFonts w:ascii="arial" w:eastAsia="arial" w:hAnsi="arial" w:cs="arial"/>
            <w:i/>
            <w:color w:val="0077CC"/>
            <w:sz w:val="20"/>
            <w:u w:val="single"/>
            <w:shd w:val="clear" w:color="auto" w:fill="FFFFFF"/>
            <w:lang w:val="en-US" w:eastAsia="en-US" w:bidi="ar-SA"/>
          </w:rPr>
          <w:t>https://www.</w:t>
        </w:r>
      </w:hyperlink>
      <w:hyperlink r:id="rId904" w:history="1">
        <w:r>
          <w:rPr>
            <w:rFonts w:ascii="arial" w:eastAsia="arial" w:hAnsi="arial" w:cs="arial"/>
            <w:b/>
            <w:i/>
            <w:color w:val="0077CC"/>
            <w:sz w:val="20"/>
            <w:u w:val="single"/>
            <w:shd w:val="clear" w:color="auto" w:fill="FFFFFF"/>
            <w:lang w:val="en-US" w:eastAsia="en-US" w:bidi="ar-SA"/>
          </w:rPr>
          <w:t>inaturalist</w:t>
        </w:r>
      </w:hyperlink>
      <w:hyperlink r:id="rId904" w:history="1">
        <w:r>
          <w:rPr>
            <w:rFonts w:ascii="arial" w:eastAsia="arial" w:hAnsi="arial" w:cs="arial"/>
            <w:i/>
            <w:color w:val="0077CC"/>
            <w:sz w:val="20"/>
            <w:u w:val="single"/>
            <w:shd w:val="clear" w:color="auto" w:fill="FFFFFF"/>
            <w:lang w:val="en-US" w:eastAsia="en-US" w:bidi="ar-SA"/>
          </w:rPr>
          <w:t>.org/projects/battery-park-city-wildlife</w:t>
        </w:r>
      </w:hyperlink>
      <w:r>
        <w:rPr>
          <w:rFonts w:ascii="arial" w:eastAsia="arial" w:hAnsi="arial" w:cs="arial"/>
          <w:color w:val="000000"/>
          <w:sz w:val="20"/>
          <w:lang w:val="en-US" w:eastAsia="en-US" w:bidi="ar-SA"/>
        </w:rPr>
        <w:t xml:space="preserve">), or downloading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detail where they've spotted the insect and other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encouraging not just our staff and our team members, but everybody who lives, works and visits Battery Park City can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monitor their spotting so that we can also use those numbers as well. Having that data is really helpful," said Torres. "With every infestation comes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residents have spent the last couple months attempting to kill any lanternfly that might fly by, these insects have also been busy laying eggs all over the city. And while adult lanternflies do not live through the cold winter months, the egg clusters they leave behind will pose a real problem when they begin to hatch next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next purpose in life will be scouting trees, the sides of buildings, some of the rocks at the Esplanade - I mean they can lay eggs on just about anything," said Torres. "We'll be scouting for egg masses and we'll be trying to remove as many of those as possible in an effort to minimize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BPCA have not directly called on the public yet to aid in that mission, but the help of New Yorkers to destroy these egg clusters will surely be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egg masses] can be a couple of inches long, but they are very flat to the surface; kind of muddy looking," said Torres. "And so if you're not trained, I could easily see how somebody might just kind of assume it's a defect in the granite or the trunk is supposed to look like that. It's definitely noticeable, but you just have to know what you're looking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now, the directive from Torres is very clear: Swat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encouraging ... everybody who lives, works and visits Battery Park City [to]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monitor their spotting so that we can also use those numbers as well. Having that data is really helpful." Ryan Torres of the Battery Park Authority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0" style="position:absolute;z-index:251838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Adult Spotted Lanternfly. Photo courtesy of Battery Park City Authority Spotted Lanternfly trap. Photo courtesy of Battery Park City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New database for rare birds in S'pore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SINGAPORE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Audrey Tan</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times has a rare bird been seen in Singapore and in which parts of the Republic? Answering such questions could help to establish population trends for hardly encountered birds and over time, could indicate if a bird's numbers are falling and if greater conservation action is warranted.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data collection can be labour intensive. As bird-watching takes flight here, a group of 17 enthusiasts want to tap the growing network of birdwatchers by creating an online platform that allows people to submit their sightings of these rarities. The Singapore Birds Project last month published the first edition of its rare species database, featuring over 150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rare bird is one that has been seen three times or fewer in a year, or belongs to a species that has been recorded more often but can be challenging to identify in the field. This can include the northern boobook, a rare migrant to Singapore which looks similar to the common brown hawk-owl that lives here all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400 species of birds have been recorded in Singapore.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 member Movin Nyanasengeran said: "Much of this data is dispersed across various data-hosting platforms such as Biome,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eBird, but not all data on such platforms is verified and can comprise duplicated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Audrey 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database can be accessed at https://data. singaporebirders.com/rarities/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‘Every time the tide recedes, it’s a new world’: Mumbai’s marine life revealed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Economic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RIA OREANDA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205.47pt;height:47.99pt">
            <v:imagedata r:id="rId9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hidden forest of algae sponges and hydroids photographed at low tide; a stunning night image of green button polyps under ultraviolet light; and a beautiful shot of a honeycomb moray eel stuck on a ledge on a rocky shore. Mumbai may be a bustling metropolis, but photographer Sarang Naiks aesthetic and vibrant images of marine life show a different side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Naik first started exploring the coast of urban Mumbai, Indias financial capital and home to Bollywood stars, he was astounded by the diversity of creatures that he came across from hermit crabs, barnacles and a baby octopus to zoanthids (colourful disc-shaped relatives of coral) and prickly sea urchins. The intertidal zone or foreshore where the land is exposed at low tide and is under water at high tide is home to diverse marine life over different terrains, from mudflats to beaches and mangroves.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my images have the creatures against the city in the background, reminding us that these creatures have been here way before us, says Naik. Even after three years of taking these shore walks, I am often blown away by the sight of some new coral or rare species. You dont expect this kind of biodiversity in this concrete jungle.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Naik, who was born in the city, is a member of the Marine Life of Mumbai (MLOM), a collective of volunteers, marine biologists and enthusiasts co-founded by Pradip Patade, who played on Girgaum Chowpatty beach in southern Mumbai as a child. After he quit his job in human resources, Patade started teaching water sports and would walk along the shore taking pictures of the creatures he found there. He started MLOM with Abhishek Jamalabad, a marine biologist and certified diver, and Siddharth Chakravarty, an independent researcher in industrial fisheries, in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upload their findings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biodiversity database accessed by expertsand have logged more than 484 species to date. MLOMs Instagram page has records of sightings from common hairy crabs to pistol shrimp, nassa mud snails and even portuguese man o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Jamalabad, who was born and raised in Mumbai, believes the intertidal zone has been largely neglected, not only in India , but across the world. This is ironic because its one of the most accessible of all marine habitats and has a multitude of unique creatures. It also plays an important part in the ecology and lifecycle of creatures which live in the deeper parts of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Ocean squid, a commercially important species, breeds and lays its eggs in the intertidal zone. Many reef fish spend their juvenile period in this zone to avoid predatory creatures. Many fishermen not only depend on the high seas for their catch but also on the intertidal zone. Oyster picking is restricted to this zone and is a female-dominated occupation, unlike fishing. It is also important for the physical integrity of the coast, as it keeps it safe from the impact of storms,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Sejal Mehta, editor at MLOM, says that the resilience of the creatures found on Mumbais shores is constantly surprising. As I started discovering the shores on different walks, from Haji Ali to Nepean Sea Road, what hit me was how prolific the marine life was in spite of all the plastic, sewage and marine pollution. It reminded me of the resilience of Mumbaikars who, despite all odds, thrive in this crowded and chaotic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creatures, like the gorgonian sea fan corals, which you expect to only see in crystal clear pristine waters, are found here along the shores. Every time the tide recedes, its a new world that you are looking at. Its as dynamic as the ebb and flow of the tides,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Shaunak Modi, director of Coastal Conservation Foundation, a nonprofit organisation that evolved from MLOM in 2019 to extend the model beyond citizen science and take it to other parts of India, says: Though I grew up close to Juhu Beach, the narrative was always about the pollution, dirt and garbage, and I never expected to find any life on these shores. On one of my shore walks, I saw a cratena sea slug, an alien-looking creature that wowed me and cemented my place in MOLM. I was amazed at how much biodiversity existed on these shores.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diverse marine life exists despite the constant onslaught of development in the city. We clearly should not build over the intertidal zone, but over 200 to 300 years this has been happening in Mumbai, with the shores getting landfilled for development, says Jamalabad.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controversial Coastal Road project , which will run alongside the Arabian sea for 18 miles (29.2km), threatens corals and olive ridley sea turtles among other creatures, say campaigners. There was a lot of noise about the corals and some of it was translocated, but what about the other creatures and their habitats that would be affected by this development? says Modi.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who come on our walks are an extremely diverse bunch from graphic designers to doctors and architects. All want to get to know their city better, says Mehta. Hopefully, this will translate into an increasing awareness and desire to protect the precious shores so that future generations can enjoy them.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Peripatetic Parasite: These Wasps Had A Lot of Galls. Too Many, In Fact.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Science Desk; Pg. 2; TRILOBITES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Sabrina Imbler</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tiny, iridescent parasitoid wasp is the latest insect shown to be a cryptic complex of genetically distinct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tiny, iridescent Ormyrus labotus always seemed suspicious for a parasitoid wasp. It wasn't the wasp's striking beauty -- wasps can be conventionally attractive, too -- but its life strategy. Parasitoid wasps lay their eggs on or inside other insects and arthropods, and the larvae eat their way out when they hatch. Each parasitoid wasp species tends to prefer one or a few hosts. But Ormyrus labotus had been observed laying its eggs in more than 65 different species of insects -- far more than one or a few.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Ormyrus labotus parasitizes gall wasps, which lay their eggs on plants and induce them to form protective, swollen structures called galls around the larvae (a parasite, in a parasite!). When galls from different wasp species form, they take on a variety of sizes and shapes. Some are much tougher than others, some have unusual defensive strategies. There are galls that are chambered, secrete nectar or bristle with fibers. Parasitoid wasps often have specialized adaptations that allow them to broach certain kinds of gall.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Ormyrus labotus, it seemed, had no problem penetrating an assortment of galls: lime-green and polka-dot round galls, spiky yellow galls on the blade of a leaf and stubbly galls on a twig. ''It seemed weird that one species could be sort of effectively attacking all of these different galls,'' said Sofia Sheikh, a doctoral student at the University of Chicago who did research on the wasps when she was at the University of Iowa.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turns out that entomologists had good reasons to be suspicious. After extracting DNA samples from parasitoid wasps collected from oak trees around the country, Ms. Sheikh and colleagues at the University of Iowa have revealed that Ormyrus labotus is actually a complex of at least 16 genetically distinct species that, essentially, are indistinguishable to the eye. Their research was published Wednesday in the journal Insect Systematics and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paper, the researchers note, is the latest in a string of studies unmasking supposedly generalist parasitic insect species as complexes of many species. And the scientists are certain more of this hidden diversity lurks in insects that have not been studied for decades -- there may be even more species of Ormyrus labotus.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examples are teaching scientists to ''be suspicious'' of any parasitic wasp species believed to be generalists, said Josephine Rodriguez, an entomologist at the University of Virginia's College at Wise, who was not involved with the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paper emerged out of a larger project studying the co-evolution of North American gall wasps and their parasites, said Andrew Forbes, an evolutionary biologist at the University of Iowa. ''Nobody has looked at these groups for 50 to 100 years,'' said Miles Zhang, a research entomologist at the USDA Systematic Entomology Lab, adding that much of the work on gall wasps was completed by the biologist Alfred Kinsey, who is much better known for his namesake human sexuality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Sheikh and Anna Ward, a graduate student at Iowa, spent several years plucking galls from oak trees, which involved scouring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social network of biologists and other scientists, and inviting themselves into people's backyards. They brought the galls back to the lab, placed them in separate cups in a refrigerator-size incubator, and waited to see if the gall would hatch gall wasps, parasitoid wasps, or both -- two wasps with one stone. ''It's often more like 20 wasps with one stone,'' Dr. Forbes clarified. ''Each gall wasp is attacked by between 10 and 25 different species of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wasps hatched and chewed exit holes out of the galls, the researchers extracted samples of the insects' DNA to examine the genetic variation among them. They then compared genetic results with the ecological findings, meaning which wasps were found on which types of galls on which trees. They also studied the insects' anatomies, which were less helpful because the wasps looked extremely similar. This was how they found that the wasps most likely represented at least 16 species. (Potentially there were two more, but the researchers didn't have enough samples to be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researchers expected Ormyrus labotus was not a single species, 16 to 18 distinct species came as a surprise. ''Here are all these species in our small sampling,'' Ms. Sheikh said. ''It means there's a lot more that we just haven't captured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paper does not formally describe or give a name to any species in the complex, as such taxonomic work would require more evidence and microscopic measurements of the wasps' body parts. And the DNA analysis looked at only a single bar-coding mitochondrial gene. But Dr. Forbes hopes someone will take up the taxonomic mantle and name each of these 16 to 18 long-overlooked wasps. ''This research adds to the case that we need further support to train and fund more taxonomists,'' Dr. Rodriguez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Distinguishing dozens of identical-looking wasps from the slush of a single species is not just a taxonomic exercise. Parasitoid wasps' extreme specializations make them excellent pest managers; in Hawaii, the parasitoid wasp Eurytoma erythrinae has significantly reduced the populations of a gall wasp that threatened the native wiliwili tree.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Dr. Zhang's opinion, entomologists often focus on bees and ants -- the flashiest insects in the order Hymenoptera -- while neglecting tiny parasitoid wasps.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so undervalued because they are so tiny,'' Dr. Zhang said. ''But they're iridescent, with beautiful glowy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Zhang, who works out of the Smithsonian National Museum of Natural History, says the museum has at least 100 specimens labeled Ormyrus labotus. The tiny wasps are normally stored in drawers. But if brought into the light, their iridescent bodies will gleam, looking different from every angle.</w:t>
      </w:r>
    </w:p>
    <w:p>
      <w:pPr>
        <w:keepNext w:val="0"/>
        <w:spacing w:before="240" w:after="0" w:line="260" w:lineRule="atLeast"/>
        <w:ind w:left="0" w:right="0" w:firstLine="0"/>
        <w:jc w:val="left"/>
        <w:rPr>
          <w:lang w:val="en-US" w:eastAsia="en-US" w:bidi="ar-SA"/>
        </w:rPr>
      </w:pPr>
      <w:r>
        <w:rPr>
          <w:lang w:val="en-US" w:eastAsia="en-US" w:bidi="ar-SA"/>
        </w:rPr>
        <w:br/>
      </w:r>
      <w:hyperlink r:id="rId934" w:history="1">
        <w:r>
          <w:rPr>
            <w:rFonts w:ascii="arial" w:eastAsia="arial" w:hAnsi="arial" w:cs="arial"/>
            <w:i/>
            <w:color w:val="0077CC"/>
            <w:sz w:val="20"/>
            <w:u w:val="single"/>
            <w:shd w:val="clear" w:color="auto" w:fill="FFFFFF"/>
            <w:lang w:val="en-US" w:eastAsia="en-US" w:bidi="ar-SA"/>
          </w:rPr>
          <w:t>https://www.nytimes.com/2022/02/17/science/wasp-species-parasite.html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1"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GALLERY IMAGE BY ENTOMOLOGICAL SOCIETY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COMPONENT IMAGES BY SOFIA SHEIKH, ANNA WARD, AND ANDREW FORBES, UNIVERSITY OF IOWA)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Marin hike; Say hello to native wildflowers and turtles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Marin Independent Journal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Marin Independent Journal, a MediaNews Group publication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Wendy Dreskin ; IJ correspondent</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 state we live in! Ski areas have 8 feet of snow and here in Marin wildflowers are blooming. One early bloomer in our madrone woodlands is a dark red lousewort with fern-like leaves. This flower in the broomrape family is called Indian warrior on Calflora and warrior’s plume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 have read various explanations for the name lousewort. The most common is that some farmers in Europe used to believe animals grazing where plants in this genus grew would result in their livestock getting lice, but the Cherokee use a plant in this genus called wood betony to rid sheep of lice and keep fleas out of dog beds. I have also read that in the old days of straw mattresses it was mixed with the straw to deter 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Originally introduced as a garden ornamental, the plant first invaded Marin in the 1960s. Until recently, it has been mainly a garden weed but in Mendocino and Humboldt counties it has invaded native dune habitat.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plants in this genus are edible or have traditional medicinal uses. Our species of warrior’s plume grows in Mendocino as well, where Mendocino Indian children traditionally suck the nectar just as Marin children like to suck nectar from the invasive garden plant vinca or periwinkle.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Warrior’s plume can be a root parasite, attaching to the roots of other plants, especially madrones and manzanitas, to obtain nutrients and water. It can also live without attaching to another plant and produce its own food. Look for some of our best displays of warrior’s plume under madrones on Madrone Trail in the Marin Municipal Water District lands, Pam’s Blue Ridge Trail in Cascade Canyon Open Space Preserve (part that is not on serpentine) and in Indian Tree and Indian Valley Open Space in Novato.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about those yellow flowers popping up everywhere, even where we don’t want them to grow in our yards? Despite their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clover-like leaves, these invasive plants are in the Oxalis family. The oxalic acid gives rise to the common names sour grass and sour flower used by children who like to chew on the stems. Other names include Bermuda buttercup (even though it is from South Africa), English weed (not native there but introduced in 1757 and first recorded in the wild in 1901), goat weed (the species name pes-caprae means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goat’s foot) and soursop (even though that usually refers to the fruit of a tropical tree). Originally introduced as a garden ornamental, the plant first invaded Marin in the 1960s. Until recently, it has been mainly a garden weed but in Mendocino and Humboldt counties it has invaded native dune habitat. Bermuda buttercup does not form seeds. Instead, it spreads by bulbs, which can weigh 10,000 pounds/acre in infested areas and can crowd out native plants. According to the California Invasive Plant Council, insoluble oxalate crystals are poisonous to livestock but it is not eaten by animals because they don’t like the taste. The deer in my driveway area seem not to have read that website.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time to look for northwestern pond turtles in our reservoirs now. They are coming out after a winter dormant period and sunning themselves on logs. The only native freshwater turtle on the West Coast, they are endangered in Washington, sensitive/critical in Oregon and a species of special concern in California. The Center for Biological Diversity has petitioned for endangered species status. In our local reservoirs, they are greatly outnumbered by non-native red-eared sliders, which nest up to six times a year compared with northwestern pond turtles one or two times a year, and lay almost twice as many eggs each time. Although it is illegal to release pet turtles that are no longer wanted in the watershed, sadly this is the main source of sliders and other non-native turtles. Hatchlings are the size of a half dollar, so unfortunately until they reach their third hatchday they can be preyed upon by another introduced invasive species, the bullfrog. To learn more about the turtles, join Marin Water’s educational Zoom meeting on Feb. 12. To go a step further and learn to be a turtle docent, sign up for their turtle observer educational session on Feb. 19. Kids make up one-third of observers. For more information, contact Suzanne Whelan, ecologist and watershed volunteer coordinator, at </w:t>
      </w:r>
      <w:hyperlink r:id="rId942" w:history="1">
        <w:r>
          <w:rPr>
            <w:rFonts w:ascii="arial" w:eastAsia="arial" w:hAnsi="arial" w:cs="arial"/>
            <w:i/>
            <w:color w:val="0077CC"/>
            <w:sz w:val="20"/>
            <w:u w:val="single"/>
            <w:shd w:val="clear" w:color="auto" w:fill="FFFFFF"/>
            <w:lang w:val="en-US" w:eastAsia="en-US" w:bidi="ar-SA"/>
          </w:rPr>
          <w:t>VolunteerProgram@MarinWater.org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Wendy Dreskin has led the College of Marin nature/hiking class Meandering in Marin since 1998, and teaches other nature classes for adults and children. To contact her, go to wendydreskin.com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A bird considered a 'mega-rarity' was spotted in the Bay Area. Where did it come from?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 Francisco Chronicle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Hearst Newspapers, a division of Hearst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Amanda Bartlett</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11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Bay Area birders are aflutter over the recent sighting of a rare species of turtle dove only spotted on two previous occasions in the state of California, according to reports in the </w:t>
      </w:r>
      <w:hyperlink r:id="rId950" w:history="1">
        <w:r>
          <w:rPr>
            <w:rFonts w:ascii="arial" w:eastAsia="arial" w:hAnsi="arial" w:cs="arial"/>
            <w:i/>
            <w:color w:val="0077CC"/>
            <w:sz w:val="20"/>
            <w:u w:val="single"/>
            <w:shd w:val="clear" w:color="auto" w:fill="FFFFFF"/>
            <w:lang w:val="en-US" w:eastAsia="en-US" w:bidi="ar-SA"/>
          </w:rPr>
          <w:t>Mercury News</w:t>
        </w:r>
      </w:hyperlink>
      <w:r>
        <w:rPr>
          <w:rFonts w:ascii="arial" w:eastAsia="arial" w:hAnsi="arial" w:cs="arial"/>
          <w:color w:val="000000"/>
          <w:sz w:val="20"/>
          <w:lang w:val="en-US" w:eastAsia="en-US" w:bidi="ar-SA"/>
        </w:rPr>
        <w:t xml:space="preserve"> and </w:t>
      </w:r>
      <w:hyperlink r:id="rId951" w:history="1">
        <w:r>
          <w:rPr>
            <w:rFonts w:ascii="arial" w:eastAsia="arial" w:hAnsi="arial" w:cs="arial"/>
            <w:i/>
            <w:color w:val="0077CC"/>
            <w:sz w:val="20"/>
            <w:u w:val="single"/>
            <w:shd w:val="clear" w:color="auto" w:fill="FFFFFF"/>
            <w:lang w:val="en-US" w:eastAsia="en-US" w:bidi="ar-SA"/>
          </w:rPr>
          <w:t>Palo Alto Online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discovery might not be all that it seems.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lost animal, identified as an </w:t>
      </w:r>
      <w:hyperlink r:id="rId952" w:history="1">
        <w:r>
          <w:rPr>
            <w:rFonts w:ascii="arial" w:eastAsia="arial" w:hAnsi="arial" w:cs="arial"/>
            <w:i/>
            <w:color w:val="0077CC"/>
            <w:sz w:val="20"/>
            <w:u w:val="single"/>
            <w:shd w:val="clear" w:color="auto" w:fill="FFFFFF"/>
            <w:lang w:val="en-US" w:eastAsia="en-US" w:bidi="ar-SA"/>
          </w:rPr>
          <w:t>oriental turtle dove</w:t>
        </w:r>
      </w:hyperlink>
      <w:r>
        <w:rPr>
          <w:rFonts w:ascii="arial" w:eastAsia="arial" w:hAnsi="arial" w:cs="arial"/>
          <w:color w:val="000000"/>
          <w:sz w:val="20"/>
          <w:lang w:val="en-US" w:eastAsia="en-US" w:bidi="ar-SA"/>
        </w:rPr>
        <w:t xml:space="preserve">, was first observed in a residential Palo Alto neighborhood last Sunday. It quickly garnered crowds of hundreds of bird-watchers from all over the country who learned of the news through </w:t>
      </w:r>
      <w:hyperlink r:id="rId486" w:history="1">
        <w:r>
          <w:rPr>
            <w:rFonts w:ascii="arial" w:eastAsia="arial" w:hAnsi="arial" w:cs="arial"/>
            <w:i/>
            <w:color w:val="0077CC"/>
            <w:sz w:val="20"/>
            <w:u w:val="single"/>
            <w:shd w:val="clear" w:color="auto" w:fill="FFFFFF"/>
            <w:lang w:val="en-US" w:eastAsia="en-US" w:bidi="ar-SA"/>
          </w:rPr>
          <w:t>eBird</w:t>
        </w:r>
      </w:hyperlink>
      <w:r>
        <w:rPr>
          <w:rFonts w:ascii="arial" w:eastAsia="arial" w:hAnsi="arial" w:cs="arial"/>
          <w:color w:val="000000"/>
          <w:sz w:val="20"/>
          <w:lang w:val="en-US" w:eastAsia="en-US" w:bidi="ar-SA"/>
        </w:rPr>
        <w:t xml:space="preserve"> — an online database not unlike </w:t>
      </w:r>
      <w:hyperlink r:id="rId487"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where the sighting was posted — and flew to the Bay Area to catch a glimpse of the creature themselves.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bird was </w:t>
      </w:r>
      <w:hyperlink r:id="rId953" w:history="1">
        <w:r>
          <w:rPr>
            <w:rFonts w:ascii="arial" w:eastAsia="arial" w:hAnsi="arial" w:cs="arial"/>
            <w:i/>
            <w:color w:val="0077CC"/>
            <w:sz w:val="20"/>
            <w:u w:val="single"/>
            <w:shd w:val="clear" w:color="auto" w:fill="FFFFFF"/>
            <w:lang w:val="en-US" w:eastAsia="en-US" w:bidi="ar-SA"/>
          </w:rPr>
          <w:t>described</w:t>
        </w:r>
      </w:hyperlink>
      <w:r>
        <w:rPr>
          <w:rFonts w:ascii="arial" w:eastAsia="arial" w:hAnsi="arial" w:cs="arial"/>
          <w:color w:val="000000"/>
          <w:sz w:val="20"/>
          <w:lang w:val="en-US" w:eastAsia="en-US" w:bidi="ar-SA"/>
        </w:rPr>
        <w:t xml:space="preserve"> as “larger and plumper” than the nearby mourning doves perched in a cedar tree around Greer Road and Maddux Drive. Oriental turtle doves also have a distinctive patch of black-and-white stripes on their necks rather than solid gray plumage, and they lack the ruby red eyes turtle doves are known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Wildlife biologist Andrew Bradshaw said he first spotted the bird a few days earlier in his yard, where it was hanging out with a flock of its dove counterparts under his bird feeder.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it shows up at the house of someone who’s going to recognize it, you’d never know it’s special,” Bradshaw told the Mercury News. “I knew this was something different.”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Matthew Dodder, executive director of the Santa Clara Valley Audubon Society, described the sighting to Palo Alto Online as “exceedingly rare.” He believes the bird may have traveled north from its breeding range instead of south, which he said is “a common phenomenon with Asian vagrant species” described as </w:t>
      </w:r>
      <w:hyperlink r:id="rId954" w:history="1">
        <w:r>
          <w:rPr>
            <w:rFonts w:ascii="arial" w:eastAsia="arial" w:hAnsi="arial" w:cs="arial"/>
            <w:i/>
            <w:color w:val="0077CC"/>
            <w:sz w:val="20"/>
            <w:u w:val="single"/>
            <w:shd w:val="clear" w:color="auto" w:fill="FFFFFF"/>
            <w:lang w:val="en-US" w:eastAsia="en-US" w:bidi="ar-SA"/>
          </w:rPr>
          <w:t>mirror misorientation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only the third time it has been seen in California. It is considered a ‘mega-rarity’ with only a handful of reports from anywhere in North America,” Dodder told the outlet.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migratory species, the oriental turtle dove has a wide native range from East Asia to Spain and Kazakhstan, with other sightings recorded in Sweden and Norway. But Glenn Phillips, executive director of the Golden Gate Audubon Society, told SFGATE he thinks the bird is more likely to be someone’s escaped pet.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very rare occasions, they show up in the northeastern U.S. if they’re blown off course,” he said over the phone Thursday afternoon. “But for one to fly about as far away as it could possibly be from its native range, and given that turtle doves are kept as captive birds, I think this is an escaped captive and not a naturally occurring vagrant.”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sometimes non-native bird species become established and develop functioning populations. For example, Phillips noted a wayward rock sandpiper that made its way to Heron’s Head Park in San Francisco three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time it was sighted, it was unusual,” he said. “Now it’s here every winter and doing just fine.”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rustic bunting, which is native to parts of Korea and Japan, was also </w:t>
      </w:r>
      <w:hyperlink r:id="rId955" w:history="1">
        <w:r>
          <w:rPr>
            <w:rFonts w:ascii="arial" w:eastAsia="arial" w:hAnsi="arial" w:cs="arial"/>
            <w:i/>
            <w:color w:val="0077CC"/>
            <w:sz w:val="20"/>
            <w:u w:val="single"/>
            <w:shd w:val="clear" w:color="auto" w:fill="FFFFFF"/>
            <w:lang w:val="en-US" w:eastAsia="en-US" w:bidi="ar-SA"/>
          </w:rPr>
          <w:t>seen</w:t>
        </w:r>
      </w:hyperlink>
      <w:r>
        <w:rPr>
          <w:rFonts w:ascii="arial" w:eastAsia="arial" w:hAnsi="arial" w:cs="arial"/>
          <w:color w:val="000000"/>
          <w:sz w:val="20"/>
          <w:lang w:val="en-US" w:eastAsia="en-US" w:bidi="ar-SA"/>
        </w:rPr>
        <w:t xml:space="preserve"> in Golden Gate Park for a number of months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“Anytime you see something new, it’s exciting,” Phillips said. “When you’re birding in your patch — that’s what we call the place where you bird often and are familiar with the usual suspects and look forward to seeing your regular bird friends — to have a newcomer is always exciting. It challenges your thinking. ‘How do I know what I’m seeing?’ That’s one of the secret pleasures of birding, knowing you’ve seen something different and knowing how to identify it. That’s a very emotional moment for many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Mercury News described the sighting of the bird as “a symbol of hope,” given the serendipity of the encounter and how it was discovered by an ecologist who knew what he was looking at. But Phillips said the sighting of the solo bird could also be somewhat troublesome.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it’s out of range, it might not be able to find its mate,” he said. “But sometimes it’s a sign that ranges are changing and birds are doing different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the origin of the bird could be proven is if someone came forward and claimed it as a pet, Phillips said, adding that some DNA tests, albeit costly, allow scientists to determine where a bird was living by sampling its feathers.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it’s here now, and it’s alone, it’s unlikely to spawn a new population,” he said. “I think the best thing we can do now is enjoy it.”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6"/>
          <w:headerReference w:type="default" r:id="rId957"/>
          <w:footerReference w:type="even" r:id="rId958"/>
          <w:footerReference w:type="default" r:id="rId959"/>
          <w:headerReference w:type="first" r:id="rId960"/>
          <w:footerReference w:type="first" r:id="rId96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2" w:history="1">
        <w:r>
          <w:rPr>
            <w:rFonts w:ascii="arial" w:eastAsia="arial" w:hAnsi="arial" w:cs="arial"/>
            <w:b/>
            <w:bCs/>
            <w:i/>
            <w:color w:val="0077CC"/>
            <w:kern w:val="32"/>
            <w:sz w:val="28"/>
            <w:szCs w:val="32"/>
            <w:u w:val="single"/>
            <w:shd w:val="clear" w:color="auto" w:fill="FFFFFF"/>
            <w:lang w:val="en-US" w:eastAsia="en-US" w:bidi="ar-SA"/>
          </w:rPr>
          <w:t>What's Going 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Ohio County News - Rising Sun Recorder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Ohio County News / Rising Sun Recorder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OHIO COUNTY NEWS AND RECORDER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News Staff</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22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info for this calendar, or anything you think we should know, send it in an email to </w:t>
      </w:r>
      <w:hyperlink r:id="rId963" w:history="1">
        <w:r>
          <w:rPr>
            <w:rFonts w:ascii="arial" w:eastAsia="arial" w:hAnsi="arial" w:cs="arial"/>
            <w:i/>
            <w:color w:val="0077CC"/>
            <w:sz w:val="20"/>
            <w:u w:val="single"/>
            <w:shd w:val="clear" w:color="auto" w:fill="FFFFFF"/>
            <w:lang w:val="en-US" w:eastAsia="en-US" w:bidi="ar-SA"/>
          </w:rPr>
          <w:t>newsroom@registerpublications.com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Vincent de Paul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Pantry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210 Fifth St., Aurora, open only on Thursdays from 10 a.m.-2 p.m. Call 812-926-1637 for info.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Kiwanis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Kiwanis Club meets every Tuesday at noon in the lower level of Zion Church, 340 Walnut St. The club supports youth in many ways, mostly local but also at the state and international level and has done so since 1923. For info, call or text Don Siemers 513-702-1044.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Farmer's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6-8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Church on Fire hosts a Free Farmer's Market drive through. Fresh food can be picked up at 10544 Harrison Ave. Text FOOD to 513-268-0756 for updates and reminders.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Bountiful Hearts Free Hot Meal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a.m.-1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Bountiful Hearts will serve a free hot meal on Saturdays from 11 a.m.-1 p.m. The first Saturday at First Presbyterian Church Harrison, 513-367-4301; second Saturday at Harrison Ave. Baptist Church, 513-367-4722; third Saturday at Harrison Church of the Nazarene, 513-316-5860; fourth Saturday at St. John the Baptist: 513-367-9086 ext. 303; fifth Saturday at Miami Whitewater United Methodist Church, 513-367-4990.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April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Dearborn Highlands Arts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Youth Art Exhibit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Exhibit recognizes the young and talented art students of the area. Open 10 a.m.-4 p.m. Monday-Friday, at 331 Walnut St., Lawrenceburg.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VFW Duwell Post 7570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Dine in or carryout from 4:30 p.m. until gone at the post, 9160 Lawrenceburg Road, Harrison. To place an order call 513-367-6633 or 513-628-5254.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Lenten Fish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Masonic Lodge Building, Vevay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community is invited to the fish fry from 4-7 p.m. on Bob Slawson Avenue, the street behind the bowling alley. Cost is $12 for adults; kids 12 and under at $5; fish sandwich is $6. Sponsored by the Switzerland Lodge No 122 and Florence Lodge No.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Breakfast with the Easter Bunny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Sponsored by Aurora Lions Club and Main Street Aurora, at 9 a.m. (11 a.m. breakfast is sold out) at the Lions Club, 228 Second St., Aurora. 12 years old and under are free, adults are $8. Prepaid reservations are required and may be made between 11 a.m. and 5 p.m. at 812-926-1100. Enjoy breakfast, crafts and picture with the Easter Bunny.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Easter Egg Hunt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Recreation Commission's annual Easter Egg Hunt and Pancake Breakfast will be at the Harrison Community Center, 300 George St. From 8 - 11 a.m.  – Boy Scout Troop 408 Pancake Breakfast, $7 per person, children under 3 are free. At 9 a.m. are free pictures with Easter Bunny, an egg juggler, a 4H Petting Zoo, crafts, games, prizes and more. At 10 a.m. Who-Dey Bengals mascot will make an appearance. Then at 11 a.m. it is Easter Egg Hunt with special prizes. Don't forget to bring your Easter basket. For more info, go to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Egg Hunt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Todd Creech Park, Lawrenceburg. For more info, go to downtownlawrenceburg.com.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Egg Hunt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Sponsored by the Vietnam Veterans of America No. 71 at 1 p.m. in Aurora City Park.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Trunk or Treat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VFW Duwel Post 7570 has its second annual trunk or treat from 11 a.m.-1 p.m. at the post, 9160 Lawrenceburg Road. Goodie bags for kids, pictures with the East bunny, best decorated truck wins a prize, and best decorated hard boiled eggs also wins a prize. For info,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Morgan Township Historical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Presents Martha Washington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historical society will feature Joyce Lovins-Browning as Martha Washington, telling about Martha's time as the first lady of our country. The meeting will be at 10 a.m. in the Morgan Township Administration Building, 3141 Chapel Road Okeana Ohio. Cookies and coffee will be provided before the meeting.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April 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April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noon to 6 p.m. in the Parish Community Center at St. Teresa Benedicta of the Cross, 23455 Gavin Lane, Bright. To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Historical Society meets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Crosby Township Historical Society will hear from the township fire department on what people need to know about emergencies at 7 p.m. at the township Senior Center, 8910 Willey Road, Harrison.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21, through Saturday,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City Wide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Drop-off site is the Aurora Sports Complex, 787 Park Ave., from 8 a.m.-4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Scholarship Deadline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Ohio County Community Foundation Community/Junior College Scholarship Application deadline is 3 p.m. today. Application online at </w:t>
      </w:r>
      <w:hyperlink r:id="rId965" w:history="1">
        <w:r>
          <w:rPr>
            <w:rFonts w:ascii="arial" w:eastAsia="arial" w:hAnsi="arial" w:cs="arial"/>
            <w:i/>
            <w:color w:val="0077CC"/>
            <w:sz w:val="20"/>
            <w:u w:val="single"/>
            <w:shd w:val="clear" w:color="auto" w:fill="FFFFFF"/>
            <w:lang w:val="en-US" w:eastAsia="en-US" w:bidi="ar-SA"/>
          </w:rPr>
          <w:t>http://www.occfrisingsun.com</w:t>
        </w:r>
      </w:hyperlink>
      <w:r>
        <w:rPr>
          <w:rFonts w:ascii="arial" w:eastAsia="arial" w:hAnsi="arial" w:cs="arial"/>
          <w:color w:val="000000"/>
          <w:sz w:val="20"/>
          <w:lang w:val="en-US" w:eastAsia="en-US" w:bidi="ar-SA"/>
        </w:rPr>
        <w:t xml:space="preserve">. Call 812-438-9401 for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Tree Giveaway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Dearborn County Soil &amp; Water Conservation District is giving away free trees from 9 a.m.-1 p.m. today at Bright Meadows Park. Black oak, which grow to 50 feet to 100 feet tall, and Norway spruce, which grows to 50 feet to 70 feet tall, will be given away. Only Dearborn County residents are eligible. The soil &amp; water district is partnering with East Central FFA on the giveaway.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River Band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Event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Little River Band continues its legacy of being "the best singing band in the world." Show begins at 8 p.m. at the Event center at 91 Walnut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Lawrenceburg Community Picnic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community cookout is from 11:30 a.m.-3 p.m. in Lawrenceburg Civic Park, downtown. Opening ceremony will include Mayor Kelly Mollaun, PG Gentrup and the Southeast Indiana Honor Guard with Vietnam Veterans Chapter 71. There will hourly prizes and a grand prize, and music from local musicians, vendors, community organization and rides for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Sign-ups for Harrison Recreation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 Summer Fun Program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 will be 10 a.m.-noon at the Harrison Community Center multi-purpose room, 300 George St. Registration fee is $40. Pre-registration is required. Forms and more information at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Migration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Oxbow Inc.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leader Katie Grisby for a view of a diversity of avian species around the Oxbow form 8 a.m.-noon. Ducks, herons, egrets, shorebirds, terns and gulls, and raptors, should be out and about. For info call Grisby at 740-403-5796, or email </w:t>
      </w:r>
      <w:hyperlink r:id="rId966" w:history="1">
        <w:r>
          <w:rPr>
            <w:rFonts w:ascii="arial" w:eastAsia="arial" w:hAnsi="arial" w:cs="arial"/>
            <w:i/>
            <w:color w:val="0077CC"/>
            <w:sz w:val="20"/>
            <w:u w:val="single"/>
            <w:shd w:val="clear" w:color="auto" w:fill="FFFFFF"/>
            <w:lang w:val="en-US" w:eastAsia="en-US" w:bidi="ar-SA"/>
          </w:rPr>
          <w:t>grigsby.katie.c@gmail.com</w:t>
        </w:r>
      </w:hyperlink>
      <w:r>
        <w:rPr>
          <w:rFonts w:ascii="arial" w:eastAsia="arial" w:hAnsi="arial" w:cs="arial"/>
          <w:color w:val="000000"/>
          <w:sz w:val="20"/>
          <w:lang w:val="en-US" w:eastAsia="en-US" w:bidi="ar-SA"/>
        </w:rPr>
        <w:t xml:space="preserve">, or go to oxbowinc.org.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Day Celebration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Celebrate Earth Day by helping prepare the SEI Community Gardens from 9 a.m.-noon in Lawrenceburg. The gardens are in the Beecher garden site at Short and Williams streets. There will be kids activities and breakfast provided. Rain date is Saturday, April 30. For more info, email </w:t>
      </w:r>
      <w:hyperlink r:id="rId967" w:history="1">
        <w:r>
          <w:rPr>
            <w:rFonts w:ascii="arial" w:eastAsia="arial" w:hAnsi="arial" w:cs="arial"/>
            <w:i/>
            <w:color w:val="0077CC"/>
            <w:sz w:val="20"/>
            <w:u w:val="single"/>
            <w:shd w:val="clear" w:color="auto" w:fill="FFFFFF"/>
            <w:lang w:val="en-US" w:eastAsia="en-US" w:bidi="ar-SA"/>
          </w:rPr>
          <w:t>seicommunitygradens@gmail.com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Attract More Hummingbirds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Casey Outdoors Solutions, 21481 State Line Road, will have a fun and educational seminar where you will learn how to attract more hummingbirds to your yard, and pick up facts about hummingbirds. Register at </w:t>
      </w:r>
      <w:hyperlink r:id="rId968" w:history="1">
        <w:r>
          <w:rPr>
            <w:rFonts w:ascii="arial" w:eastAsia="arial" w:hAnsi="arial" w:cs="arial"/>
            <w:i/>
            <w:color w:val="0077CC"/>
            <w:sz w:val="20"/>
            <w:u w:val="single"/>
            <w:shd w:val="clear" w:color="auto" w:fill="FFFFFF"/>
            <w:lang w:val="en-US" w:eastAsia="en-US" w:bidi="ar-SA"/>
          </w:rPr>
          <w:t>www.caseysoutdoor.com/events</w:t>
        </w:r>
      </w:hyperlink>
      <w:r>
        <w:rPr>
          <w:rFonts w:ascii="arial" w:eastAsia="arial" w:hAnsi="arial" w:cs="arial"/>
          <w:color w:val="000000"/>
          <w:sz w:val="20"/>
          <w:lang w:val="en-US" w:eastAsia="en-US" w:bidi="ar-SA"/>
        </w:rPr>
        <w:t xml:space="preserve">. For info, call 812-537-3800.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April 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Cleaning: Earth Day Style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has sprung, and you know what that means? Spring cleaning! Join in helping clean Miami Whitewater at noon. Meet at the Miami Whitewater Forest/Harbor area. $5 for all crafts; registration preferred, but walk-ins welcome.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April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Sign-ups for Harrison Recreation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 Summer Fun Program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 will be 6-8 p.m. at the Harrison Community Center multi-purpose room, 300 George St. Registration fee is $40. Pre-registration is required. Forms and more information at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Wednesday, April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noon to 6 p.m. at the Aurora Lions Club, 228 Second St. To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Dearborn High School Community Service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downtown Aurora from 8:30 a.m.-2:30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29, and Saturday, April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Rummage Sale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Methodist Women, of Dearborn Hills United Methodist Church, are having its annual rummage sale from 9 a.m.-5 p.m. Friday, April 29, and 9 a.m.-noon Saturday, April 30, at the church at the corner of North Dearborn and State Line roads in Bright. For more information please call the church office at 812-637-3993.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Oxbow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cleanup from 3:30-8:30 p.m. will focus on trash in the Oxbow. There are lots of items left from the spring floods. If you have a kayak or canoe you could help clean up the lakes. Also need trucks or trucks with trailers.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Nature Challenge: Spider Shine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Interested in participating in citizen science? Learn about this year's City Nature Challenge bioblitz and how you can participate at 8:15 p.m. in Miami Whitewater Forest.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on your smart phone prior to attending. Meet at the visitor center. Free, registration preferred.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May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 City Classics Cruise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hosting the cruise in the 200 block of Second Street between Judiciary and Main streets, 5:30-8:30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30, through Saturday May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Southeastern Indiana Art Guild Annual Student Art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Southeastern Indiana Art gallery, 302 Second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Cornhole Tournament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Doors open at 1 p.m. play starts at 2 p.m. at Harrison VFW Post 7570, 9160 Lawrenceburg Road. First place $100 minimum. Other prizes to be given. Teammates by draw. Must be 18 or older to play. $10 entry fee. Contact Mike Plummer at 513-378-9239.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Students Art Show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Southeastern Indiana Art Guild will have a student art show at its gallery, 302 E. Second St, Aurora. It features student art from young artists age 10-18. For info, go to </w:t>
      </w:r>
      <w:hyperlink r:id="rId969" w:history="1">
        <w:r>
          <w:rPr>
            <w:rFonts w:ascii="arial" w:eastAsia="arial" w:hAnsi="arial" w:cs="arial"/>
            <w:i/>
            <w:color w:val="0077CC"/>
            <w:sz w:val="20"/>
            <w:u w:val="single"/>
            <w:shd w:val="clear" w:color="auto" w:fill="FFFFFF"/>
            <w:lang w:val="en-US" w:eastAsia="en-US" w:bidi="ar-SA"/>
          </w:rPr>
          <w:t>2siaginfo@gmail.com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Crusin' to a Cure for 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sixth annual car show in memory of Carlos Lawrence along the streets of Lawrenceburg raise money to fight ALS, Lou Gehrig's disease. Preregistration closes soon, but is available the day of the show. Registration begins a 9 a.m., show starts at noon. There will be cash prizes for best overall, farthest travel, and awards for top 50 classic, top 25 modern, top five race cars, motorcycles awards, and over 20 specialty trophies. For questions, call 513-532-7261.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Tri-State Antique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Tri-State Antique Market will kick off 37th season at the Lawrenceburg Fairgrounds on May 1. Official market hours are from 7 a.m. to 3 p.m. with "early bird" shoppers admitted during vendor set up at 6 a.m. Admission is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 May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Knights of Columbus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Golf Outing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Knights 2022 seventh annual golf outing will begin with lunch at 11:30 a.m., shotgun start at 1 p.m. and dinner at 5:30 p.m., at the Hidden Valley Golf Club to support Pregnancy Care Center of Southeast Indiana and Knights of Columbus Ultrasound For Life Initiative. Play limited to 116 players. To sign up call 812-221-1103 or email to </w:t>
      </w:r>
      <w:hyperlink r:id="rId970" w:history="1">
        <w:r>
          <w:rPr>
            <w:rFonts w:ascii="arial" w:eastAsia="arial" w:hAnsi="arial" w:cs="arial"/>
            <w:i/>
            <w:color w:val="0077CC"/>
            <w:sz w:val="20"/>
            <w:u w:val="single"/>
            <w:shd w:val="clear" w:color="auto" w:fill="FFFFFF"/>
            <w:lang w:val="en-US" w:eastAsia="en-US" w:bidi="ar-SA"/>
          </w:rPr>
          <w:t>kofcgolfoputing@yahoo.com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May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8:30 a.m. - 2:30 p.m. at St. Elizabeth-Dearborn, 600 Wilson Creek Road.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Semi-Annual Veteran's Train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10 a.m.-3 p.m. at Harrison VFW Post 7570, 9160 Lawrenceburg Road, Harrison. Set up at 8 a.m. One table $15, additional tables $10 each. General admission $5, children under 12 free. Barbecue and other sandwiches and drinks are available for purchase. Call Ralph Jackson 513-477-3733 or Bill Floyd 513-293-4508.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Fast Friend Live Podcast Taping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live recording of Fast Friends with Logan Cummins will feature Ted Starsiak of TV show "Good Bones" 9:30-11 p.m. at Great Crescent Brewery, 315 Importing St., Aurora. Starsiak is the assistant project manage for 2 Chicks and a Hammer company from Indianapolis.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Mother's Day Brunch at the Mansion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Hillforest hosting a brunch at 11 a.m., 213 Fifth St. Reservations required. Call 812-926-0087.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Anniversary Celebrations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businesses Second Time Around, Krypto's Comix, Plug's Sweet Tooth and Uncle Steel's Brews, all on Second Street celebrating from 10 a.m.-5 p.m. Photos with pony, stuffing station, free hot dogs, free comic book day, and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Craft Vendor Event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10 a.m.-3 p.m. at Harrison VFW Post 7570, 9160 Lawrenceburg Road, Harrison. 10-foot by 10-foot 10 space is $10. Bring own setup. Food and drinks available for purchase. Coordinator Fay Belew, </w:t>
      </w:r>
      <w:hyperlink r:id="rId971" w:history="1">
        <w:r>
          <w:rPr>
            <w:rFonts w:ascii="arial" w:eastAsia="arial" w:hAnsi="arial" w:cs="arial"/>
            <w:i/>
            <w:color w:val="0077CC"/>
            <w:sz w:val="20"/>
            <w:u w:val="single"/>
            <w:shd w:val="clear" w:color="auto" w:fill="FFFFFF"/>
            <w:lang w:val="en-US" w:eastAsia="en-US" w:bidi="ar-SA"/>
          </w:rPr>
          <w:t>faedle@hotmail.com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Legion Post 452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Euchre Tournament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euchre tournament will be held at American Legion, Post 452, New Alsace.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Doors open at noon and games start at 1 p.m. Entry fee is $5, with cash payout to the four highest scores. Refreshments available for purchase. Questions call: 812-623-3695. Tournaments held monthly.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May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Wine Walk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Main Street is having a wine walk from 5:30-8:30 p.m. Tickets are $10 with proceeds donated to Breast Cancer Awareness. Complimentary flower crowns will be given to first 200 people at the door. Ticket holders are eligible to purchase raffle tickets for prizes. For tickets and more info, go to downtownlawrenceburg.com.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May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Wine(d) and Dine(d)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Wine(d) and Dine(d) in Downtown Aurora form 5-9 p.m. Pickup participant card at Main Street Aurora, 231 Main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Movie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Lions Club summer outdoor movie "Harry Potter and the Sorcerer's Stone" at 9 p.m. in the Lions Club parking lot on Main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Dillsboro Jazz Festival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Mandy Gaines, the Cincinnati Contemporary Jazz Orchestra and the Mambo Combo from 3-10 p.m. The festival includes the Bank Street Art Fair from noon-5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Fighting Championships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Event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Fighting Championships is a combat sports company that promotes mixed martial arts, boxing and kickboxing events. Event center is at 91 Walnut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June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Eighth annual Lauren's Burg Hill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5-mile run and 5K run/walk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races start in downtown Lawrenceburg and end at the 22-yard line of Tiger Stadium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Registration for the 5-mile and 5K races is until Thursday, June 16 at 7:22 p.m. Pre-registration cost is $30 and includes a T-shirt if you register before June 11, or the mailed entry is postmarked by June 9. Race day registration to $40 and still includes a T-shirt, while supply lasts.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 don't want to run or walk, a sleep-in option is $22.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 go to </w:t>
      </w:r>
      <w:hyperlink r:id="rId972" w:history="1">
        <w:r>
          <w:rPr>
            <w:rFonts w:ascii="arial" w:eastAsia="arial" w:hAnsi="arial" w:cs="arial"/>
            <w:i/>
            <w:color w:val="0077CC"/>
            <w:sz w:val="20"/>
            <w:u w:val="single"/>
            <w:shd w:val="clear" w:color="auto" w:fill="FFFFFF"/>
            <w:lang w:val="en-US" w:eastAsia="en-US" w:bidi="ar-SA"/>
          </w:rPr>
          <w:t>www.stuartroadracing.com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25,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June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Miamitown Pet Palooza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Pamper, play and parade with your pet at the palooza at Simmonds Family Dog Park 8715 Hamilton-Cleves Road. There will be a pet adoption drive, a pet fashion show and a pet talent show, along with crafters and vendors, artists, educational lectures, food trucks and pet-related items. Free parking and admission.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July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A Vet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Military vehicles will be on display, drink specials for veterans, Momma Nae's Food Truck from 1-5 p.m. at Harrison VFW Post 7570, 9160 Lawrenceburg Road, Harrison. DJ Carole at 2 p.m. Salute to Veterans at 3 p.m. Live music with Stagger Lee at 8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July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July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July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Ride for YES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the Infamous Few Charity Riders in raising money to support the YES Home in a ride for motorcycles, jeeps and side-by-sides. Start and finish at the American Legion in Milan, with a separate route planned for jeep and side-by-sides. Registration is 9:30-11 a.m., leave at 11 a.m., kickstands up at noon. There will be food and live music at 4:30 p.m. Donation is $20 per vehicle and $5 per passenger.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Aug.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Aug.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Sept.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Oct.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3"/>
          <w:headerReference w:type="default" r:id="rId974"/>
          <w:footerReference w:type="even" r:id="rId975"/>
          <w:footerReference w:type="default" r:id="rId976"/>
          <w:headerReference w:type="first" r:id="rId977"/>
          <w:footerReference w:type="first" r:id="rId97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9" w:history="1">
        <w:r>
          <w:rPr>
            <w:rFonts w:ascii="arial" w:eastAsia="arial" w:hAnsi="arial" w:cs="arial"/>
            <w:b/>
            <w:bCs/>
            <w:i/>
            <w:color w:val="0077CC"/>
            <w:kern w:val="32"/>
            <w:sz w:val="28"/>
            <w:szCs w:val="32"/>
            <w:u w:val="single"/>
            <w:shd w:val="clear" w:color="auto" w:fill="FFFFFF"/>
            <w:lang w:val="en-US" w:eastAsia="en-US" w:bidi="ar-SA"/>
          </w:rPr>
          <w:t>What's Going 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Harrison Press (OH)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Register Publications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HARRISON 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News Staff</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info for this calendar, or anything you think we should know, send it in an email to </w:t>
      </w:r>
      <w:hyperlink r:id="rId963" w:history="1">
        <w:r>
          <w:rPr>
            <w:rFonts w:ascii="arial" w:eastAsia="arial" w:hAnsi="arial" w:cs="arial"/>
            <w:i/>
            <w:color w:val="0077CC"/>
            <w:sz w:val="20"/>
            <w:u w:val="single"/>
            <w:shd w:val="clear" w:color="auto" w:fill="FFFFFF"/>
            <w:lang w:val="en-US" w:eastAsia="en-US" w:bidi="ar-SA"/>
          </w:rPr>
          <w:t>newsroom@registerpublications.com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Vincent de Paul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Pantry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210 Fifth St., Aurora, open only on Thursdays from 10 a.m.-2 p.m. Call 812-926-1637 for info.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Kiwanis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Kiwanis Club meets every Tuesday at noon in the lower level of Zion Church, 340 Walnut St. The club supports youth in many ways, mostly local but also at the state and international level and has done so since 1923. For info, call or text Don Siemers 513-702-1044.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Farmer's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6-8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Church on Fire hosts a Free Farmer's Market drive through. Fresh food can be picked up at 10544 Harrison Ave. Text FOOD to 513-268-0756 for updates and reminders.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Bountiful Hearts Free Hot Meal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a.m.-1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Bountiful Hearts will serve a free hot meal on Saturdays from 11 a.m.-1 p.m. The first Saturday at First Presbyterian Church Harrison, 513-367-4301; second Saturday at Harrison Ave. Baptist Church, 513-367-4722; third Saturday at Harrison Church of the Nazarene, 513-316-5860; fourth Saturday at St. John the Baptist: 513-367-9086 ext. 303; fifth Saturday at Miami Whitewater United Methodist Church, 513-367-4990.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April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Dearborn Highlands Arts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Youth Art Exhibit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Exhibit recognizes the young and talented art students of the area. Open 10 a.m.-4 p.m. Monday-Friday, at 331 Walnut St., Lawrenceburg.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VFW Duwell Post 7570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Dine in or carryout from 4:30 p.m. until gone at the post, 9160 Lawrenceburg Road, Harrison. To place an order call 513-367-6633 or 513-628-5254.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Lenten Fish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Masonic Lodge Building, Vevay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community is invited to the fish fry from 4-7 p.m. on Bob Slawson Avenue, the street behind the bowling alley. Cost is $12 for adults; kids 12 and under at $5; fish sandwich is $6. Sponsored by the Switzerland Lodge No 122 and Florence Lodge No.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Breakfast with the Easter Bunny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Sponsored by Aurora Lions Club and Main Street Aurora, at 9 a.m. (11 a.m. breakfast is sold out) at the Lions Club, 228 Second St., Aurora. 12 years old and under are free, adults are $8. Prepaid reservations are required and may be made between 11 a.m. and 5 p.m. at 812-926-1100. Enjoy breakfast, crafts and picture with the Easter Bunny.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Easter Egg Hunt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Recreation Commission's annual Easter Egg Hunt and Pancake Breakfast will be at the Harrison Community Center, 300 George St. From 8 - 11 a.m.  – Boy Scout Troop 408 Pancake Breakfast, $7 per person, children under 3 are free. At 9 a.m. are free pictures with Easter Bunny, an egg juggler, a 4H Petting Zoo, crafts, games, prizes and more. At 10 a.m. Who-Dey Bengals mascot will make an appearance. Then at 11 a.m. it is Easter Egg Hunt with special prizes. Don't forget to bring your Easter basket. For more info, go to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Egg Hunt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Todd Creech Park, Lawrenceburg. For more info, go to downtownlawrenceburg.com.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Egg Hunt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Sponsored by the Vietnam Veterans of America No. 71 at 1 p.m. in Aurora City Park.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Trunk or Treat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VFW Duwel Post 7570 has its second annual trunk or treat from 11 a.m.-1 p.m. at the post, 9160 Lawrenceburg Road. Goodie bags for kids, pictures with the East bunny, best decorated truck wins a prize, and best decorated hard boiled eggs also wins a prize. For info,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Morgan Township Historical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Presents Martha Washington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historical society will feature Joyce Lovins-Browning as Martha Washington, telling about Martha's time as the first lady of our country. The meeting will be at 10 a.m. in the Morgan Township Administration Building, 3141 Chapel Road Okeana Ohio. Cookies and coffee will be provided before the meeting.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April 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April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noon to 6 p.m. in the Parish Community Center at St. Teresa Benedicta of the Cross, 23455 Gavin Lane, Bright. To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Historical Society meets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Crosby Township Historical Society will hear from the township fire department on what people need to know about emergencies at 7 p.m. at the township Senior Center, 8910 Willey Road, Harrison.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21, through Saturday,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City Wide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Drop-off site is the Aurora Sports Complex, 787 Park Ave., from 8 a.m.-4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Scholarship Deadline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Ohio County Community Foundation Community/Junior College Scholarship Application deadline is 3 p.m. today. Application online at </w:t>
      </w:r>
      <w:hyperlink r:id="rId965" w:history="1">
        <w:r>
          <w:rPr>
            <w:rFonts w:ascii="arial" w:eastAsia="arial" w:hAnsi="arial" w:cs="arial"/>
            <w:i/>
            <w:color w:val="0077CC"/>
            <w:sz w:val="20"/>
            <w:u w:val="single"/>
            <w:shd w:val="clear" w:color="auto" w:fill="FFFFFF"/>
            <w:lang w:val="en-US" w:eastAsia="en-US" w:bidi="ar-SA"/>
          </w:rPr>
          <w:t>http://www.occfrisingsun.com</w:t>
        </w:r>
      </w:hyperlink>
      <w:r>
        <w:rPr>
          <w:rFonts w:ascii="arial" w:eastAsia="arial" w:hAnsi="arial" w:cs="arial"/>
          <w:color w:val="000000"/>
          <w:sz w:val="20"/>
          <w:lang w:val="en-US" w:eastAsia="en-US" w:bidi="ar-SA"/>
        </w:rPr>
        <w:t xml:space="preserve">. Call 812-438-9401 for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Tree Giveaway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Dearborn County Soil &amp; Water Conservation District is giving away free trees from 9 a.m.-1 p.m. today at Bright Meadows Park. Black oak, which grow to 50 feet to 100 feet tall, and Norway spruce, which grows to 50 feet to 70 feet tall, will be given away. Only Dearborn County residents are eligible. The soil &amp; water district is partnering with East Central FFA on the giveaway.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River Band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Event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Little River Band continues its legacy of being "the best singing band in the world." Show begins at 8 p.m. at the Event center at 91 Walnut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Lawrenceburg Community Picnic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community cookout is from 11:30 a.m.-3 p.m. in Lawrenceburg Civic Park, downtown. Opening ceremony will include Mayor Kelly Mollaun, PG Gentrup and the Southeast Indiana Honor Guard with Vietnam Veterans Chapter 71. There will hourly prizes and a grand prize, and music from local musicians, vendors, community organization and rides for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Sign-ups for Harrison Recreation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 Summer Fun Program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 will be 10 a.m.-noon at the Harrison Community Center multi-purpose room, 300 George St. Registration fee is $40. Pre-registration is required. Forms and more information at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Migration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Oxbow Inc.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leader Katie Grisby for a view of a diversity of avian species around the Oxbow form 8 a.m.-noon. Ducks, herons, egrets, shorebirds, terns and gulls, and raptors, should be out and about. For info call Grisby at 740-403-5796, or email </w:t>
      </w:r>
      <w:hyperlink r:id="rId966" w:history="1">
        <w:r>
          <w:rPr>
            <w:rFonts w:ascii="arial" w:eastAsia="arial" w:hAnsi="arial" w:cs="arial"/>
            <w:i/>
            <w:color w:val="0077CC"/>
            <w:sz w:val="20"/>
            <w:u w:val="single"/>
            <w:shd w:val="clear" w:color="auto" w:fill="FFFFFF"/>
            <w:lang w:val="en-US" w:eastAsia="en-US" w:bidi="ar-SA"/>
          </w:rPr>
          <w:t>grigsby.katie.c@gmail.com</w:t>
        </w:r>
      </w:hyperlink>
      <w:r>
        <w:rPr>
          <w:rFonts w:ascii="arial" w:eastAsia="arial" w:hAnsi="arial" w:cs="arial"/>
          <w:color w:val="000000"/>
          <w:sz w:val="20"/>
          <w:lang w:val="en-US" w:eastAsia="en-US" w:bidi="ar-SA"/>
        </w:rPr>
        <w:t xml:space="preserve">, or go to oxbowinc.org.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Day Celebration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Celebrate Earth Day by helping prepare the SEI Community Gardens from 9 a.m.-noon in Lawrenceburg. The gardens are in the Beecher garden site at Short and Williams streets. There will be kids activities and breakfast provided. Rain date is Saturday, April 30. For more info, email </w:t>
      </w:r>
      <w:hyperlink r:id="rId967" w:history="1">
        <w:r>
          <w:rPr>
            <w:rFonts w:ascii="arial" w:eastAsia="arial" w:hAnsi="arial" w:cs="arial"/>
            <w:i/>
            <w:color w:val="0077CC"/>
            <w:sz w:val="20"/>
            <w:u w:val="single"/>
            <w:shd w:val="clear" w:color="auto" w:fill="FFFFFF"/>
            <w:lang w:val="en-US" w:eastAsia="en-US" w:bidi="ar-SA"/>
          </w:rPr>
          <w:t>seicommunitygradens@gmail.com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Attract More Hummingbirds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Casey Outdoors Solutions, 21481 State Line Road, will have a fun and educational seminar where you will learn how to attract more hummingbirds to your yard, and pick up facts about hummingbirds. Register at </w:t>
      </w:r>
      <w:hyperlink r:id="rId968" w:history="1">
        <w:r>
          <w:rPr>
            <w:rFonts w:ascii="arial" w:eastAsia="arial" w:hAnsi="arial" w:cs="arial"/>
            <w:i/>
            <w:color w:val="0077CC"/>
            <w:sz w:val="20"/>
            <w:u w:val="single"/>
            <w:shd w:val="clear" w:color="auto" w:fill="FFFFFF"/>
            <w:lang w:val="en-US" w:eastAsia="en-US" w:bidi="ar-SA"/>
          </w:rPr>
          <w:t>www.caseysoutdoor.com/events</w:t>
        </w:r>
      </w:hyperlink>
      <w:r>
        <w:rPr>
          <w:rFonts w:ascii="arial" w:eastAsia="arial" w:hAnsi="arial" w:cs="arial"/>
          <w:color w:val="000000"/>
          <w:sz w:val="20"/>
          <w:lang w:val="en-US" w:eastAsia="en-US" w:bidi="ar-SA"/>
        </w:rPr>
        <w:t xml:space="preserve">. For info, call 812-537-3800.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April 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Cleaning: Earth Day Style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has sprung, and you know what that means? Spring cleaning! Join in helping clean Miami Whitewater at noon. Meet at the Miami Whitewater Forest/Harbor area. $5 for all crafts; registration preferred, but walk-ins welcome.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April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Sign-ups for Harrison Recreation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 Summer Fun Program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 will be 6-8 p.m. at the Harrison Community Center multi-purpose room, 300 George St. Registration fee is $40. Pre-registration is required. Forms and more information at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Wednesday, April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noon to 6 p.m. at the Aurora Lions Club, 228 Second St. To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Dearborn High School Community Service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downtown Aurora from 8:30 a.m.-2:30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29, and Saturday, April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Rummage Sale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Methodist Women, of Dearborn Hills United Methodist Church, are having its annual rummage sale from 9 a.m.-5 p.m. Friday, April 29, and 9 a.m.-noon Saturday, April 30, at the church at the corner of North Dearborn and State Line roads in Bright. For more information please call the church office at 812-637-3993.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Oxbow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cleanup from 3:30-8:30 p.m. will focus on trash in the Oxbow. There are lots of items left from the spring floods. If you have a kayak or canoe you could help clean up the lakes. Also need trucks or trucks with trailers.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Nature Challenge: Spider Shine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Interested in participating in citizen science? Learn about this year's City Nature Challenge bioblitz and how you can participate at 8:15 p.m. in Miami Whitewater Forest.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on your smart phone prior to attending. Meet at the visitor center. Free, registration preferred.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May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 City Classics Cruise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hosting the cruise in the 200 block of Second Street between Judiciary and Main streets, 5:30-8:30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30, through Saturday May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Southeastern Indiana Art Guild Annual Student Art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Southeastern Indiana Art gallery, 302 Second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Cornhole Tournament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Doors open at 1 p.m. play starts at 2 p.m. at Harrison VFW Post 7570, 9160 Lawrenceburg Road. First place $100 minimum. Other prizes to be given. Teammates by draw. Must be 18 or older to play. $10 entry fee. Contact Mike Plummer at 513-378-9239.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Students Art Show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Southeastern Indiana Art Guild will have a student art show at its gallery, 302 E. Second St, Aurora. It features student art from young artists age 10-18. For info, go to </w:t>
      </w:r>
      <w:hyperlink r:id="rId969" w:history="1">
        <w:r>
          <w:rPr>
            <w:rFonts w:ascii="arial" w:eastAsia="arial" w:hAnsi="arial" w:cs="arial"/>
            <w:i/>
            <w:color w:val="0077CC"/>
            <w:sz w:val="20"/>
            <w:u w:val="single"/>
            <w:shd w:val="clear" w:color="auto" w:fill="FFFFFF"/>
            <w:lang w:val="en-US" w:eastAsia="en-US" w:bidi="ar-SA"/>
          </w:rPr>
          <w:t>2siaginfo@gmail.com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Crusin' to a Cure for 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sixth annual car show in memory of Carlos Lawrence along the streets of Lawrenceburg raise money to fight ALS, Lou Gehrig's disease. Preregistration closes soon, but is available the day of the show. Registration begins a 9 a.m., show starts at noon. There will be cash prizes for best overall, farthest travel, and awards for top 50 classic, top 25 modern, top five race cars, motorcycles awards, and over 20 specialty trophies. For questions, call 513-532-7261.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Tri-State Antique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Tri-State Antique Market will kick off 37th season at the Lawrenceburg Fairgrounds on May 1. Official market hours are from 7 a.m. to 3 p.m. with "early bird" shoppers admitted during vendor set up at 6 a.m. Admission is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 May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Knights of Columbus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Golf Outing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Knights 2022 seventh annual golf outing will begin with lunch at 11:30 a.m., shotgun start at 1 p.m. and dinner at 5:30 p.m., at the Hidden Valley Golf Club to support Pregnancy Care Center of Southeast Indiana and Knights of Columbus Ultrasound For Life Initiative. Play limited to 116 players. To sign up call 812-221-1103 or email to </w:t>
      </w:r>
      <w:hyperlink r:id="rId970" w:history="1">
        <w:r>
          <w:rPr>
            <w:rFonts w:ascii="arial" w:eastAsia="arial" w:hAnsi="arial" w:cs="arial"/>
            <w:i/>
            <w:color w:val="0077CC"/>
            <w:sz w:val="20"/>
            <w:u w:val="single"/>
            <w:shd w:val="clear" w:color="auto" w:fill="FFFFFF"/>
            <w:lang w:val="en-US" w:eastAsia="en-US" w:bidi="ar-SA"/>
          </w:rPr>
          <w:t>kofcgolfoputing@yahoo.com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May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8:30 a.m. - 2:30 p.m. at St. Elizabeth-Dearborn, 600 Wilson Creek Road.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Semi-Annual Veteran's Train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10 a.m.-3 p.m. at Harrison VFW Post 7570, 9160 Lawrenceburg Road, Harrison. Set up at 8 a.m. One table $15, additional tables $10 each. General admission $5, children under 12 free. Barbecue and other sandwiches and drinks are available for purchase. Call Ralph Jackson 513-477-3733 or Bill Floyd 513-293-4508.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Fast Friend Live Podcast Taping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live recording of Fast Friends with Logan Cummins will feature Ted Starsiak of TV show "Good Bones" 9:30-11 p.m. at Great Crescent Brewery, 315 Importing St., Aurora. Starsiak is the assistant project manage for 2 Chicks and a Hammer company from Indianapolis.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Mother's Day Brunch at the Mansion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Hillforest hosting a brunch at 11 a.m., 213 Fifth St. Reservations required. Call 812-926-0087.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Anniversary Celebrations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businesses Second Time Around, Krypto's Comix, Plug's Sweet Tooth and Uncle Steel's Brews, all on Second Street celebrating from 10 a.m.-5 p.m. Photos with pony, stuffing station, free hot dogs, free comic book day, and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Craft Vendor Event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10 a.m.-3 p.m. at Harrison VFW Post 7570, 9160 Lawrenceburg Road, Harrison. 10-foot by 10-foot 10 space is $10. Bring own setup. Food and drinks available for purchase. Coordinator Fay Belew, </w:t>
      </w:r>
      <w:hyperlink r:id="rId971" w:history="1">
        <w:r>
          <w:rPr>
            <w:rFonts w:ascii="arial" w:eastAsia="arial" w:hAnsi="arial" w:cs="arial"/>
            <w:i/>
            <w:color w:val="0077CC"/>
            <w:sz w:val="20"/>
            <w:u w:val="single"/>
            <w:shd w:val="clear" w:color="auto" w:fill="FFFFFF"/>
            <w:lang w:val="en-US" w:eastAsia="en-US" w:bidi="ar-SA"/>
          </w:rPr>
          <w:t>faedle@hotmail.com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Legion Post 452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Euchre Tournament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euchre tournament will be held at American Legion, Post 452, New Alsace.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Doors open at noon and games start at 1 p.m. Entry fee is $5, with cash payout to the four highest scores. Refreshments available for purchase. Questions call: 812-623-3695. Tournaments held monthly.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May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Wine Walk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Main Street is having a wine walk from 5:30-8:30 p.m. Tickets are $10 with proceeds donated to Breast Cancer Awareness. Complimentary flower crowns will be given to first 200 people at the door. Ticket holders are eligible to purchase raffle tickets for prizes. For tickets and more info, go to downtownlawrenceburg.com.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May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Wine(d) and Dine(d)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Wine(d) and Dine(d) in Downtown Aurora form 5-9 p.m. Pickup participant card at Main Street Aurora, 231 Main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Movie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Lions Club summer outdoor movie "Harry Potter and the Sorcerer's Stone" at 9 p.m. in the Lions Club parking lot on Main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Dillsboro Jazz Festival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Mandy Gaines, the Cincinnati Contemporary Jazz Orchestra and the Mambo Combo from 3-10 p.m. The festival includes the Bank Street Art Fair from noon-5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Fighting Championships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Event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Fighting Championships is a combat sports company that promotes mixed martial arts, boxing and kickboxing events. Event center is at 91 Walnut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June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Eighth annual Lauren's Burg Hill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5-mile run and 5K run/walk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races start in downtown Lawrenceburg and end at the 22-yard line of Tiger Stadium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Registration for the 5-mile and 5K races is until Thursday, June 16 at 7:22 p.m. Pre-registration cost is $30 and includes a T-shirt if you register before June 11, or the mailed entry is postmarked by June 9. Race day registration to $40 and still includes a T-shirt, while supply lasts.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 don't want to run or walk, a sleep-in option is $22.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 go to </w:t>
      </w:r>
      <w:hyperlink r:id="rId972" w:history="1">
        <w:r>
          <w:rPr>
            <w:rFonts w:ascii="arial" w:eastAsia="arial" w:hAnsi="arial" w:cs="arial"/>
            <w:i/>
            <w:color w:val="0077CC"/>
            <w:sz w:val="20"/>
            <w:u w:val="single"/>
            <w:shd w:val="clear" w:color="auto" w:fill="FFFFFF"/>
            <w:lang w:val="en-US" w:eastAsia="en-US" w:bidi="ar-SA"/>
          </w:rPr>
          <w:t>www.stuartroadracing.com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25,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June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Miamitown Pet Palooza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Pamper, play and parade with your pet at the palooza at Simmonds Family Dog Park 8715 Hamilton-Cleves Road. There will be a pet adoption drive, a pet fashion show and a pet talent show, along with crafters and vendors, artists, educational lectures, food trucks and pet-related items. Free parking and admission.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July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A Vet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Military vehicles will be on display, drink specials for veterans, Momma Nae's Food Truck from 1-5 p.m. at Harrison VFW Post 7570, 9160 Lawrenceburg Road, Harrison. DJ Carole at 2 p.m. Salute to Veterans at 3 p.m. Live music with Stagger Lee at 8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July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July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July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Ride for YES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the Infamous Few Charity Riders in raising money to support the YES Home in a ride for motorcycles, jeeps and side-by-sides. Start and finish at the American Legion in Milan, with a separate route planned for jeep and side-by-sides. Registration is 9:30-11 a.m., leave at 11 a.m., kickstands up at noon. There will be food and live music at 4:30 p.m. Donation is $20 per vehicle and $5 per passenger.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Aug.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Aug.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Sept.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Oct.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What's Going 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Dearborn County Register (Lawrenceburg,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Dearborn County Register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News Staff</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42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info for this calendar, or anything you think we should know, send it in an email to </w:t>
      </w:r>
      <w:hyperlink r:id="rId963" w:history="1">
        <w:r>
          <w:rPr>
            <w:rFonts w:ascii="arial" w:eastAsia="arial" w:hAnsi="arial" w:cs="arial"/>
            <w:i/>
            <w:color w:val="0077CC"/>
            <w:sz w:val="20"/>
            <w:u w:val="single"/>
            <w:shd w:val="clear" w:color="auto" w:fill="FFFFFF"/>
            <w:lang w:val="en-US" w:eastAsia="en-US" w:bidi="ar-SA"/>
          </w:rPr>
          <w:t>newsroom@registerpublications.com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Vincent de Paul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Pantry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210 Fifth St., Aurora, open only on Thursdays from 10 a.m.-2 p.m. Call 812-926-1637 for info.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Kiwanis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Kiwanis Club meets every Tuesday at noon in the lower level of Zion Church, 340 Walnut St. The club supports youth in many ways, mostly local but also at the state and international level and has done so since 1923. For info, call or text Don Siemers 513-702-1044.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Farmer's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6-8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Church on Fire hosts a Free Farmer's Market drive through. Fresh food can be picked up at 10544 Harrison Ave. Text FOOD to 513-268-0756 for updates and reminders.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Bountiful Hearts Free Hot Meal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a.m.-1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Bountiful Hearts will serve a free hot meal on Saturdays from 11 a.m.-1 p.m. The first Saturday at First Presbyterian Church Harrison, 513-367-4301; second Saturday at Harrison Ave. Baptist Church, 513-367-4722; third Saturday at Harrison Church of the Nazarene, 513-316-5860; fourth Saturday at St. John the Baptist: 513-367-9086 ext. 303; fifth Saturday at Miami Whitewater United Methodist Church, 513-367-4990.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April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Dearborn Highlands Arts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Youth Art Exhibit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Exhibit recognizes the young and talented art students of the area. Open 10 a.m.-4 p.m. Monday-Friday, at 331 Walnut St., Lawrenceburg.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VFW Duwell Post 7570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Dine in or carryout from 4:30 p.m. until gone at the post, 9160 Lawrenceburg Road, Harrison. To place an order call 513-367-6633 or 513-628-5254.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Lenten Fish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Masonic Lodge Building, Vevay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community is invited to the fish fry from 4-7 p.m. on Bob Slawson Avenue, the street behind the bowling alley. Cost is $12 for adults; kids 12 and under at $5; fish sandwich is $6. Sponsored by the Switzerland Lodge No 122 and Florence Lodge No.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Breakfast with the Easter Bunny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Sponsored by Aurora Lions Club and Main Street Aurora, at 9 a.m. (11 a.m. breakfast is sold out) at the Lions Club, 228 Second St., Aurora. 12 years old and under are free, adults are $8. Prepaid reservations are required and may be made between 11 a.m. and 5 p.m. at 812-926-1100. Enjoy breakfast, crafts and picture with the Easter Bunny.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Easter Egg Hunt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Recreation Commission's annual Easter Egg Hunt and Pancake Breakfast will be at the Harrison Community Center, 300 George St. From 8 - 11 a.m.  – Boy Scout Troop 408 Pancake Breakfast, $7 per person, children under 3 are free. At 9 a.m. are free pictures with Easter Bunny, an egg juggler, a 4H Petting Zoo, crafts, games, prizes and more. At 10 a.m. Who-Dey Bengals mascot will make an appearance. Then at 11 a.m. it is Easter Egg Hunt with special prizes. Don't forget to bring your Easter basket. For more info, go to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Egg Hunt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Todd Creech Park, Lawrenceburg. For more info, go to downtownlawrenceburg.com.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Egg Hunt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Sponsored by the Vietnam Veterans of America No. 71 at 1 p.m. in Aurora City Park.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Trunk or Treat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Harrison VFW Duwel Post 7570 has its second annual trunk or treat from 11 a.m.-1 p.m. at the post, 9160 Lawrenceburg Road. Goodie bags for kids, pictures with the East bunny, best decorated truck wins a prize, and best decorated hard boiled eggs also wins a prize. For info,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Morgan Township Historical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Presents Martha Washington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historical society will feature Joyce Lovins-Browning as Martha Washington, telling about Martha's time as the first lady of our country. The meeting will be at 10 a.m. in the Morgan Township Administration Building, 3141 Chapel Road Okeana Ohio. Cookies and coffee will be provided before the meeting.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April 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Easter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April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noon to 6 p.m. in the Parish Community Center at St. Teresa Benedicta of the Cross, 23455 Gavin Lane, Bright. To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Historical Society meets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Crosby Township Historical Society will hear from the township fire department on what people need to know about emergencies at 7 p.m. at the township Senior Center, 8910 Willey Road, Harrison.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21, through Saturday,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City Wide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Drop-off site is the Aurora Sports Complex, 787 Park Ave., from 8 a.m.-4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Scholarship Deadline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Ohio County Community Foundation Community/Junior College Scholarship Application deadline is 3 p.m. today. Application online at </w:t>
      </w:r>
      <w:hyperlink r:id="rId965" w:history="1">
        <w:r>
          <w:rPr>
            <w:rFonts w:ascii="arial" w:eastAsia="arial" w:hAnsi="arial" w:cs="arial"/>
            <w:i/>
            <w:color w:val="0077CC"/>
            <w:sz w:val="20"/>
            <w:u w:val="single"/>
            <w:shd w:val="clear" w:color="auto" w:fill="FFFFFF"/>
            <w:lang w:val="en-US" w:eastAsia="en-US" w:bidi="ar-SA"/>
          </w:rPr>
          <w:t>http://www.occfrisingsun.com</w:t>
        </w:r>
      </w:hyperlink>
      <w:r>
        <w:rPr>
          <w:rFonts w:ascii="arial" w:eastAsia="arial" w:hAnsi="arial" w:cs="arial"/>
          <w:color w:val="000000"/>
          <w:sz w:val="20"/>
          <w:lang w:val="en-US" w:eastAsia="en-US" w:bidi="ar-SA"/>
        </w:rPr>
        <w:t xml:space="preserve">. Call 812-438-9401 for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Tree Giveaway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Dearborn County Soil &amp; Water Conservation District is giving away free trees from 9 a.m.-1 p.m. today at Bright Meadows Park. Black oak, which grow to 50 feet to 100 feet tall, and Norway spruce, which grows to 50 feet to 70 feet tall, will be given away. Only Dearborn County residents are eligible. The soil &amp; water district is partnering with East Central FFA on the giveaway.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River Band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Event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Little River Band continues its legacy of being "the best singing band in the world." Show begins at 8 p.m. at the Event center at 91 Walnut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Lawrenceburg Community Picnic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community cookout is from 11:30 a.m.-3 p.m. in Lawrenceburg Civic Park, downtown. Opening ceremony will include Mayor Kelly Mollaun, PG Gentrup and the Southeast Indiana Honor Guard with Vietnam Veterans Chapter 71. There will hourly prizes and a grand prize, and music from local musicians, vendors, community organization and rides for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Sign-ups for Harrison Recreation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 Summer Fun Program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 will be 10 a.m.-noon at the Harrison Community Center multi-purpose room, 300 George St. Registration fee is $40. Pre-registration is required. Forms and more information at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Migration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Oxbow Inc.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leader Katie Grisby for a view of a diversity of avian species around the Oxbow form 8 a.m.-noon. Ducks, herons, egrets, shorebirds, terns and gulls, and raptors, should be out and about. For info call Grisby at 740-403-5796, or email </w:t>
      </w:r>
      <w:hyperlink r:id="rId966" w:history="1">
        <w:r>
          <w:rPr>
            <w:rFonts w:ascii="arial" w:eastAsia="arial" w:hAnsi="arial" w:cs="arial"/>
            <w:i/>
            <w:color w:val="0077CC"/>
            <w:sz w:val="20"/>
            <w:u w:val="single"/>
            <w:shd w:val="clear" w:color="auto" w:fill="FFFFFF"/>
            <w:lang w:val="en-US" w:eastAsia="en-US" w:bidi="ar-SA"/>
          </w:rPr>
          <w:t>grigsby.katie.c@gmail.com</w:t>
        </w:r>
      </w:hyperlink>
      <w:r>
        <w:rPr>
          <w:rFonts w:ascii="arial" w:eastAsia="arial" w:hAnsi="arial" w:cs="arial"/>
          <w:color w:val="000000"/>
          <w:sz w:val="20"/>
          <w:lang w:val="en-US" w:eastAsia="en-US" w:bidi="ar-SA"/>
        </w:rPr>
        <w:t xml:space="preserve">, or go to oxbowinc.org.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Day Celebration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Celebrate Earth Day by helping prepare the SEI Community Gardens from 9 a.m.-noon in Lawrenceburg. The gardens are in the Beecher garden site at Short and Williams streets. There will be kids activities and breakfast provided. Rain date is Saturday, April 30. For more info, email </w:t>
      </w:r>
      <w:hyperlink r:id="rId967" w:history="1">
        <w:r>
          <w:rPr>
            <w:rFonts w:ascii="arial" w:eastAsia="arial" w:hAnsi="arial" w:cs="arial"/>
            <w:i/>
            <w:color w:val="0077CC"/>
            <w:sz w:val="20"/>
            <w:u w:val="single"/>
            <w:shd w:val="clear" w:color="auto" w:fill="FFFFFF"/>
            <w:lang w:val="en-US" w:eastAsia="en-US" w:bidi="ar-SA"/>
          </w:rPr>
          <w:t>seicommunitygradens@gmail.com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Attract More Hummingbirds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Casey Outdoors Solutions, 21481 State Line Road, will have a fun and educational seminar where you will learn how to attract more hummingbirds to your yard, and pick up facts about hummingbirds. Register at </w:t>
      </w:r>
      <w:hyperlink r:id="rId968" w:history="1">
        <w:r>
          <w:rPr>
            <w:rFonts w:ascii="arial" w:eastAsia="arial" w:hAnsi="arial" w:cs="arial"/>
            <w:i/>
            <w:color w:val="0077CC"/>
            <w:sz w:val="20"/>
            <w:u w:val="single"/>
            <w:shd w:val="clear" w:color="auto" w:fill="FFFFFF"/>
            <w:lang w:val="en-US" w:eastAsia="en-US" w:bidi="ar-SA"/>
          </w:rPr>
          <w:t>www.caseysoutdoor.com/events</w:t>
        </w:r>
      </w:hyperlink>
      <w:r>
        <w:rPr>
          <w:rFonts w:ascii="arial" w:eastAsia="arial" w:hAnsi="arial" w:cs="arial"/>
          <w:color w:val="000000"/>
          <w:sz w:val="20"/>
          <w:lang w:val="en-US" w:eastAsia="en-US" w:bidi="ar-SA"/>
        </w:rPr>
        <w:t xml:space="preserve">. For info, call 812-537-3800.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April 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Cleaning: Earth Day Style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has sprung, and you know what that means? Spring cleaning! Join in helping clean Miami Whitewater at noon. Meet at the Miami Whitewater Forest/Harbor area. $5 for all crafts; registration preferred, but walk-ins welcome.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April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Sign-ups for Harrison Recreation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 Summer Fun Program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Sign-up will be 6-8 p.m. at the Harrison Community Center multi-purpose room, 300 George St. Registration fee is $40. Pre-registration is required. Forms and more information at </w:t>
      </w:r>
      <w:hyperlink r:id="rId964" w:history="1">
        <w:r>
          <w:rPr>
            <w:rFonts w:ascii="arial" w:eastAsia="arial" w:hAnsi="arial" w:cs="arial"/>
            <w:i/>
            <w:color w:val="0077CC"/>
            <w:sz w:val="20"/>
            <w:u w:val="single"/>
            <w:shd w:val="clear" w:color="auto" w:fill="FFFFFF"/>
            <w:lang w:val="en-US" w:eastAsia="en-US" w:bidi="ar-SA"/>
          </w:rPr>
          <w:t>www.harrisonohio.gov</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Wednesday, April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noon to 6 p.m. at the Aurora Lions Club, 228 Second St. To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April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Dearborn High School Community Service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downtown Aurora from 8:30 a.m.-2:30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29, and Saturday, April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Rummage Sale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Methodist Women, of Dearborn Hills United Methodist Church, are having its annual rummage sale from 9 a.m.-5 p.m. Friday, April 29, and 9 a.m.-noon Saturday, April 30, at the church at the corner of North Dearborn and State Line roads in Bright. For more information please call the church office at 812-637-3993.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April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Oxbow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cleanup from 3:30-8:30 p.m. will focus on trash in the Oxbow. There are lots of items left from the spring floods. If you have a kayak or canoe you could help clean up the lakes. Also need trucks or trucks with trailers.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Nature Challenge: Spider Shine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Interested in participating in citizen science? Learn about this year's City Nature Challenge bioblitz and how you can participate at 8:15 p.m. in Miami Whitewater Forest.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on your smart phone prior to attending. Meet at the visitor center. Free, registration preferred.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May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 City Classics Cruise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hosting the cruise in the 200 block of Second Street between Judiciary and Main streets, 5:30-8:30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30, through Saturday May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Southeastern Indiana Art Guild Annual Student Art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Southeastern Indiana Art gallery, 302 Second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April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Cornhole Tournament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Doors open at 1 p.m. play starts at 2 p.m. at Harrison VFW Post 7570, 9160 Lawrenceburg Road. First place $100 minimum. Other prizes to be given. Teammates by draw. Must be 18 or older to play. $10 entry fee. Contact Mike Plummer at 513-378-9239.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Students Art Show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Southeastern Indiana Art Guild will have a student art show at its gallery, 302 E. Second St, Aurora. It features student art from young artists age 10-18. For info, go to </w:t>
      </w:r>
      <w:hyperlink r:id="rId969" w:history="1">
        <w:r>
          <w:rPr>
            <w:rFonts w:ascii="arial" w:eastAsia="arial" w:hAnsi="arial" w:cs="arial"/>
            <w:i/>
            <w:color w:val="0077CC"/>
            <w:sz w:val="20"/>
            <w:u w:val="single"/>
            <w:shd w:val="clear" w:color="auto" w:fill="FFFFFF"/>
            <w:lang w:val="en-US" w:eastAsia="en-US" w:bidi="ar-SA"/>
          </w:rPr>
          <w:t>2siaginfo@gmail.com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Crusin' to a Cure for 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sixth annual car show in memory of Carlos Lawrence along the streets of Lawrenceburg raise money to fight ALS, Lou Gehrig's disease. Preregistration closes soon, but is available the day of the show. Registration begins a 9 a.m., show starts at noon. There will be cash prizes for best overall, farthest travel, and awards for top 50 classic, top 25 modern, top five race cars, motorcycles awards, and over 20 specialty trophies. For questions, call 513-532-7261.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Tri-State Antique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Tri-State Antique Market will kick off 37th season at the Lawrenceburg Fairgrounds on May 1. Official market hours are from 7 a.m. to 3 p.m. with "early bird" shoppers admitted during vendor set up at 6 a.m. Admission is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 May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Knights of Columbus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Golf Outing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Knights 2022 seventh annual golf outing will begin with lunch at 11:30 a.m., shotgun start at 1 p.m. and dinner at 5:30 p.m., at the Hidden Valley Golf Club to support Pregnancy Care Center of Southeast Indiana and Knights of Columbus Ultrasound For Life Initiative. Play limited to 116 players. To sign up call 812-221-1103 or email to </w:t>
      </w:r>
      <w:hyperlink r:id="rId970" w:history="1">
        <w:r>
          <w:rPr>
            <w:rFonts w:ascii="arial" w:eastAsia="arial" w:hAnsi="arial" w:cs="arial"/>
            <w:i/>
            <w:color w:val="0077CC"/>
            <w:sz w:val="20"/>
            <w:u w:val="single"/>
            <w:shd w:val="clear" w:color="auto" w:fill="FFFFFF"/>
            <w:lang w:val="en-US" w:eastAsia="en-US" w:bidi="ar-SA"/>
          </w:rPr>
          <w:t>kofcgolfoputing@yahoo.com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May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Hoxworth Blood Center will have a mobile blood drive from 8:30 a.m. - 2:30 p.m. at St. Elizabeth-Dearborn, 600 Wilson Creek Road. Register, call 513-451-0910 or go to hoxworth.org.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Semi-Annual Veteran's Train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10 a.m.-3 p.m. at Harrison VFW Post 7570, 9160 Lawrenceburg Road, Harrison. Set up at 8 a.m. One table $15, additional tables $10 each. General admission $5, children under 12 free. Barbecue and other sandwiches and drinks are available for purchase. Call Ralph Jackson 513-477-3733 or Bill Floyd 513-293-4508.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Fast Friend Live Podcast Taping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live recording of Fast Friends with Logan Cummins will feature Ted Starsiak of TV show "Good Bones" 9:30-11 p.m. at Great Crescent Brewery, 315 Importing St., Aurora. Starsiak is the assistant project manage for 2 Chicks and a Hammer company from Indianapolis.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Mother's Day Brunch at the Mansion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Hillforest hosting a brunch at 11 a.m., 213 Fifth St. Reservations required. Call 812-926-0087.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Anniversary Celebrations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businesses Second Time Around, Krypto's Comix, Plug's Sweet Tooth and Uncle Steel's Brews, all on Second Street celebrating from 10 a.m.-5 p.m. Photos with pony, stuffing station, free hot dogs, free comic book day, and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Craft Vendor Event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10 a.m.-3 p.m. at Harrison VFW Post 7570, 9160 Lawrenceburg Road, Harrison. 10-foot by 10-foot 10 space is $10. Bring own setup. Food and drinks available for purchase. Coordinator Fay Belew, </w:t>
      </w:r>
      <w:hyperlink r:id="rId971" w:history="1">
        <w:r>
          <w:rPr>
            <w:rFonts w:ascii="arial" w:eastAsia="arial" w:hAnsi="arial" w:cs="arial"/>
            <w:i/>
            <w:color w:val="0077CC"/>
            <w:sz w:val="20"/>
            <w:u w:val="single"/>
            <w:shd w:val="clear" w:color="auto" w:fill="FFFFFF"/>
            <w:lang w:val="en-US" w:eastAsia="en-US" w:bidi="ar-SA"/>
          </w:rPr>
          <w:t>faedle@hotmail.com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May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Legion Post 452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Euchre Tournament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euchre tournament will be held at American Legion, Post 452, New Alsace.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Doors open at noon and games start at 1 p.m. Entry fee is $5, with cash payout to the four highest scores. Refreshments available for purchase. Questions call: 812-623-3695. Tournaments held monthly.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May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Wine Walk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Main Street is having a wine walk from 5:30-8:30 p.m. Tickets are $10 with proceeds donated to Breast Cancer Awareness. Complimentary flower crowns will be given to first 200 people at the door. Ticket holders are eligible to purchase raffle tickets for prizes. For tickets and more info, go to downtownlawrenceburg.com.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May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Wine(d) and Dine(d)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Wine(d) and Dine(d) in Downtown Aurora form 5-9 p.m. Pickup participant card at Main Street Aurora, 231 Main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Movie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Aurora Lions Club summer outdoor movie "Harry Potter and the Sorcerer's Stone" at 9 p.m. in the Lions Club parking lot on Main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May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Dillsboro Jazz Festival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Mandy Gaines, the Cincinnati Contemporary Jazz Orchestra and the Mambo Combo from 3-10 p.m. The festival includes the Bank Street Art Fair from noon-5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Fighting Championships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Lawrenceburg Event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Fighting Championships is a combat sports company that promotes mixed martial arts, boxing and kickboxing events. Event center is at 91 Walnut 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June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Eighth annual Lauren's Burg Hill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5-mile run and 5K run/walk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races start in downtown Lawrenceburg and end at the 22-yard line of Tiger Stadium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Registration for the 5-mile and 5K races is until Thursday, June 16 at 7:22 p.m. Pre-registration cost is $30 and includes a T-shirt if you register before June 11, or the mailed entry is postmarked by June 9. Race day registration to $40 and still includes a T-shirt, while supply lasts.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 don't want to run or walk, a sleep-in option is $22.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 go to </w:t>
      </w:r>
      <w:hyperlink r:id="rId972" w:history="1">
        <w:r>
          <w:rPr>
            <w:rFonts w:ascii="arial" w:eastAsia="arial" w:hAnsi="arial" w:cs="arial"/>
            <w:i/>
            <w:color w:val="0077CC"/>
            <w:sz w:val="20"/>
            <w:u w:val="single"/>
            <w:shd w:val="clear" w:color="auto" w:fill="FFFFFF"/>
            <w:lang w:val="en-US" w:eastAsia="en-US" w:bidi="ar-SA"/>
          </w:rPr>
          <w:t>www.stuartroadracing.com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June 25,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June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Miamitown Pet Palooza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Pamper, play and parade with your pet at the palooza at Simmonds Family Dog Park 8715 Hamilton-Cleves Road. There will be a pet adoption drive, a pet fashion show and a pet talent show, along with crafters and vendors, artists, educational lectures, food trucks and pet-related items. Free parking and admission.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July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A Vet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Military vehicles will be on display, drink specials for veterans, Momma Nae's Food Truck from 1-5 p.m. at Harrison VFW Post 7570, 9160 Lawrenceburg Road, Harrison. DJ Carole at 2 p.m. Salute to Veterans at 3 p.m. Live music with Stagger Lee at 8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July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July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July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Ride for YES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the Infamous Few Charity Riders in raising money to support the YES Home in a ride for motorcycles, jeeps and side-by-sides. Start and finish at the American Legion in Milan, with a separate route planned for jeep and side-by-sides. Registration is 9:30-11 a.m., leave at 11 a.m., kickstands up at noon. There will be food and live music at 4:30 p.m. Donation is $20 per vehicle and $5 per passenger.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Aug.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Aug.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Junk in the Trunk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Market on 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Rising Sun from 9 a.m.-3 p.m. rain or shine. Booths will be set up selling items. Looking for vendors. For more info, call Rising Sun Main Street at 812-438-2750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Sept.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Oct.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Favorite Breakfast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Served 8 a.m.-noon at the Harrison VFW Post 7570, 9160 Lawrenceburg, Road. Biscuits and gravy, pancakes, eggs made to order, hash browns, bacon, sausage, and ham. $10. Call 513-367-6633.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Aug.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 Series at Miami Whitewater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 your skills in Great Parks' most popular fishing tournament beginning at 1 p.m. Teams fish for a five-bass limit. The top 20 anglers in the point standings will qualify for the Series Championship. The overall points leader will be crowned Angler of the Year. Registration one hour before the tournament at the park's boathouse. Cost is $70 per team. Other dates are May 28 and Aug.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7"/>
          <w:headerReference w:type="default" r:id="rId988"/>
          <w:footerReference w:type="even" r:id="rId989"/>
          <w:footerReference w:type="default" r:id="rId990"/>
          <w:headerReference w:type="first" r:id="rId991"/>
          <w:footerReference w:type="first" r:id="rId99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3" w:history="1">
        <w:r>
          <w:rPr>
            <w:rFonts w:ascii="arial" w:eastAsia="arial" w:hAnsi="arial" w:cs="arial"/>
            <w:b/>
            <w:bCs/>
            <w:i/>
            <w:color w:val="0077CC"/>
            <w:kern w:val="32"/>
            <w:sz w:val="28"/>
            <w:szCs w:val="32"/>
            <w:u w:val="single"/>
            <w:shd w:val="clear" w:color="auto" w:fill="FFFFFF"/>
            <w:lang w:val="en-US" w:eastAsia="en-US" w:bidi="ar-SA"/>
          </w:rPr>
          <w:t>Something in the water: Tuross residents spot mysterious critters in Coila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Bay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Maeve Bannister</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Tuross residents noticed some new additions to Coila Lake this week, with hundreds of what many assumed to be sea slugs making themselves comfortable in the still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 and Atlas of Life chair Libby Hepburn said the critters were in fact Aplysia Juliana, more commonly known as sea 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delightful creatures and we occasionally get a mass of them together if the conditions are right,"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they are in Coila Lake just now, and that's why there's so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creatures typically liked estuaries and lakes, particularly as the water started to warm up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tend to like still or slow moving water and that tends to get quite warm in the summer when the sun hits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"Coila Lake must be a particularly good place so there are lots and lots of them which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Severe thunderstorm warning for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hares can range in size with species growing less than two centimetres, to large species which can reach more than 70 centimetres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attractive looking creatures only tended to live for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interesting things when they mate, and form long chains in big groups,"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water is getting warmer they'll be looking to mate and people should see long strings of eggs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Daylight saving begins this weekend so wind your clocks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Hepburn urged anyone who spotted a sea slug to submit their photos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a global citizen science database which helps scientists find and use biodiversity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currently no records of these species in Coila Lake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find out more about the sea slugs of the South Coast, visit the Atlas of Life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UTM DOCUMENTS FLORA AND FAUNA ON CAMPUS FOR SUSTAINABLE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Malaysia General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Pertubuhan Berita Nasional Malaysia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JOHOR BAHRU Oct 8</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Universiti Teknologi Malaysia (UTM) will continue efforts to document the flora and fauna found on its campus in an effort to expressits commitment towards supporting the Sustainable Development Goals (SDG).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UTM, in a statement today, said various programmes had been drafted to cultivate a sense oflove for the environment for the sake of the sustainability of future generations, in line with one of the core values of UTM, namely,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documentation programme included theUTM Biodiversity Platformaimed at producing community scientists who would contribute photographsof flora and fauna to the UTM Living Labthrough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application.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photographsuploaded will be used as an urban biodiversity inventory through the UTM Biodiversity database at the link </w:t>
      </w:r>
      <w:hyperlink r:id="rId1001" w:history="1">
        <w:r>
          <w:rPr>
            <w:rFonts w:ascii="arial" w:eastAsia="arial" w:hAnsi="arial" w:cs="arial"/>
            <w:i/>
            <w:color w:val="0077CC"/>
            <w:sz w:val="20"/>
            <w:u w:val="single"/>
            <w:shd w:val="clear" w:color="auto" w:fill="FFFFFF"/>
            <w:lang w:val="en-US" w:eastAsia="en-US" w:bidi="ar-SA"/>
          </w:rPr>
          <w:t>https://www.</w:t>
        </w:r>
      </w:hyperlink>
      <w:hyperlink r:id="rId1001" w:history="1">
        <w:r>
          <w:rPr>
            <w:rFonts w:ascii="arial" w:eastAsia="arial" w:hAnsi="arial" w:cs="arial"/>
            <w:b/>
            <w:i/>
            <w:color w:val="0077CC"/>
            <w:sz w:val="20"/>
            <w:u w:val="single"/>
            <w:shd w:val="clear" w:color="auto" w:fill="FFFFFF"/>
            <w:lang w:val="en-US" w:eastAsia="en-US" w:bidi="ar-SA"/>
          </w:rPr>
          <w:t>inaturalist</w:t>
        </w:r>
      </w:hyperlink>
      <w:hyperlink r:id="rId1001" w:history="1">
        <w:r>
          <w:rPr>
            <w:rFonts w:ascii="arial" w:eastAsia="arial" w:hAnsi="arial" w:cs="arial"/>
            <w:i/>
            <w:color w:val="0077CC"/>
            <w:sz w:val="20"/>
            <w:u w:val="single"/>
            <w:shd w:val="clear" w:color="auto" w:fill="FFFFFF"/>
            <w:lang w:val="en-US" w:eastAsia="en-US" w:bidi="ar-SA"/>
          </w:rPr>
          <w:t>.org/projects/utm-biodiversity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"Whatsinteresting is thatall the data on flora and fauna is accessible worldwide, especially involving mapping ofthe UTM campus itself,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UTM hopesthe photographs can be used as a benchmark for the well-being of existing species and, thus encourage the study of the eco-system and bring the communities closer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future, consumers will be able to see for themselves various species available at UTM, which could alsopotentially turn the university intoan edu-tourism campus,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would be run in synergy between the Faculty of Built Environment and Surveys senior lecturers Prof Dr Rafee Majid andDr Ak Mohd Rafiq Ak Matusin with the UTM Sustainable Centre in providing inventory data which would helpin theimplementation of environmental conservation and preservation on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Rafee, in the same statement, said that all the uploaded photographs of the flora and fauna would be stored in the UTM Biodiversity website based on the location found and theycould be used for numerous purposes, including academic and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TAG: UTM, flora andfauna, photographs, UTM Biodiversity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Master Naturalist Program offering spring classes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Almanac (Washington, Pennsylvania)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Ogden Newspapers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Karen Mansfield Staff writer kmansfield@observerreporter.com</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Canton Township resident Jean Bear has long been interested in the natural world around her - a fascination that dates back to the first Earth Day on April 22, 1970.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put me in the mindset to be aware of the natural environment and what is going on with it," said Bear.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50 years later, Bear remains a steward for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past 20 years, Bear has volunteered for the Upper Chartiers Creek Watershed Association, an organization whose members work to protect the portion of the creek that runs through Washington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Bear was a graduate of the inaugural class of the Pennsylvania Master Naturalist Program that was held in Washington County in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Pennsylvania Master Naturalist Program is busy planning 2022's spring training course in Washington County, and is looking for nature enthusiasts to join their ranks.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interested in becoming a master naturalist can sign up for the 11-week training course, the first step in becoming certified in the Master Naturalist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Sessions will be held Thursdays from April 7 to June 23. Additionally, four field sessions will be held Saturdays.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nice to learn more about nature, and to have a chance to share what I already knew with other people. It was a great way to meet other people with similar interests," said Bear.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become certified as a master naturalist, trainees also must complete 30 hours of community service and eight hours of continuing education during their first year in the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maintain their status each year, master naturalists complete 20 hours of volunteer service and 12 hours of continuing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some people might be a little intimidated, or think that you have to learn all this stuff," Bear said. "You don't have to learn it as much as you become aware of it, and what resources are available if you want to know more about it. There aren't any tests."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Susie Moffett, program coordinator for the Southwest region of the PA Master Naturalist Program, said the program aims to develop volunteers who will offer education, outreach, and service that will benefit the natural areas in their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great opportunity for people to spend time with other nature enthusiasts, and to connect with people or organizations in their local community who are excited and motivated to make a difference in their community," said Moffett. "There is a lot of interest from the community in doing projects, big or small, to improve their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Service projects have ranged from habitat restoration and native plantings, to organizing nature walks, producing interpretative displays and publications on natural history, to water quality monitoring and supporting the natural resource conservation efforts of partnering organizations.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Bear's fledgling class included 11 people, and 10 people participated in the most recent training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them were Byron and Jean Black, who live on a 90-acre farm in Canton Township, and are neighbors with Bear.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started out helping Jean doing water quality testing, looking for the little critters we could find in the water, which are indicators about the health of the watershed. She told us about the Master Naturalist Program, and we're hooked," said Byron Black. "We had a chance to do this program and it's been wonderful. We've learned so much, and I have had a chance to meet a lot of folks who are also working to try and help make things a little bit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Blacks are working to restore their farm, Chestnut Farm, to its natural state and to make it environmentally friendly - removing invasive species, planting nearly 500 trees to date, installing solar panels, documenting species (using an app called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the couple has recorded more than 530 items on their property), participating in the Appalachian Bat Count (which helps provide information on bat population trends), and hosting visiting groups to their property.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to just really pay attention to what's going on and learn more about what we can do to be better custodians to try to help things out," said Black. "We're not experts on anything, by a long shot, it's just been a lot of fun, and we're learning a lot."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Naturalist program, Bear pointed out, is for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lot of people in the cities who don't get the chance to go out and enjoy nature. Anyone can get out to enjoy nature - it can do a lot, such as reduce stress," said Bear. "Everyone can benefit from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Washington County classes, coordinated by Washington County Conservation District, will be held each Thursday from 6 p.m. to 8:30 p.m. from April 7 to June 23, with four field sessions held on Saturdays (April 23, May 7, May 21 and June 11). For more information, visit pamasternaturalist.org, and search for training courses in the "Become a Master Naturalist" section.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49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Katherine Mansfield/Observer-Reporter Byron Black, left, and his wife, Jean, far right, along with neighbor Jean Bear, visit the bee hives the Black have established on their 90-acre farm in Washington County. Byron Black said as many as 70,000 bees occupy the two hives. The three are Pennsylvania Master Naturalists. Katherine Mansfield/Observer-Reporter Katherine Mansfield/Observer-Reporter The fungus on this tree is one of more than 530 species, ranging from plants to insects and animals, that Byron and Jean Black, Pennsylvania Master Naturalists, have identified on their farm, aided by an app called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Katherine Mansfield/Observer-Reporter Courtesy of Byron Black Members of the 2020 graduating class of the Pennsylvania Master Naturalist program, from left, are Byron Black, Chuck Nagy, Jeanine Hayes, Jean Black, Kristene Shaw, Linda Lutes, Roger Shaw, Jeanine Ging, and Lisa DeSaw. Courtesy of Byron Black Katherine Mansfield/Observer-Reporter Byron and Jean Black, their good friend Jean Baer and Winnie, the Black's energetic four-legged friend, take a walk on the Blacks' 90-acre farm. The couple, who recently graduated from the PA Master Naturalist Program, has planted more than 400 trees on the property in an attempt to revitalize and diversify life on their land. Katherine Mansfield/Observer-Reporter Katherine Mansfield/Observer-Reporter Solar panels stand grandly at the top of a hill on Byron and Jean's property. Jean Black said despite southwestern Pennsylvania's notriously gray days, the couple is able to power their home exclusively on renewable energy - with energy to spare, which goes back into the grid. Katherine Mansfield/Observer-Reporter Katherine Mansfield/Observer-Reporter Byron and Jean Black in front of the solar panels that power their home in Canton Township. The Blacks, Pennsylvania Master Naturalists, installed about five dozen solar panels. Katherine Mansfield/Observer-Reporter Katherine Mansfield/Observer-Reporter At the Blacks, even milk jugs find new purpose through recycling. The couple fills jugs with water and uses that water to feed the hundreds of trees they have hand-planted on their grounds. Katherine Mansfield/Observer-Reporter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9"/>
          <w:headerReference w:type="default" r:id="rId1010"/>
          <w:footerReference w:type="even" r:id="rId1011"/>
          <w:footerReference w:type="default" r:id="rId1012"/>
          <w:headerReference w:type="first" r:id="rId1013"/>
          <w:footerReference w:type="first" r:id="rId101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5" w:history="1">
        <w:r>
          <w:rPr>
            <w:rFonts w:ascii="arial" w:eastAsia="arial" w:hAnsi="arial" w:cs="arial"/>
            <w:b/>
            <w:bCs/>
            <w:i/>
            <w:color w:val="0077CC"/>
            <w:kern w:val="32"/>
            <w:sz w:val="28"/>
            <w:szCs w:val="32"/>
            <w:u w:val="single"/>
            <w:shd w:val="clear" w:color="auto" w:fill="FFFFFF"/>
            <w:lang w:val="en-US" w:eastAsia="en-US" w:bidi="ar-SA"/>
          </w:rPr>
          <w:t>On the hunt for nature's riches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Advertiser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CLARE PEDDIE</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a walk on the wild side, find your inner adventurer and get wrapped up in the web of life during the 10-day Nature Festival, which begins this weekend. There's plenty of fun for families during these spring school holidays, writes CLARE PEDDIE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BELAIR National Park is teeming with life and today, scientists are inviting families and friends to join them on a Wildlife Treasure Hunt September 26as part of the Nature Festival, during Biodiversity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the hunt is ecologist Seamus Doherty, co-founder and vice-president of Ferox australis, which is Latin for "wild of the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not-for-profit organisation exists to educate and engage the public in the natural world, using the tools of citizen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increasing awareness among the community is the first step in protecting our environment," Mr Doherty said. To compete in the hunt at Belair National Park, book a $10 ticket through the festival website and find as many species as you can within the allocated time,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record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for Android or IOS and join the project "Wildlife Treasure Hunt" before the event.) Some creatures will be "quite easy" to find, such as a magpie, koala or native orchid, while others will be more challenging, such as the echidna, and worth more points in the contest.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organisers will be available to assist where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outdoor event where people will be going off and guiding themselves around, we'll be there for support," Mr Doherty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Wildlife Treasure Hunt is at Belair National Park from 9am to noon today. Tickets $10 plus park entry 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WONDROUS WILDLIFE INTERACTIVE ADVERTISER.COM.AU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6"/>
          <w:headerReference w:type="default" r:id="rId1017"/>
          <w:footerReference w:type="even" r:id="rId1018"/>
          <w:footerReference w:type="default" r:id="rId1019"/>
          <w:headerReference w:type="first" r:id="rId1020"/>
          <w:footerReference w:type="first" r:id="rId102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2" w:history="1">
        <w:r>
          <w:rPr>
            <w:rFonts w:ascii="arial" w:eastAsia="arial" w:hAnsi="arial" w:cs="arial"/>
            <w:b/>
            <w:bCs/>
            <w:i/>
            <w:color w:val="0077CC"/>
            <w:kern w:val="32"/>
            <w:sz w:val="28"/>
            <w:szCs w:val="32"/>
            <w:u w:val="single"/>
            <w:shd w:val="clear" w:color="auto" w:fill="FFFFFF"/>
            <w:lang w:val="en-US" w:eastAsia="en-US" w:bidi="ar-SA"/>
          </w:rPr>
          <w:t>Buckhorn: Discovering the beauty of birds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Peterborough Examiner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Peterborough Examiner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Marlys Kerkman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is for the birds. People invest in bird feeders that are guaranteed not to turn into squirrel feeders. Bird feed is at the top of many grocery lists. Some make homemade bird suet. And then we watch. You may have a notebook to keep track of your sightings or pictures of what has been at your feeder.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Christmas Bird Count is a popular platform for many. It is a single day between Dec. 14 and Jan. 5. Counts are carried out within a 24 kilometre diameter circle that stays the same from year to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platforms include Project Feeder Watch, Marsh Monitoring program, Loon Watch, iNaturaist and eBird. With Project Feeder Watch you don't even need a feeder. All you need is an area with plantings, habitat, water or food that attracts birds. It is a November-April survey of birds that visit backyards, nature centers, community areas, and other locales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LoonWatch program supports North American conservation efforts by working with loon conservation organizations across the United States and Canada.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joint initiative of the California Academy of Sciences and National Geographic.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Avid bird enthusiasts in the Buckhorn area, Jason Smyrlis and his father Lou, are fans of the eBird platform. When walking through the Rouge Valley one late spring day some 30 years ago Lou heard beautiful calls, saw spring flowers and realized that he could not identify any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started looking at field guides and driving to birding sites. Now his back door invites him to a wetland. His son on the other hand got into birding a little bit earlier. As Jason who is now in his 20s says it, "I was pretty young, grade 5 maybe, found a bird book and thought it was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they see a bird they may submit it to eBird. On eBird are sightings from the whole world. While both say that winter is a barren time for sightings they agree that early morning is the best time having recently been at the John Earle Chase Park at 6 a.m. Sunset is good especially in the spring but they are less active than at sunrise.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unusual sighting for Lou was an American Bittern. First spotted in the Everglades he didn't think his marsh here was big enough to attract them. As well he has had multiple sightings of a Least Bittern which is very secretive and well camouflaged.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Jason spotted a Great Egret, a wading bird resembling a heron but white, on a Monday in April of 2017. An unusual sighting he recorded it on eBird. A pair of sandhill cranes feeding in the mud flats and producing their low basal sound was a worthy eBird posting for Lou as well as a pair of trumpeter swans.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is a term that both Smyrlises use. Scientists can only be in so many places. Citizens can provide a great deal of data. As part of Jason's studies he conducted a community based research project with Haliburton Land Trust in 2020 which focused on how to monitor certain types of birds - barred owl, whip-poor-will, wood thrush, wood duck, and American bittern. After reading literature he found that call surveys, use of binoculars, watching and listening were traditional ways of monitoring these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there is Smyrlis the Elder who sleeps outside so that he can be on the spot when specific calls start happening, taking notes as to who is calling first and then sharing all this information including time of day and geography of the area with the rest of the world. Birding and technology work together all four seasons of the year.</w:t>
      </w:r>
    </w:p>
    <w:p>
      <w:pPr>
        <w:keepNext w:val="0"/>
        <w:spacing w:before="240" w:after="0" w:line="260" w:lineRule="atLeast"/>
        <w:ind w:left="0" w:right="0" w:firstLine="0"/>
        <w:jc w:val="both"/>
        <w:rPr>
          <w:lang w:val="en-US" w:eastAsia="en-US" w:bidi="ar-SA"/>
        </w:rPr>
      </w:pPr>
      <w:hyperlink r:id="rId1023" w:history="1">
        <w:r>
          <w:rPr>
            <w:rFonts w:ascii="arial" w:eastAsia="arial" w:hAnsi="arial" w:cs="arial"/>
            <w:i/>
            <w:color w:val="0077CC"/>
            <w:sz w:val="20"/>
            <w:u w:val="single"/>
            <w:shd w:val="clear" w:color="auto" w:fill="FFFFFF"/>
            <w:lang w:val="en-US" w:eastAsia="en-US" w:bidi="ar-SA"/>
          </w:rPr>
          <w:t>kerkmam@gmail.com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4"/>
          <w:headerReference w:type="default" r:id="rId1025"/>
          <w:footerReference w:type="even" r:id="rId1026"/>
          <w:footerReference w:type="default" r:id="rId1027"/>
          <w:headerReference w:type="first" r:id="rId1028"/>
          <w:footerReference w:type="first" r:id="rId102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0" w:history="1">
        <w:r>
          <w:rPr>
            <w:rFonts w:ascii="arial" w:eastAsia="arial" w:hAnsi="arial" w:cs="arial"/>
            <w:b/>
            <w:bCs/>
            <w:i/>
            <w:color w:val="0077CC"/>
            <w:kern w:val="32"/>
            <w:sz w:val="28"/>
            <w:szCs w:val="32"/>
            <w:u w:val="single"/>
            <w:shd w:val="clear" w:color="auto" w:fill="FFFFFF"/>
            <w:lang w:val="en-US" w:eastAsia="en-US" w:bidi="ar-SA"/>
          </w:rPr>
          <w:t>Something in the water: Tuross residents spot mysterious critters in Coila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Eurobodalla Shire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Maeve Bannister</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Tuross residents noticed some new additions to Coila Lake this week, with hundreds of what many assumed to be sea slugs making themselves comfortable in the still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 and Atlas of Life chair Libby Hepburn said the critters were in fact Aplysia Juliana, more commonly known as sea 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delightful creatures and we occasionally get a mass of them together if the conditions are right,"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they are in Coila Lake just now, and that's why there's so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creatures typically liked estuaries and lakes, particularly as the water started to warm up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tend to like still or slow moving water and that tends to get quite warm in the summer when the sun hits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"Coila Lake must be a particularly good place so there are lots and lots of them which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Severe thunderstorm warning for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hares can range in size with species growing less than two centimetres, to large species which can reach more than 70 centimetres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attractive looking creatures only tended to live for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interesting things when they mate, and form long chains in big groups,"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water is getting warmer they'll be looking to mate and people should see long strings of eggs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Daylight saving begins this weekend so wind your clocks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Hepburn urged anyone who spotted a sea slug to submit their photos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a global citizen science database which helps scientists find and use biodiversity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currently no records of these species in Coila Lake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find out more about the sea slugs of the South Coast, visit the Atlas of Life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1"/>
          <w:headerReference w:type="default" r:id="rId1032"/>
          <w:footerReference w:type="even" r:id="rId1033"/>
          <w:footerReference w:type="default" r:id="rId1034"/>
          <w:headerReference w:type="first" r:id="rId1035"/>
          <w:footerReference w:type="first" r:id="rId103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7" w:history="1">
        <w:r>
          <w:rPr>
            <w:rFonts w:ascii="arial" w:eastAsia="arial" w:hAnsi="arial" w:cs="arial"/>
            <w:b/>
            <w:bCs/>
            <w:i/>
            <w:color w:val="0077CC"/>
            <w:kern w:val="32"/>
            <w:sz w:val="28"/>
            <w:szCs w:val="32"/>
            <w:u w:val="single"/>
            <w:shd w:val="clear" w:color="auto" w:fill="FFFFFF"/>
            <w:lang w:val="en-US" w:eastAsia="en-US" w:bidi="ar-SA"/>
          </w:rPr>
          <w:t>Something in the water: Tuross residents spot strange critters in Coila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Moruya Examiner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Maeve Bannister</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Tuross residents noticed some new additions to Coila Lake this week, with hundreds of what many assumed to be sea slugs making themselves comfortable in the still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 and Atlas of Life chair Libby Hepburn said the critters were in fact Aplysia Juliana, more commonly known as sea 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delightful creatures and we occasionally get a mass of them together if the conditions are right,"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they are in Coila Lake just now, and that's why there's so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creatures typically liked estuaries and lakes, particularly as the water started to warm up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tend to like still or slow moving water and that tends to get quite warm in the summer when the sun hits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"Coila Lake must be a particularly good place so there are lots and lots of them which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Severe thunderstorm warning for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hares can range in size from species growing less than two centimetres, to large species which can reach more than 70 centimetres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attractive looking creatures only tended to live for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interesting things when they mate, and form long chains in big groups,"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water is getting warmer they'll be looking to mate and people should see long strings of eggs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Daylight saving begins this weekend so wind your clocks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Hepburn urged anyone who spotted a sea slug to submit their photos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a global citizen science database which helps scientists find and use biodiversity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currently no records of these species in Coila Lake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find out more about the sea slugs of the South Coast, visit the Atlas of Life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A bird considered a 'mega-rarity' was spotted in the Bay Area. Where did it come from?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 Francisco Chronicle: Web Edition Articles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Hearst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Amanda Bartlett</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 Area birders are aflutter over the recent sighting of a rare species of turtle dove only spotted on two previous occasions in the state of California, according to reports in the Mercury News and Palo Alto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lost animal, identified as an oriental turtle dove, was first observed in a residential Palo Alto neighborhood last Sunday. It quickly garnered crowds of hundreds of bird-watchers from all over the country who learned of the news through eBird  an online database not unlike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where the sighting was posted  and flew to the Bay Area to catch a glimpse of the creature themselves.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bird was described as "larger and plumper" than the nearby mourning doves perched in a cedar tree around Greer Road and Maddux Drive. Oriental turtle doves also have a distinctive patch of black-and-white stripes on their necks rather than solid gray plumage and ruby red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Wildlife biologist Andrew Bradshaw said he first spotted the bird a few days earlier in his yard, where it was hanging out with a flock of its dove counterparts under his bird feeder.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"Unless it shows up at the house of someone who's going to recognize it, you'd never know it's special," Bradshaw told the Mercury News. "I knew this was something different."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Matthew Dodder, executive director of the Santa Clara Valley Audubon Society, described the sighting to Palo Alto Online as "exceedingly rare." He believes the bird may have traveled north from its breeding range instead of south, which he said is "a common phenomenon with Asian vagrant species" described as mirror misorientation.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only the third time it has been seen in California. It is considered a 'mega-rarity' with only a handful of reports from anywhere in North America," Dodder told the outlet.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sighting of the species in California occurred in Death Valley in Oct. 1988, while another dove was later spotted in Bolinas in Dec. 2002, Pacifica ornithologist Joseph Moran told SFGATE. He noted six other recorded sightings of oriental turtle doves in Alaska, explaining that ships may have aided in some of the birds' long journeys.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 pattern of occurrence of wild birds migrating down the West Coast,"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oriental turtle dove has six subspecies, two of which are migratory, and they range from parts of East Asia to India and Kazakhstan, with other sightings recorded in Sweden and Norway. Moran identified the bird discovered in Palo Alto as "the widespread East Asian nominate race," which he explained is usually paler in color than other subspecies and is among one of the migratory birds. The tip of its tail is gray rather than white, and the overlapping feathers on its wings are pale gray, not rusty.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Moran also determined the bird was an adult because juvenile oriental turtle doves do not develop their distinctive black-and-white neck patches until they are fully grown.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remains unclear, however, is how the bird got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Sometimes non-native bird species become established and develop functioning populations, said Glenn Phillips, executive director of the Golden Gate Audubon Society. For example, he noted a wayward rock sandpiper that made its way to Heron's Head Park in San Francisco three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time it was sighted, it was unusual," he said. "Now it's here every winter and doing just fine."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rustic bunting, which is native to parts of Korea and Japan, was also seen in Golden Gate Park for a number of months in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"Anytime you see something new, it's exciting," Phillips said. "When you're birding in your patch  that's what we call the place where you bird often and are familiar with the usual suspects and look forward to seeing your regular bird friends  to have a newcomer is always exciting. It challenges your thinking. 'How do I know what I'm seeing?' That's one of the secret pleasures of birding, knowing you've seen something different and knowing how to identify it. That's a very emotional moment for many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Mercury News described the sighting of the bird as "a symbol of hope," given the serendipity of the encounter and how it was discovered by an ecologist who knew what he was looking at. But Phillips said the sighting of the solo bird could also be somewhat troublesome.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it's out of range, it might not be able to find its mate," he said. "But sometimes it's a sign that ranges are changing and birds are doing different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way the origin of the bird could be proven is if someone came forward and claimed it as a pet, Phillips said, adding that some DNA tests, albeit costly, allow scientists to determine where a bird was living by sampling its feathers.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it's here now, and it's alone, it's unlikely to spawn a new population," he said. "I think the best thing we can do now is enjoy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Editor's note: An earlier version of this story stated the bird may be an escaped captive pet. Glenn Phillips has since clarified with SFGATE that this is unlikely, given new information he learned after the story's initial publication.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5"/>
          <w:headerReference w:type="default" r:id="rId1046"/>
          <w:footerReference w:type="even" r:id="rId1047"/>
          <w:footerReference w:type="default" r:id="rId1048"/>
          <w:headerReference w:type="first" r:id="rId1049"/>
          <w:footerReference w:type="first" r:id="rId105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1" w:history="1">
        <w:r>
          <w:rPr>
            <w:rFonts w:ascii="arial" w:eastAsia="arial" w:hAnsi="arial" w:cs="arial"/>
            <w:b/>
            <w:bCs/>
            <w:i/>
            <w:color w:val="0077CC"/>
            <w:kern w:val="32"/>
            <w:sz w:val="28"/>
            <w:szCs w:val="32"/>
            <w:u w:val="single"/>
            <w:shd w:val="clear" w:color="auto" w:fill="FFFFFF"/>
            <w:lang w:val="en-US" w:eastAsia="en-US" w:bidi="ar-SA"/>
          </w:rPr>
          <w:t>Something in the water: Tuross residents spot strange critters in Coila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Eurobodalla Shire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Maeve Bannister</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Tuross residents noticed some new additions to Coila Lake this week, with hundreds of what many assumed to be sea slugs making themselves comfortable in the still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 and Atlas of Life chair Libby Hepburn said the critters were in fact Aplysia Juliana, more commonly known as sea 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delightful creatures and we occasionally get a mass of them together if the conditions are right,"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they are in Coila Lake just now, and that's why there's so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creatures typically liked estuaries and lakes, particularly as the water started to warm up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tend to like still or slow moving water and that tends to get quite warm in the summer when the sun hits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"Coila Lake must be a particularly good place so there are lots and lots of them which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Severe thunderstorm warning for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hares can range in size from species growing less than two centimetres, to large species which can reach more than 70 centimetres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attractive looking creatures only tended to live for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interesting things when they mate, and form long chains in big groups,"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water is getting warmer they'll be looking to mate and people should see long strings of eggs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Daylight saving begins this weekend so wind your clocks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Hepburn urged anyone who spotted a sea slug to submit their photos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a global citizen science database which helps scientists find and use biodiversity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currently no records of these species in Coila Lake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find out more about the sea slugs of the South Coast, visit the Atlas of Life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2"/>
          <w:headerReference w:type="default" r:id="rId1053"/>
          <w:footerReference w:type="even" r:id="rId1054"/>
          <w:footerReference w:type="default" r:id="rId1055"/>
          <w:headerReference w:type="first" r:id="rId1056"/>
          <w:footerReference w:type="first" r:id="rId105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8" w:history="1">
        <w:r>
          <w:rPr>
            <w:rFonts w:ascii="arial" w:eastAsia="arial" w:hAnsi="arial" w:cs="arial"/>
            <w:b/>
            <w:bCs/>
            <w:i/>
            <w:color w:val="0077CC"/>
            <w:kern w:val="32"/>
            <w:sz w:val="28"/>
            <w:szCs w:val="32"/>
            <w:u w:val="single"/>
            <w:shd w:val="clear" w:color="auto" w:fill="FFFFFF"/>
            <w:lang w:val="en-US" w:eastAsia="en-US" w:bidi="ar-SA"/>
          </w:rPr>
          <w:t>The earth likely holds more than 9,000 undiscovered tree species; and they are in danger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Down To Earth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Down To Earth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8 -- Undiscovered tree species are more likely to be present in in tropical and subtropical dry forests, which are threatened by 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Baobab trees in Madagascar. Photo: iStock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9,200 tree species around the world are still awaiting discovery, according to estimates from a new study . The overall global tally of known and unknown tree species could be nearly 73,000.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Roughly 43 per cent of all tree species can be found in South America, followed by Eurasia (22 per cent), Africa (16 per cent), North America (15 per cent) and Oceania (11 per cent), according to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2017 study had estimated that the earth has 60,065 species of trees. Most were concentrated in Brazil, Colombia and Indonesia, it had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Missing the woods: 18% of India's 2,603 tree species threatened with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study "estimated how many species are not yet known (undiscovered). No one had tried to do that before," Peter Reich, a forest ecologist at the University of Michigan, United States, told Down To Earth . He collaborated with 150 scientists across the globe for this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 species are threatened due to deforestation, the spread of invasive pests and diseases and climate change. About 30 per cent of tree species are threatened with extinction and at least 142 tree species have been wiped out, according to The Global Tree Assessment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"Understanding the value of (tree) diversity requires us to know what is there in the first place before we lose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draws from the ground-sourced data present in two datasets: the Global Forest Biodiversity Initiative and TreeChange.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data showed that 64,088 known tree species exist on earth. "Counting the number of tree species worldwide is like a puzzle with pieces spread all over the world," Jingjing Liang of Purdue University, US and coordinator of the Global Forest Biodiversity Initiative,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speculated that the data could be hiding information on the yet-to-be-discovered tree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calculated the number of undiscovered tree species worldwide by combining the datasets with statistical tools. Artificial intelligence and supercomputers helped scientists analyse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method suggested that 9,186 species of trees were awaiting discovery. Of this, 3,926 might be in South America, 2,485 in North America, 2,193 in Eurasia, 1,555 in Oceania and 1,434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Human-inflicted pressures disproportionately threaten rare species. Considering that roughly 43 per cent of undiscovered species exist in South America, forest conservation is of paramount priority in the continent, Reich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patterns also stood out. For instance, tropical and subtropical moist forests roughly hosted half to two-thirds of all already known tree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undiscovered tree species were more likely to be present in high numbers in tropical and subtropical dry forests, the researchers said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 Shankar Raman, a wildlife scientist at the Nature Conservation Foundation, a non-profit, was not involved with the study. He told DTE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estimate that over 9,000 tree species are undiscovered worldwide, especially in the tropical moist and dry forest biomes, is useful though not very surprising. Biologists are still describing new tree species in these regions. Large tracts of tropical forests remain poorly surveyed or studied even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concern is that these areas are under threat from large development projects, he said. India is making way for a slew of such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government has proposed establishing a port, airport, township, and power plant in 16,610 hectares in Great Nicobar, a pristine tropical island in Andaman and Nicobar Islands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 Nicobar covers 103,870 hectares of unique and threatened tropical evergreen forest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big dams in Arunachal Pradesh and mining in places like Hasdeo Arand (a forest in Chhattisgarh) are likely to destroy these valuable forests before we even properly document their rich diversity of trees and other biodiversity," Raman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estimated to hold 2,000-2,600 species of trees, according to Raman. Conducting an analysis similar to the paper can give us an estimate of undiscovered tree species in India,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collecting data could be a challenge because it is not shared widely. However, citizen science efforts can help,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which engages non-professional scientists , has emerged as a popular means of collecting data on earth processes, ecosystems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TreeSnapis, a citizen science app in the US , has provided a platform for tree enthusiasts to connect with forest ecologists. In India, citizen science efforts such as India Biodiversity Portal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are helping scientists map species across India, Raman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more open data sharing and open access datasets to enable such vital studies to be carried out in India," Raman said. "This will enrich our science and aid in the conservation of our forests and tree diversity,"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Tropical Forests Tree Biodiversity Extinction Forests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Down to Earth. For any query with respect to this article or any other content requirement, please contact Editor at </w:t>
      </w:r>
      <w:hyperlink r:id="rId46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BioBlitz returning to Merck Forest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Manchester Journal (VT)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July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Manchester Journal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 England Newspapers, Inc., Manchester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A01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LUKE N</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ATHAN Manchester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RUPERT - Documenting the biodiversity of Merck Forest and Farmland's 3,167-acre property isn't just a job for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nonprofit is again inviting naturalists of all ages and experience levels to its property for a third annual BioBlitz - slated for July 24 and 25 from dawn to dusk - during which time participants are encouraged to document sightings of various living things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platform allows users to upload photographs of their finds, which other users can view and help to identify.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of Monday afternoon,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users have identified 866 different species at Merck Forest, according to its page on the social network. The Rupert nonprofit hopes to break the 1,000-species mark over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BIOBLITZ, Page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PAGE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Duclos, an ecologist and conservation manager for Merck Forest, said observations of what exists on the property today are important for the historical record, especially amid a changing climate, and can inform plans for future research or management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Vermont Atlas of Life, a statewide biodiversity project, also uses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so participants' observations will contribute to projects with broader geographic areas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interested in participating in BioBlitz can create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 then find the group's BioBlitz 2021 page and click "Join." Participants should also register for the event through Merck Forest's website, merckforest. org, where they must also download a liability waiver to complete.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BioBlitz participants may traverse the Merck Forest property at their own pace or participate in an array of expert- led experiences - topics include mushrooms, botany and butterflies - planned for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helping to shed light on the biodiversity of the Merck Forest property, the BioBlitz event also serves as a way to engage the public, Duclos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ecologist, I could work my life away trying to advance conservation on my own or with colleagues," but if most people don't appreciate the natural world that they're working to preserve, "my efforts are diminished," Duclos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 Ruffa, advancement director for Merck Forest, said BioBlitz represents "just a slam dunk of a mission-ready program" given the organization's goal of inspiring "curiosity, love and responsibility for natural and working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Participants don't themselves need to identify what they find and photograph, Duclos emphasized.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community, which includes experts in various fields, can take care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last year's BioBlitz, participants logged observations of plants, insects, birds, amphibians, mammals, fungi, arachnids, reptiles, mollusks and fish, according to a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five most observed species to date at Merck Forest, according to its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page, in descending order, are the green frog, garlic mustard, the eastern newt, the spotted salamander and the striped maple.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about visiting Merck Forest and Farmland Center is available on its website, merckforest.org.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Luke Nathan can be reached at lnathan @benningtonbanner.com.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PROVIDED BY MERCK FORESTAND FARMLAND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Merck Forest and Farmland Center is hosting its third annual BioBlitz this weekend, July 24 and 25.</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1" style="position:absolute;z-index:2518579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Merck Forest will again host a BioBlitz this weekend. PHOTO PROVIDED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66"/>
          <w:headerReference w:type="default" r:id="rId1067"/>
          <w:footerReference w:type="even" r:id="rId1068"/>
          <w:footerReference w:type="default" r:id="rId1069"/>
          <w:headerReference w:type="first" r:id="rId1070"/>
          <w:footerReference w:type="first" r:id="rId107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2" w:name="Bookmark_97"/>
      <w:bookmarkEnd w:id="192"/>
    </w:p>
    <w:p>
      <w:pPr>
        <w:rPr>
          <w:rFonts w:ascii="arial" w:eastAsia="arial" w:hAnsi="arial" w:cs="arial"/>
          <w:sz w:val="20"/>
          <w:lang w:val="en-US" w:eastAsia="en-US" w:bidi="ar-SA"/>
        </w:rPr>
      </w:pPr>
      <w:r>
        <w:pict>
          <v:shape id="_x0000_i133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72" w:history="1">
        <w:r>
          <w:rPr>
            <w:rFonts w:ascii="arial" w:eastAsia="arial" w:hAnsi="arial" w:cs="arial"/>
            <w:b/>
            <w:bCs/>
            <w:i/>
            <w:color w:val="0077CC"/>
            <w:kern w:val="32"/>
            <w:sz w:val="28"/>
            <w:szCs w:val="32"/>
            <w:u w:val="single"/>
            <w:shd w:val="clear" w:color="auto" w:fill="FFFFFF"/>
            <w:lang w:val="en-US" w:eastAsia="en-US" w:bidi="ar-SA"/>
          </w:rPr>
          <w:t>Why there's no cicadas this summer - and you won't hear there's distinctive 'singing' next year, either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29, 2021 Wednesday 11:29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Associated Newspapers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34" type="#_x0000_t75" style="width:218.97pt;height:42.74pt">
            <v:imagedata r:id="rId1073"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Version:2</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Ashlea Knickel For Daily Mail Australia</w:t>
      </w:r>
    </w:p>
    <w:p>
      <w:pPr>
        <w:keepNext/>
        <w:spacing w:before="240" w:after="0" w:line="340" w:lineRule="atLeast"/>
        <w:ind w:left="0" w:right="0" w:firstLine="0"/>
        <w:jc w:val="left"/>
        <w:rPr>
          <w:rFonts w:ascii="arial" w:eastAsia="arial" w:hAnsi="arial" w:cs="arial"/>
          <w:sz w:val="20"/>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5" style="position:absolute;z-index:2517565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Cicada expert Dr Lindsay Popple has explained why this summer has been quiet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Dr Popple explained how life cycle and weather affect the cicadas' 'singing'</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Experts are collecting data on the unique critter and asked for contributions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Usually the sound of the season, cicadas have been unusually quiet this year with experts saying breeding patterns and weather could be to blame.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Cicadas are an insect that has confused experts for years but there were several warning signs this would be a quiet summer.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Cicada expert Lindsay Popple said the insects usually like to hide underground for a few summers after a busy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explained that experts aren't sure exactly how long they live for but larger species are estimated to survive for several years and so have longer breeding cycles.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larger conspicuous cicadas we suspect have multi-year life-cycles, so being the next summer after a big emergence, it's bound to be a quiet one,' Dr Popple told ABC News.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year's wet weather could also be to blame for the silent cicadas.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Popple explained that wet weather in winter or in times that are usually dry can increase the amount of diseases in soil and affect the survival of cicadas.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get wet weather in the winter, or in times that are normally dry, then that can increase the soil pathogens and affect the number that survive,' he said.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warm weather can also affect whether the insects 'sing' or not as the sunshine is what inspires their music.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that warmer weather that allows them to sing and the sunshine in particular that spurs them on otherwise they tend to be a little bit subdued,' Dr Popple said.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Experts are still collecting data to help them understand the unique life cycles of the cicada and asked Australians to contribute.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Nathan Emery created a project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called The Great Cicada Blitz where people can upload photos and audio of the cicadas around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are cicadas?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Cicadas are the loudest insect in the world and there are more than 200 species in Australia.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thought that the sound produced by some communal species can act as a defence against predatory birds and some are even loud enough (120 decibels) to be painful to the human 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Cicadas also often sing in chorus, which makes it more difficult for a predator to locate an individual.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suggested that some of the large, common Australian species of cicada may live underground as nymphs for around 6-7 years.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would explain why adult cicadas are much more abundant during some seasons that others, with peaks occurring every few years.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Different species of cicada have different songs to attract only their own kind.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Source: Australian Museum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6"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4"/>
          <w:headerReference w:type="default" r:id="rId1075"/>
          <w:footerReference w:type="even" r:id="rId1076"/>
          <w:footerReference w:type="default" r:id="rId1077"/>
          <w:headerReference w:type="first" r:id="rId1078"/>
          <w:footerReference w:type="first" r:id="rId107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0" w:history="1">
        <w:r>
          <w:rPr>
            <w:rFonts w:ascii="arial" w:eastAsia="arial" w:hAnsi="arial" w:cs="arial"/>
            <w:b/>
            <w:bCs/>
            <w:i/>
            <w:color w:val="0077CC"/>
            <w:kern w:val="32"/>
            <w:sz w:val="28"/>
            <w:szCs w:val="32"/>
            <w:u w:val="single"/>
            <w:shd w:val="clear" w:color="auto" w:fill="FFFFFF"/>
            <w:lang w:val="en-US" w:eastAsia="en-US" w:bidi="ar-SA"/>
          </w:rPr>
          <w:t>Something in the water: Tuross residents spot mysterious critters in Coila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Moruya Examiner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Maeve Bannister</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Tuross residents noticed some new additions to Coila Lake this week, with hundreds of what many assumed to be sea slugs making themselves comfortable in the still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 and Atlas of Life chair Libby Hepburn said the critters were in fact Aplysia Juliana, more commonly known as sea 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delightful creatures and we occasionally get a mass of them together if the conditions are right,"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they are in Coila Lake just now, and that's why there's so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creatures typically liked estuaries and lakes, particularly as the water started to warm up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tend to like still or slow moving water and that tends to get quite warm in the summer when the sun hits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"Coila Lake must be a particularly good place so there are lots and lots of them which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Severe thunderstorm warning for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hares can range in size with species growing less than two centimetres, to large species which can reach more than 70 centimetres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attractive looking creatures only tended to live for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interesting things when they mate, and form long chains in big groups,"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water is getting warmer they'll be looking to mate and people should see long strings of eggs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Daylight saving begins this weekend so wind your clocks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Hepburn urged anyone who spotted a sea slug to submit their photos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a global citizen science database which helps scientists find and use biodiversity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currently no records of these species in Coila Lake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find out more about the sea slugs of the South Coast, visit the Atlas of Life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1"/>
          <w:headerReference w:type="default" r:id="rId1082"/>
          <w:footerReference w:type="even" r:id="rId1083"/>
          <w:footerReference w:type="default" r:id="rId1084"/>
          <w:headerReference w:type="first" r:id="rId1085"/>
          <w:footerReference w:type="first" r:id="rId108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7" w:history="1">
        <w:r>
          <w:rPr>
            <w:rFonts w:ascii="arial" w:eastAsia="arial" w:hAnsi="arial" w:cs="arial"/>
            <w:b/>
            <w:bCs/>
            <w:i/>
            <w:color w:val="0077CC"/>
            <w:kern w:val="32"/>
            <w:sz w:val="28"/>
            <w:szCs w:val="32"/>
            <w:u w:val="single"/>
            <w:shd w:val="clear" w:color="auto" w:fill="FFFFFF"/>
            <w:lang w:val="en-US" w:eastAsia="en-US" w:bidi="ar-SA"/>
          </w:rPr>
          <w:t>Something in the water: Tuross residents spot strange critters in Coila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Bay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Maeve Bannister</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Tuross residents noticed some new additions to Coila Lake this week, with hundreds of what many assumed to be sea slugs making themselves comfortable in the still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 and Atlas of Life chair Libby Hepburn said the critters were in fact Aplysia Juliana, more commonly known as sea 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delightful creatures and we occasionally get a mass of them together if the conditions are right,"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they are in Coila Lake just now, and that's why there's so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creatures typically liked estuaries and lakes, particularly as the water started to warm up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tend to like still or slow moving water and that tends to get quite warm in the summer when the sun hits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"Coila Lake must be a particularly good place so there are lots and lots of them which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Severe thunderstorm warning for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hares can range in size from species growing less than two centimetres, to large species which can reach more than 70 centimetres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attractive looking creatures only tended to live for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interesting things when they mate, and form long chains in big groups,"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water is getting warmer they'll be looking to mate and people should see long strings of eggs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Daylight saving begins this weekend so wind your clocks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Hepburn urged anyone who spotted a sea slug to submit their photos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a global citizen science database which helps scientists find and use biodiversity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currently no records of these species in Coila Lake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find out more about the sea slugs of the South Coast, visit the Atlas of Life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8"/>
          <w:headerReference w:type="default" r:id="rId1089"/>
          <w:footerReference w:type="even" r:id="rId1090"/>
          <w:footerReference w:type="default" r:id="rId1091"/>
          <w:headerReference w:type="first" r:id="rId1092"/>
          <w:footerReference w:type="first" r:id="rId109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4" w:history="1">
        <w:r>
          <w:rPr>
            <w:rFonts w:ascii="arial" w:eastAsia="arial" w:hAnsi="arial" w:cs="arial"/>
            <w:b/>
            <w:bCs/>
            <w:i/>
            <w:color w:val="0077CC"/>
            <w:kern w:val="32"/>
            <w:sz w:val="28"/>
            <w:szCs w:val="32"/>
            <w:u w:val="single"/>
            <w:shd w:val="clear" w:color="auto" w:fill="FFFFFF"/>
            <w:lang w:val="en-US" w:eastAsia="en-US" w:bidi="ar-SA"/>
          </w:rPr>
          <w:t>A Parasitic Wasp Unmasked: One Species Is Actually 16 Species; Trilobites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 23:22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Sabrina Imbler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tiny, iridescent parasitoid wasp is the latest insect shown to be a cryptic complex of genetically distinct species.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tiny, iridescent parasitoid wasp is the latest insect shown to be a cryptic complex of genetically distinct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tiny, iridescent Ormyrus labotus always seemed suspicious for a parasitoid wasp. It wasn’t the wasp’s striking beauty — wasps can be conventionally attractive, too — but its life strategy. Parasitoid wasps lay their eggs on or inside other insects and arthropods, and the larvae eat their way out when they hatch. Each parasitoid wasp species tends to prefer one or a few hosts. But Ormyrus labotus had been observed laying its eggs in more than 65 different species of insects — far more than one or a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Ormyrus labotus parasitizes gall wasps, which lay their eggs on plants and induce them to form protective, swollen structures called galls around the larvae (a parasite, in a parasite!). When galls from different wasp species form, they take on a variety of sizes and shapes. Some are much tougher than others, some have unusual defensive strategies. There are galls that are chambered, secrete nectar or bristle with fibers. Parasitoid wasps often have specialized adaptations that allow them to broach certain kinds of gall.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Ormyrus labotus, it seemed, had no problem penetrating an assortment of galls: lime-green and polka-dot round galls, spiky yellow galls on the blade of a leaf and stubbly galls on a twig. “It seemed weird that one species could be sort of effectively attacking all of these different galls,” said Sofia Sheikh, a doctoral student at the University of Chicago who did research on the wasps when she was at the University of Iowa.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turns out that entomologists had good reasons to be suspicious. After extracting DNA samples from parasitoid wasps collected from oak trees around the country, Ms. Sheikh and colleagues at the University of Iowa have revealed that Ormyrus labotus is actually a complex of at least 16 genetically distinct species that, essentially, are indistinguishable to the eye. Their research was published Wednesday in the journal </w:t>
      </w:r>
      <w:hyperlink r:id="rId1095" w:history="1">
        <w:r>
          <w:rPr>
            <w:rFonts w:ascii="arial" w:eastAsia="arial" w:hAnsi="arial" w:cs="arial"/>
            <w:i/>
            <w:color w:val="0077CC"/>
            <w:sz w:val="20"/>
            <w:u w:val="single"/>
            <w:shd w:val="clear" w:color="auto" w:fill="FFFFFF"/>
            <w:lang w:val="en-US" w:eastAsia="en-US" w:bidi="ar-SA"/>
          </w:rPr>
          <w:t>Insect Systematics and Diversity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the researchers note, is the latest in a string of studies unmasking supposedly generalist parasitic insect species as complexes of many species. And the scientists are certain more of this hidden diversity lurks in insects that have not been studied for decades — there may be even more species of Ormyrus labotus.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examples are teaching scientists to “be suspicious” of any parasitic wasp species believed to be generalists, said Josephine Rodriguez, an entomologist at the University of Virginia’s College at Wise, who was not involved with the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emerged out of a larger project studying the co-evolution of North American gall wasps and their parasites, said Andrew Forbes, an evolutionary biologist at the University of Iowa. “Nobody has looked at these groups for 50 to 100 years,” said Miles Zhang, a research entomologist at the USDA Systematic Entomology Lab, adding that much of the work on gall wasps was completed by the biologist Alfred Kinsey, who is much better known for his namesake human sexuality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Sheikh and Anna Ward, a graduate student at Iowa, spent several years plucking galls from oak trees, which involved scouring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social network of biologists and other scientists, and inviting themselves into people’s backyards. They brought the galls back to the lab, placed them in separate cups in a refrigerator-size incubator, and waited to see if the gall would hatch gall wasps, parasitoid wasps, or both — two wasps with one stone. “It’s often more like 20 wasps with one stone,” Dr. Forbes clarified. “Each gall wasp is attacked by between 10 and 25 different species of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wasps hatched and chewed exit holes out of the galls, the researchers extracted samples of the insects’ DNA to examine the genetic variation among them. They then compared genetic results with the ecological findings, meaning which wasps were found on which types of galls on which trees. They also studied the insects’ anatomies, which were less helpful because the wasps looked extremely similar. This was how they found that the wasps most likely represented at least 16 species. (Potentially there were two more, but the researchers didn’t have enough samples to be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researchers expected Ormyrus labotus was not a single species, 16 to 18 distinct species came as a surprise. “Here are all these species in our small sampling,” Ms. Sheikh said. “It means there’s a lot more that we just haven’t captured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does not formally describe or give a name to any species in the complex, as such taxonomic work would require more evidence and microscopic measurements of the wasps’ body parts. And the DNA analysis looked at only a single bar-coding mitochondrial gene. But Dr. Forbes hopes someone will take up the taxonomic mantle and name each of these 16 to 18 long-overlooked wasps. “This research adds to the case that we need further support to train and fund more taxonomists,” Dr. Rodriguez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Distinguishing dozens of identical-looking wasps from the slush of a single species is not just a taxonomic exercise. Parasitoid wasps’ extreme specializations make them excellent pest managers; in Hawaii, the parasitoid wasp Eurytoma erythrinae has significantly reduced the populations of a gall wasp that threatened the native wiliwili tree.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Dr. Zhang’s opinion, entomologists often focus on bees and ants — the flashiest insects in the order Hymenoptera — while neglecting tiny parasitoid wasps.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so undervalued because they are so tiny,” Dr. Zhang said. “But they’re iridescent, with beautiful glowy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Zhang, who works out of the Smithsonian National Museum of Natural History, says the museum has at least 100 specimens labeled Ormyrus labotus. The tiny wasps are normally stored in drawers. But if brought into the light, their iridescent bodies will gleam, looking different from every angle.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GALLERY IMAGE BY ENTOMOLOGICAL SOCIETY OF AMERICA; COMPONENT IMAGES BY SOFIA SHEIKH, ANNA WARD, AND ANDREW FORBES, UNIVERSITY OF IOWA)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2022</w:t>
      </w:r>
    </w:p>
    <w:p>
      <w:pPr>
        <w:rPr>
          <w:lang w:val="en-US" w:eastAsia="en-US" w:bidi="ar-SA"/>
        </w:rPr>
      </w:pPr>
    </w:p>
    <w:p>
      <w:pPr>
        <w:ind w:left="200"/>
        <w:rPr>
          <w:lang w:val="en-US" w:eastAsia="en-US" w:bidi="ar-SA"/>
        </w:rPr>
      </w:pPr>
      <w:r>
        <w:rPr>
          <w:lang w:val="en-US" w:eastAsia="en-US" w:bidi="ar-SA"/>
        </w:rPr>
        <w:br/>
      </w:r>
      <w:r>
        <w:pict>
          <v:line id="_x0000_s134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Swan Lake Christmas Hill Nature Sanctuary to host event, digital tools for community science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East Kingston BioBlitz</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for Auckland's native birds as hundreds of pet parrots escape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Join a discussion: Five things to do this weekend in Saskatoon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 giant hornet threat to North American honeybees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Illuminating the unknown about moths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the hell is 'dataraising?' And why is everyone doing 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Alachua County in global top tier in the iNaturalist City Challenge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Conservation Florida, Duke Energy team up to offer free public bioblitz series'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Lesson of the Day: ‘In Wisconsin: Stowing Mowers, Pleasing Bees’; current events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 events in Sonoma County, Feb. 6-15, 2022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CALENDAR OF EVENTS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29 MDC PROGRAM TO FOCUS ON INATURALIST APP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CALENDAR OF EVENTS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Conservation Florida, Duke Energy team up to offer free public bioblitz series; - New partnership between Conservation Florida, Duke Energy shines light on Flor....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 set as 72 whales spotted in one day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BACKYARD TREASURE HUNT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They're Not Lost. They're Adapting.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 giant hornet threat to North American honeybees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Illuminating the unknown about moths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Lessons in scientific nomenclature and the naming of plants and other life forms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Napa Valley's Living Landscapes: Hiking through history on Mount St. Helena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Huge Spiders To Colonize US East Coast, But Maybe It's A Good Thing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ECOLOGICAL COMMENT: Asian giant hornet threat to North American honeybees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Snakes slither into fall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 Air Five Project receives $5K grant for plant biodiversity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CALENDAR OF EVENTS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Sri Lanka's budding biologists get their science on with iNaturalist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Illuminating the unknown about moths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to talk about tarapunga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Illuminating the unknown about moths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Snakes slither into fall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Bioblitz in East Kingston Town Forest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MILKWEED SPECIES PROVES BENEFICIAL FOR MONARCH CONSERVATION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2022 CALIFORNIA DEPARTMENT OF FISH AND WILDLIFE CALENDAR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'Dataraising' - when you're asked to chip in with data instead of money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Supporting Super Students: Time to evaluate tech for Christmas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rainfall brings spring forward in the northern hemisphere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Cornell: Milkweed Species Proves Beneficial for Monarch Conservation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Calling all nature lovers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Niagara Nature: Peninsula's snakes slither into September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winding path to knowledge: Embracing the breadth of outdoor experiences as a way to enlightenment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Birds Aren’t Lost. They’re Adapting.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Great Southern Bioblitz back for 2021</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 hike; Resolve to be greener in 2022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 in the Neighborhood - Greening your New Year's resolutions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Niagara Nature: Peninsula's snakes slither into September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save a species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A BATTLE AGAINST AN INVASIVE WEED FEELS LIKE A BATTLE FOR YOUR SPIRIT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Orchid hunting has come a long way. In 5 steps you can join a national research effort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Texas bluebonnet season: When they'll bloom, where to see them, how to grow your own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Snakes slither into fall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Celebrating Earth Month with VMware Citizen Philanthropists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Rare albino "yaguarundi" discovered and rescued in Colombia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Pattern and frequency of web decorating by Argiope protensa L. Koch, 1872 (Araneae: Araneidae).(SHORT COMMUNICATION)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Niagara Nature: Peninsula's snakes slither into September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Nest boxes to promote the breeding of urban birds of prey in Tarragona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GENERAL PUBLIC INVITED TO COMMUNITY GEOGRAPHY WORKSHOP MARCH 23</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Look down near your feet the next time you hike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MDC AND INATURALIST CONNECT PEOPLE WITH CITIZEN SCIENCE IN KANSAS CITY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 PROGRAM AWARDS MORE THAN $2 MILLION IN GRANTS TO TEXAS COMMUNITIES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it's... a biodiversity blitz!</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ODFW'S INATURALIST PROJECT OFFERS UNIQUE OPPORTUNITIES FOR COMMUNITY SCIENCE IN OREGON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Orchid hunting has come a long way. In 5 steps you can join a national research effort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earth likely holds more than 9,000 undiscovered tree species; and they are in danger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frogs are hopping near you? Take part in Australia's biggest annual frog count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does a newt cross the road? The teams trying to end a nightly carnage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 Berkeley residents' input sought on proposed new district maps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 TO DATE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Mendoza participates in the Great Biosearch of the Southern Hemisphere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save a species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native birds are in decline. Here are 8 simple ways you can help</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Parasitic Wasp Unmasked: One Species Is Actually 16 Species; Trilobites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COUNTY PLANS EXPLORE VOLUSIA PROGRAMS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Spotted Lanternflies of Manhattan; The Battery Park City Authority is trapping and trying to eradicate the harmful bugs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Spotted Lanternflies of Manhattan; The Battery Park City Authority is trapping and trying to eradicate the harmful bugs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database for rare birds in S'pore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 time the tide recedes, it’s a new world’: Mumbai’s marine life revealed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Peripatetic Parasite: These Wasps Had A Lot of Galls. Too Many, In Fact.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 hike; Say hello to native wildflowers and turtles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bird considered a 'mega-rarity' was spotted in the Bay Area. Where did it come from?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Going 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Going 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Going 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water: Tuross residents spot mysterious critters in Coila Lake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UTM DOCUMENTS FLORA AND FAUNA ON CAMPUS FOR SUSTAINABLE DEVELOPMENT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Master Naturalist Program offering spring classes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 hunt for nature's riches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Buckhorn: Discovering the beauty of birds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water: Tuross residents spot mysterious critters in Coila Lake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water: Tuross residents spot strange critters in Coila Lake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bird considered a 'mega-rarity' was spotted in the Bay Area. Where did it come from?</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water: Tuross residents spot strange critters in Coila Lake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earth likely holds more than 9,000 undiscovered tree species; and they are in danger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BioBlitz returning to Merck Forest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there's no cicadas this summer - and you won't hear there's distinctive 'singing' next year, either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water: Tuross residents spot mysterious critters in Coila Lake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water: Tuross residents spot strange critters in Coila Lake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Parasitic Wasp Unmasked: One Species Is Actually 16 Species; Trilobites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2E3082A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616B783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25"/>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P1-VSN1-JD34-V4PW-00000-00&amp;idtype=PID&amp;context=1516831" TargetMode="External" /><Relationship Id="rId100" Type="http://schemas.openxmlformats.org/officeDocument/2006/relationships/hyperlink" Target="https://advance.lexis.com/api/document?id=urn:contentItem:636M-8KG1-JBCN-41CK-00000-00&amp;idtype=PID&amp;context=1516831" TargetMode="External" /><Relationship Id="rId1000" Type="http://schemas.openxmlformats.org/officeDocument/2006/relationships/hyperlink" Target="https://advance.lexis.com/api/document?collection=news&amp;id=urn:contentItem:63TV-7D81-JC8S-604J-00000-00&amp;context=1516831" TargetMode="External" /><Relationship Id="rId1001" Type="http://schemas.openxmlformats.org/officeDocument/2006/relationships/hyperlink" Target="https://www.inaturalist.org/projects/utm-biodiversity" TargetMode="External" /><Relationship Id="rId1002" Type="http://schemas.openxmlformats.org/officeDocument/2006/relationships/header" Target="header265.xml" /><Relationship Id="rId1003" Type="http://schemas.openxmlformats.org/officeDocument/2006/relationships/header" Target="header266.xml" /><Relationship Id="rId1004" Type="http://schemas.openxmlformats.org/officeDocument/2006/relationships/footer" Target="footer265.xml" /><Relationship Id="rId1005" Type="http://schemas.openxmlformats.org/officeDocument/2006/relationships/footer" Target="footer266.xml" /><Relationship Id="rId1006" Type="http://schemas.openxmlformats.org/officeDocument/2006/relationships/header" Target="header267.xml" /><Relationship Id="rId1007" Type="http://schemas.openxmlformats.org/officeDocument/2006/relationships/footer" Target="footer267.xml" /><Relationship Id="rId1008" Type="http://schemas.openxmlformats.org/officeDocument/2006/relationships/hyperlink" Target="https://advance.lexis.com/api/document?collection=news&amp;id=urn:contentItem:64GX-4M61-JBCN-43DR-00000-00&amp;context=1516831" TargetMode="External" /><Relationship Id="rId1009" Type="http://schemas.openxmlformats.org/officeDocument/2006/relationships/header" Target="header268.xml" /><Relationship Id="rId101" Type="http://schemas.openxmlformats.org/officeDocument/2006/relationships/hyperlink" Target="https://advance.lexis.com/api/document?id=urn:contentItem:64DP-MBD1-JBNF-W3CX-00000-00&amp;idtype=PID&amp;context=1516831" TargetMode="External" /><Relationship Id="rId1010" Type="http://schemas.openxmlformats.org/officeDocument/2006/relationships/header" Target="header269.xml" /><Relationship Id="rId1011" Type="http://schemas.openxmlformats.org/officeDocument/2006/relationships/footer" Target="footer268.xml" /><Relationship Id="rId1012" Type="http://schemas.openxmlformats.org/officeDocument/2006/relationships/footer" Target="footer269.xml" /><Relationship Id="rId1013" Type="http://schemas.openxmlformats.org/officeDocument/2006/relationships/header" Target="header270.xml" /><Relationship Id="rId1014" Type="http://schemas.openxmlformats.org/officeDocument/2006/relationships/footer" Target="footer270.xml" /><Relationship Id="rId1015" Type="http://schemas.openxmlformats.org/officeDocument/2006/relationships/hyperlink" Target="https://advance.lexis.com/api/document?collection=news&amp;id=urn:contentItem:63PF-09T1-F0JP-W145-00000-00&amp;context=1516831" TargetMode="External" /><Relationship Id="rId1016" Type="http://schemas.openxmlformats.org/officeDocument/2006/relationships/header" Target="header271.xml" /><Relationship Id="rId1017" Type="http://schemas.openxmlformats.org/officeDocument/2006/relationships/header" Target="header272.xml" /><Relationship Id="rId1018" Type="http://schemas.openxmlformats.org/officeDocument/2006/relationships/footer" Target="footer271.xml" /><Relationship Id="rId1019" Type="http://schemas.openxmlformats.org/officeDocument/2006/relationships/footer" Target="footer272.xml" /><Relationship Id="rId102" Type="http://schemas.openxmlformats.org/officeDocument/2006/relationships/hyperlink" Target="https://advance.lexis.com/api/document?id=urn:contentItem:63RT-HK21-JD34-V0T5-00000-00&amp;idtype=PID&amp;context=1516831" TargetMode="External" /><Relationship Id="rId1020" Type="http://schemas.openxmlformats.org/officeDocument/2006/relationships/header" Target="header273.xml" /><Relationship Id="rId1021" Type="http://schemas.openxmlformats.org/officeDocument/2006/relationships/footer" Target="footer273.xml" /><Relationship Id="rId1022" Type="http://schemas.openxmlformats.org/officeDocument/2006/relationships/hyperlink" Target="https://advance.lexis.com/api/document?collection=news&amp;id=urn:contentItem:64JH-BY51-JDV5-F4PV-00000-00&amp;context=1516831" TargetMode="External" /><Relationship Id="rId1023" Type="http://schemas.openxmlformats.org/officeDocument/2006/relationships/hyperlink" Target="mailto:kerkmam@gmail.com" TargetMode="External" /><Relationship Id="rId1024" Type="http://schemas.openxmlformats.org/officeDocument/2006/relationships/header" Target="header274.xml" /><Relationship Id="rId1025" Type="http://schemas.openxmlformats.org/officeDocument/2006/relationships/header" Target="header275.xml" /><Relationship Id="rId1026" Type="http://schemas.openxmlformats.org/officeDocument/2006/relationships/footer" Target="footer274.xml" /><Relationship Id="rId1027" Type="http://schemas.openxmlformats.org/officeDocument/2006/relationships/footer" Target="footer275.xml" /><Relationship Id="rId1028" Type="http://schemas.openxmlformats.org/officeDocument/2006/relationships/header" Target="header276.xml" /><Relationship Id="rId1029" Type="http://schemas.openxmlformats.org/officeDocument/2006/relationships/footer" Target="footer276.xml" /><Relationship Id="rId103" Type="http://schemas.openxmlformats.org/officeDocument/2006/relationships/hyperlink" Target="https://advance.lexis.com/api/document?id=urn:contentItem:63RK-MSC1-JD34-V344-00000-00&amp;idtype=PID&amp;context=1516831" TargetMode="External" /><Relationship Id="rId1030" Type="http://schemas.openxmlformats.org/officeDocument/2006/relationships/hyperlink" Target="https://advance.lexis.com/api/document?collection=news&amp;id=urn:contentItem:63RT-HK21-JD34-V0VJ-00000-00&amp;context=1516831" TargetMode="External" /><Relationship Id="rId1031" Type="http://schemas.openxmlformats.org/officeDocument/2006/relationships/header" Target="header277.xml" /><Relationship Id="rId1032" Type="http://schemas.openxmlformats.org/officeDocument/2006/relationships/header" Target="header278.xml" /><Relationship Id="rId1033" Type="http://schemas.openxmlformats.org/officeDocument/2006/relationships/footer" Target="footer277.xml" /><Relationship Id="rId1034" Type="http://schemas.openxmlformats.org/officeDocument/2006/relationships/footer" Target="footer278.xml" /><Relationship Id="rId1035" Type="http://schemas.openxmlformats.org/officeDocument/2006/relationships/header" Target="header279.xml" /><Relationship Id="rId1036" Type="http://schemas.openxmlformats.org/officeDocument/2006/relationships/footer" Target="footer279.xml" /><Relationship Id="rId1037" Type="http://schemas.openxmlformats.org/officeDocument/2006/relationships/hyperlink" Target="https://advance.lexis.com/api/document?collection=news&amp;id=urn:contentItem:63RK-MSC1-JD34-V2VT-00000-00&amp;context=1516831" TargetMode="External" /><Relationship Id="rId1038" Type="http://schemas.openxmlformats.org/officeDocument/2006/relationships/header" Target="header280.xml" /><Relationship Id="rId1039" Type="http://schemas.openxmlformats.org/officeDocument/2006/relationships/header" Target="header281.xml" /><Relationship Id="rId104" Type="http://schemas.openxmlformats.org/officeDocument/2006/relationships/hyperlink" Target="https://advance.lexis.com/api/document?id=urn:contentItem:64T6-1D61-DXY4-X0CP-00000-00&amp;idtype=PID&amp;context=1516831" TargetMode="External" /><Relationship Id="rId1040" Type="http://schemas.openxmlformats.org/officeDocument/2006/relationships/footer" Target="footer280.xml" /><Relationship Id="rId1041" Type="http://schemas.openxmlformats.org/officeDocument/2006/relationships/footer" Target="footer281.xml" /><Relationship Id="rId1042" Type="http://schemas.openxmlformats.org/officeDocument/2006/relationships/header" Target="header282.xml" /><Relationship Id="rId1043" Type="http://schemas.openxmlformats.org/officeDocument/2006/relationships/footer" Target="footer282.xml" /><Relationship Id="rId1044" Type="http://schemas.openxmlformats.org/officeDocument/2006/relationships/hyperlink" Target="https://advance.lexis.com/api/document?collection=news&amp;id=urn:contentItem:64S3-NCS1-DXVP-V3T1-00000-00&amp;context=1516831" TargetMode="External" /><Relationship Id="rId1045" Type="http://schemas.openxmlformats.org/officeDocument/2006/relationships/header" Target="header283.xml" /><Relationship Id="rId1046" Type="http://schemas.openxmlformats.org/officeDocument/2006/relationships/header" Target="header284.xml" /><Relationship Id="rId1047" Type="http://schemas.openxmlformats.org/officeDocument/2006/relationships/footer" Target="footer283.xml" /><Relationship Id="rId1048" Type="http://schemas.openxmlformats.org/officeDocument/2006/relationships/footer" Target="footer284.xml" /><Relationship Id="rId1049" Type="http://schemas.openxmlformats.org/officeDocument/2006/relationships/header" Target="header285.xml" /><Relationship Id="rId105" Type="http://schemas.openxmlformats.org/officeDocument/2006/relationships/header" Target="header1.xml" /><Relationship Id="rId1050" Type="http://schemas.openxmlformats.org/officeDocument/2006/relationships/footer" Target="footer285.xml" /><Relationship Id="rId1051" Type="http://schemas.openxmlformats.org/officeDocument/2006/relationships/hyperlink" Target="https://advance.lexis.com/api/document?collection=news&amp;id=urn:contentItem:63RK-MSC1-JD34-V310-00000-00&amp;context=1516831" TargetMode="External" /><Relationship Id="rId1052" Type="http://schemas.openxmlformats.org/officeDocument/2006/relationships/header" Target="header286.xml" /><Relationship Id="rId1053" Type="http://schemas.openxmlformats.org/officeDocument/2006/relationships/header" Target="header287.xml" /><Relationship Id="rId1054" Type="http://schemas.openxmlformats.org/officeDocument/2006/relationships/footer" Target="footer286.xml" /><Relationship Id="rId1055" Type="http://schemas.openxmlformats.org/officeDocument/2006/relationships/footer" Target="footer287.xml" /><Relationship Id="rId1056" Type="http://schemas.openxmlformats.org/officeDocument/2006/relationships/header" Target="header288.xml" /><Relationship Id="rId1057" Type="http://schemas.openxmlformats.org/officeDocument/2006/relationships/footer" Target="footer288.xml" /><Relationship Id="rId1058" Type="http://schemas.openxmlformats.org/officeDocument/2006/relationships/hyperlink" Target="https://advance.lexis.com/api/document?collection=news&amp;id=urn:contentItem:64RF-8HD1-JDKC-R4BM-00000-00&amp;context=1516831" TargetMode="External" /><Relationship Id="rId1059" Type="http://schemas.openxmlformats.org/officeDocument/2006/relationships/header" Target="header289.xml" /><Relationship Id="rId106" Type="http://schemas.openxmlformats.org/officeDocument/2006/relationships/header" Target="header2.xml" /><Relationship Id="rId1060" Type="http://schemas.openxmlformats.org/officeDocument/2006/relationships/header" Target="header290.xml" /><Relationship Id="rId1061" Type="http://schemas.openxmlformats.org/officeDocument/2006/relationships/footer" Target="footer289.xml" /><Relationship Id="rId1062" Type="http://schemas.openxmlformats.org/officeDocument/2006/relationships/footer" Target="footer290.xml" /><Relationship Id="rId1063" Type="http://schemas.openxmlformats.org/officeDocument/2006/relationships/header" Target="header291.xml" /><Relationship Id="rId1064" Type="http://schemas.openxmlformats.org/officeDocument/2006/relationships/footer" Target="footer291.xml" /><Relationship Id="rId1065" Type="http://schemas.openxmlformats.org/officeDocument/2006/relationships/hyperlink" Target="https://advance.lexis.com/api/document?collection=news&amp;id=urn:contentItem:636M-8KG1-JBCN-41CK-00000-00&amp;context=1516831" TargetMode="External" /><Relationship Id="rId1066" Type="http://schemas.openxmlformats.org/officeDocument/2006/relationships/header" Target="header292.xml" /><Relationship Id="rId1067" Type="http://schemas.openxmlformats.org/officeDocument/2006/relationships/header" Target="header293.xml" /><Relationship Id="rId1068" Type="http://schemas.openxmlformats.org/officeDocument/2006/relationships/footer" Target="footer292.xml" /><Relationship Id="rId1069" Type="http://schemas.openxmlformats.org/officeDocument/2006/relationships/footer" Target="footer293.xml" /><Relationship Id="rId107" Type="http://schemas.openxmlformats.org/officeDocument/2006/relationships/footer" Target="footer1.xml" /><Relationship Id="rId1070" Type="http://schemas.openxmlformats.org/officeDocument/2006/relationships/header" Target="header294.xml" /><Relationship Id="rId1071" Type="http://schemas.openxmlformats.org/officeDocument/2006/relationships/footer" Target="footer294.xml" /><Relationship Id="rId1072" Type="http://schemas.openxmlformats.org/officeDocument/2006/relationships/hyperlink" Target="https://advance.lexis.com/api/document?collection=news&amp;id=urn:contentItem:64DP-MBD1-JBNF-W3CX-00000-00&amp;context=1516831" TargetMode="External" /><Relationship Id="rId1073" Type="http://schemas.openxmlformats.org/officeDocument/2006/relationships/image" Target="media/image12.png" /><Relationship Id="rId1074" Type="http://schemas.openxmlformats.org/officeDocument/2006/relationships/header" Target="header295.xml" /><Relationship Id="rId1075" Type="http://schemas.openxmlformats.org/officeDocument/2006/relationships/header" Target="header296.xml" /><Relationship Id="rId1076" Type="http://schemas.openxmlformats.org/officeDocument/2006/relationships/footer" Target="footer295.xml" /><Relationship Id="rId1077" Type="http://schemas.openxmlformats.org/officeDocument/2006/relationships/footer" Target="footer296.xml" /><Relationship Id="rId1078" Type="http://schemas.openxmlformats.org/officeDocument/2006/relationships/header" Target="header297.xml" /><Relationship Id="rId1079" Type="http://schemas.openxmlformats.org/officeDocument/2006/relationships/footer" Target="footer297.xml" /><Relationship Id="rId108" Type="http://schemas.openxmlformats.org/officeDocument/2006/relationships/footer" Target="footer2.xml" /><Relationship Id="rId1080" Type="http://schemas.openxmlformats.org/officeDocument/2006/relationships/hyperlink" Target="https://advance.lexis.com/api/document?collection=news&amp;id=urn:contentItem:63RT-HK21-JD34-V0T5-00000-00&amp;context=1516831" TargetMode="External" /><Relationship Id="rId1081" Type="http://schemas.openxmlformats.org/officeDocument/2006/relationships/header" Target="header298.xml" /><Relationship Id="rId1082" Type="http://schemas.openxmlformats.org/officeDocument/2006/relationships/header" Target="header299.xml" /><Relationship Id="rId1083" Type="http://schemas.openxmlformats.org/officeDocument/2006/relationships/footer" Target="footer298.xml" /><Relationship Id="rId1084" Type="http://schemas.openxmlformats.org/officeDocument/2006/relationships/footer" Target="footer299.xml" /><Relationship Id="rId1085" Type="http://schemas.openxmlformats.org/officeDocument/2006/relationships/header" Target="header300.xml" /><Relationship Id="rId1086" Type="http://schemas.openxmlformats.org/officeDocument/2006/relationships/footer" Target="footer300.xml" /><Relationship Id="rId1087" Type="http://schemas.openxmlformats.org/officeDocument/2006/relationships/hyperlink" Target="https://advance.lexis.com/api/document?collection=news&amp;id=urn:contentItem:63RK-MSC1-JD34-V344-00000-00&amp;context=1516831" TargetMode="External" /><Relationship Id="rId1088" Type="http://schemas.openxmlformats.org/officeDocument/2006/relationships/header" Target="header301.xml" /><Relationship Id="rId1089" Type="http://schemas.openxmlformats.org/officeDocument/2006/relationships/header" Target="header302.xml" /><Relationship Id="rId109" Type="http://schemas.openxmlformats.org/officeDocument/2006/relationships/header" Target="header3.xml" /><Relationship Id="rId1090" Type="http://schemas.openxmlformats.org/officeDocument/2006/relationships/footer" Target="footer301.xml" /><Relationship Id="rId1091" Type="http://schemas.openxmlformats.org/officeDocument/2006/relationships/footer" Target="footer302.xml" /><Relationship Id="rId1092" Type="http://schemas.openxmlformats.org/officeDocument/2006/relationships/header" Target="header303.xml" /><Relationship Id="rId1093" Type="http://schemas.openxmlformats.org/officeDocument/2006/relationships/footer" Target="footer303.xml" /><Relationship Id="rId1094" Type="http://schemas.openxmlformats.org/officeDocument/2006/relationships/hyperlink" Target="https://advance.lexis.com/api/document?collection=news&amp;id=urn:contentItem:64T6-1D61-DXY4-X0CP-00000-00&amp;context=1516831" TargetMode="External" /><Relationship Id="rId1095" Type="http://schemas.openxmlformats.org/officeDocument/2006/relationships/hyperlink" Target="https://academic.oup.com/isd/article/6/1/8/6528936" TargetMode="External" /><Relationship Id="rId1096" Type="http://schemas.openxmlformats.org/officeDocument/2006/relationships/theme" Target="theme/theme1.xml" /><Relationship Id="rId1097" Type="http://schemas.openxmlformats.org/officeDocument/2006/relationships/numbering" Target="numbering.xml" /><Relationship Id="rId1098" Type="http://schemas.openxmlformats.org/officeDocument/2006/relationships/styles" Target="styles.xml" /><Relationship Id="rId11" Type="http://schemas.openxmlformats.org/officeDocument/2006/relationships/hyperlink" Target="https://advance.lexis.com/api/document?id=urn:contentItem:64G7-37R1-DYDW-71W6-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3N8-MCD1-JD2C-J450-00000-00&amp;context=1516831" TargetMode="External" /><Relationship Id="rId118" Type="http://schemas.openxmlformats.org/officeDocument/2006/relationships/hyperlink" Target="mailto:vnc.editorial@blackpress.ca" TargetMode="External" /><Relationship Id="rId119" Type="http://schemas.openxmlformats.org/officeDocument/2006/relationships/header" Target="header7.xml" /><Relationship Id="rId12" Type="http://schemas.openxmlformats.org/officeDocument/2006/relationships/hyperlink" Target="https://advance.lexis.com/api/document?id=urn:contentItem:62PB-2VD1-DXVP-V1DM-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3MD-0811-DXVP-V422-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4NV-84N1-JBR8-B2HV-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4SD-5831-JCBN-V185-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4VX-8HB1-F125-139P-00000-00&amp;context=1516831" TargetMode="External" /><Relationship Id="rId14" Type="http://schemas.openxmlformats.org/officeDocument/2006/relationships/hyperlink" Target="https://advance.lexis.com/api/document?id=urn:contentItem:655M-DTC1-DXY4-X301-00000-00&amp;idtype=PID&amp;context=1516831" TargetMode="External" /><Relationship Id="rId140" Type="http://schemas.openxmlformats.org/officeDocument/2006/relationships/hyperlink" Target="https://huskies.usask.ca/index.aspx" TargetMode="External" /><Relationship Id="rId141" Type="http://schemas.openxmlformats.org/officeDocument/2006/relationships/hyperlink" Target="https://meewasin.com/sip-skate" TargetMode="External" /><Relationship Id="rId142" Type="http://schemas.openxmlformats.org/officeDocument/2006/relationships/hyperlink" Target="https://www.lssap.ca/sas-2022-events/gdifeb26" TargetMode="External" /><Relationship Id="rId143" Type="http://schemas.openxmlformats.org/officeDocument/2006/relationships/hyperlink" Target="https://meewasin.com/my-calendar/?mc_id=2240" TargetMode="External" /><Relationship Id="rId144" Type="http://schemas.openxmlformats.org/officeDocument/2006/relationships/hyperlink" Target="https://sumtheatre.com/whats-on/the-last-sunday/" TargetMode="External" /><Relationship Id="rId145" Type="http://schemas.openxmlformats.org/officeDocument/2006/relationships/hyperlink" Target="https://thestarphoenix.com/entertainment/local-arts/five-gallery-exhibitions-running-through-february" TargetMode="External" /><Relationship Id="rId146" Type="http://schemas.openxmlformats.org/officeDocument/2006/relationships/hyperlink" Target="https://thestarphoenix.com/entertainment/local-arts/saskatoon-art-installation-chronicles-the-plague-years" TargetMode="External" /><Relationship Id="rId147" Type="http://schemas.openxmlformats.org/officeDocument/2006/relationships/hyperlink" Target="https://thestarphoenix.com/entertainment/local-arts/sso-brings-fresh-swan-lake-suite-to-stage-and-screen" TargetMode="External" /><Relationship Id="rId148" Type="http://schemas.openxmlformats.org/officeDocument/2006/relationships/hyperlink" Target="https://thestarphoenix.com/newsletters" TargetMode="External" /><Relationship Id="rId149" Type="http://schemas.openxmlformats.org/officeDocument/2006/relationships/header" Target="header16.xml" /><Relationship Id="rId15" Type="http://schemas.openxmlformats.org/officeDocument/2006/relationships/hyperlink" Target="https://advance.lexis.com/api/document?id=urn:contentItem:64PD-CVT1-DY8S-B4WC-00000-00&amp;idtype=PID&amp;context=1516831" TargetMode="External" /><Relationship Id="rId150" Type="http://schemas.openxmlformats.org/officeDocument/2006/relationships/header" Target="header17.xml" /><Relationship Id="rId151" Type="http://schemas.openxmlformats.org/officeDocument/2006/relationships/footer" Target="footer16.xml" /><Relationship Id="rId152" Type="http://schemas.openxmlformats.org/officeDocument/2006/relationships/footer" Target="footer17.xml" /><Relationship Id="rId153" Type="http://schemas.openxmlformats.org/officeDocument/2006/relationships/header" Target="header18.xml" /><Relationship Id="rId154" Type="http://schemas.openxmlformats.org/officeDocument/2006/relationships/footer" Target="footer18.xml" /><Relationship Id="rId155" Type="http://schemas.openxmlformats.org/officeDocument/2006/relationships/hyperlink" Target="https://advance.lexis.com/api/document?collection=news&amp;id=urn:contentItem:64PB-WMX1-JD2C-J0VS-00000-00&amp;context=1516831" TargetMode="External" /><Relationship Id="rId156" Type="http://schemas.openxmlformats.org/officeDocument/2006/relationships/header" Target="header19.xml" /><Relationship Id="rId157" Type="http://schemas.openxmlformats.org/officeDocument/2006/relationships/header" Target="header20.xml" /><Relationship Id="rId158" Type="http://schemas.openxmlformats.org/officeDocument/2006/relationships/footer" Target="footer19.xml" /><Relationship Id="rId159" Type="http://schemas.openxmlformats.org/officeDocument/2006/relationships/footer" Target="footer20.xml" /><Relationship Id="rId16" Type="http://schemas.openxmlformats.org/officeDocument/2006/relationships/hyperlink" Target="https://advance.lexis.com/api/document?id=urn:contentItem:6417-VBG1-DXVP-V32G-00000-00&amp;idtype=PID&amp;context=1516831" TargetMode="External" /><Relationship Id="rId160" Type="http://schemas.openxmlformats.org/officeDocument/2006/relationships/header" Target="header21.xml" /><Relationship Id="rId161" Type="http://schemas.openxmlformats.org/officeDocument/2006/relationships/footer" Target="footer21.xml" /><Relationship Id="rId162" Type="http://schemas.openxmlformats.org/officeDocument/2006/relationships/hyperlink" Target="https://advance.lexis.com/api/document?collection=news&amp;id=urn:contentItem:64P1-VSN1-JD34-V4PW-00000-00&amp;context=1516831" TargetMode="External" /><Relationship Id="rId163" Type="http://schemas.openxmlformats.org/officeDocument/2006/relationships/hyperlink" Target="http://www.examiner.com.au"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id=urn:contentItem:62GM-63X1-JCBF-S3GG-00000-00&amp;idtype=PID&amp;context=1516831" TargetMode="External" /><Relationship Id="rId170" Type="http://schemas.openxmlformats.org/officeDocument/2006/relationships/hyperlink" Target="https://advance.lexis.com/api/document?collection=news&amp;id=urn:contentItem:64G7-37R1-DYDW-71W6-00000-00&amp;context=1516831" TargetMode="External" /><Relationship Id="rId171" Type="http://schemas.openxmlformats.org/officeDocument/2006/relationships/image" Target="media/image3.png" /><Relationship Id="rId172" Type="http://schemas.openxmlformats.org/officeDocument/2006/relationships/header" Target="header25.xml" /><Relationship Id="rId173" Type="http://schemas.openxmlformats.org/officeDocument/2006/relationships/header" Target="header26.xml" /><Relationship Id="rId174" Type="http://schemas.openxmlformats.org/officeDocument/2006/relationships/footer" Target="footer25.xml" /><Relationship Id="rId175" Type="http://schemas.openxmlformats.org/officeDocument/2006/relationships/footer" Target="footer26.xml" /><Relationship Id="rId176" Type="http://schemas.openxmlformats.org/officeDocument/2006/relationships/header" Target="header27.xml" /><Relationship Id="rId177" Type="http://schemas.openxmlformats.org/officeDocument/2006/relationships/footer" Target="footer27.xml" /><Relationship Id="rId178" Type="http://schemas.openxmlformats.org/officeDocument/2006/relationships/hyperlink" Target="https://advance.lexis.com/api/document?collection=news&amp;id=urn:contentItem:62PB-2VD1-DXVP-V1DM-00000-00&amp;context=1516831" TargetMode="External" /><Relationship Id="rId179" Type="http://schemas.openxmlformats.org/officeDocument/2006/relationships/header" Target="header28.xml" /><Relationship Id="rId18" Type="http://schemas.openxmlformats.org/officeDocument/2006/relationships/hyperlink" Target="https://advance.lexis.com/api/document?id=urn:contentItem:63X2-BB11-JBCN-42KH-00000-00&amp;idtype=PID&amp;context=1516831" TargetMode="External" /><Relationship Id="rId180" Type="http://schemas.openxmlformats.org/officeDocument/2006/relationships/header" Target="header29.xml" /><Relationship Id="rId181" Type="http://schemas.openxmlformats.org/officeDocument/2006/relationships/footer" Target="footer28.xml" /><Relationship Id="rId182" Type="http://schemas.openxmlformats.org/officeDocument/2006/relationships/footer" Target="footer29.xml" /><Relationship Id="rId183" Type="http://schemas.openxmlformats.org/officeDocument/2006/relationships/header" Target="header30.xml" /><Relationship Id="rId184" Type="http://schemas.openxmlformats.org/officeDocument/2006/relationships/footer" Target="footer30.xml" /><Relationship Id="rId185" Type="http://schemas.openxmlformats.org/officeDocument/2006/relationships/hyperlink" Target="https://advance.lexis.com/api/document?collection=news&amp;id=urn:contentItem:64NV-84N1-JBR8-B2HV-00000-00&amp;context=1516831" TargetMode="External" /><Relationship Id="rId186" Type="http://schemas.openxmlformats.org/officeDocument/2006/relationships/image" Target="media/image4.png" /><Relationship Id="rId187" Type="http://schemas.openxmlformats.org/officeDocument/2006/relationships/hyperlink" Target="https://menafn.com/1103626951/Conservation-Florida-Duke-Energy-team-up-to-offer-free-public-bioblitz-series" TargetMode="External" /><Relationship Id="rId188" Type="http://schemas.openxmlformats.org/officeDocument/2006/relationships/header" Target="header31.xml" /><Relationship Id="rId189" Type="http://schemas.openxmlformats.org/officeDocument/2006/relationships/header" Target="header32.xml" /><Relationship Id="rId19" Type="http://schemas.openxmlformats.org/officeDocument/2006/relationships/hyperlink" Target="https://advance.lexis.com/api/document?id=urn:contentItem:64NV-3871-DXP3-R1T5-00000-00&amp;idtype=PID&amp;context=1516831" TargetMode="External" /><Relationship Id="rId190" Type="http://schemas.openxmlformats.org/officeDocument/2006/relationships/footer" Target="footer31.xml" /><Relationship Id="rId191" Type="http://schemas.openxmlformats.org/officeDocument/2006/relationships/footer" Target="footer32.xml" /><Relationship Id="rId192" Type="http://schemas.openxmlformats.org/officeDocument/2006/relationships/header" Target="header33.xml" /><Relationship Id="rId193" Type="http://schemas.openxmlformats.org/officeDocument/2006/relationships/footer" Target="footer33.xml" /><Relationship Id="rId194" Type="http://schemas.openxmlformats.org/officeDocument/2006/relationships/hyperlink" Target="https://advance.lexis.com/api/document?collection=news&amp;id=urn:contentItem:655M-DTC1-DXY4-X301-00000-00&amp;context=1516831" TargetMode="External" /><Relationship Id="rId195" Type="http://schemas.openxmlformats.org/officeDocument/2006/relationships/hyperlink" Target="https://www.nytimes.com/2022/03/28/travel/no-mow-may-wisconsin.html" TargetMode="External" /><Relationship Id="rId196" Type="http://schemas.openxmlformats.org/officeDocument/2006/relationships/hyperlink" Target="https://www.nytimes.com/column/the-world-through-a-lens?action=click&amp;amp;module=RelatedLinks&amp;amp;pgtype=Article" TargetMode="External" /><Relationship Id="rId197" Type="http://schemas.openxmlformats.org/officeDocument/2006/relationships/hyperlink" Target="http://youtube.com/embed/rKQNx0av7eY" TargetMode="External" /><Relationship Id="rId198" Type="http://schemas.openxmlformats.org/officeDocument/2006/relationships/hyperlink" Target="https://www.pbs.org/video/its-okay-be-smart-bees-dying/" TargetMode="External" /><Relationship Id="rId199" Type="http://schemas.openxmlformats.org/officeDocument/2006/relationships/hyperlink" Target="https://www.nytimes.com/video/us/100000006542254/climate-change-lawns.html"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55P-W2F1-JD2C-J152-00000-00&amp;idtype=PID&amp;context=1516831" TargetMode="External" /><Relationship Id="rId200" Type="http://schemas.openxmlformats.org/officeDocument/2006/relationships/hyperlink" Target="https://www.nytimes.com/column/learning-film-club" TargetMode="External" /><Relationship Id="rId201" Type="http://schemas.openxmlformats.org/officeDocument/2006/relationships/hyperlink" Target="https://www.nytimes.com/topic/subject/bees" TargetMode="External" /><Relationship Id="rId202" Type="http://schemas.openxmlformats.org/officeDocument/2006/relationships/hyperlink" Target="https://www.nytimes.com/2021/10/16/science/bee-pollinator-decline.html" TargetMode="External" /><Relationship Id="rId203" Type="http://schemas.openxmlformats.org/officeDocument/2006/relationships/hyperlink" Target="https://www.nytimes.com/interactive/2017/09/11/science/bees-pollinators-insects.html" TargetMode="External" /><Relationship Id="rId204" Type="http://schemas.openxmlformats.org/officeDocument/2006/relationships/hyperlink" Target="https://www.nytimes.com/2020/02/17/opinion/climate-change-bees.html" TargetMode="External" /><Relationship Id="rId205" Type="http://schemas.openxmlformats.org/officeDocument/2006/relationships/hyperlink" Target="https://www.nytimes.com/interactive/2020/02/06/climate/bumblebees-extreme-heat-weather.html" TargetMode="External" /><Relationship Id="rId206" Type="http://schemas.openxmlformats.org/officeDocument/2006/relationships/hyperlink" Target="https://www.nytimes.com/2021/12/15/us/bee-hive-shower.html" TargetMode="External" /><Relationship Id="rId207" Type="http://schemas.openxmlformats.org/officeDocument/2006/relationships/hyperlink" Target="https://www.youtube.com/watch?v=eLrz4H0wzcs" TargetMode="External" /><Relationship Id="rId208" Type="http://schemas.openxmlformats.org/officeDocument/2006/relationships/hyperlink" Target="https://www.nytimes.com/video/science/100000005089002/how-bees-freshen-up.html" TargetMode="External" /><Relationship Id="rId209" Type="http://schemas.openxmlformats.org/officeDocument/2006/relationships/hyperlink" Target="https://www.nytimes.com/video/science/100000003068527/rise-of-the-worker-bees.html" TargetMode="External" /><Relationship Id="rId21" Type="http://schemas.openxmlformats.org/officeDocument/2006/relationships/hyperlink" Target="https://advance.lexis.com/api/document?id=urn:contentItem:64KX-72S1-DYTH-G0W6-00000-00&amp;idtype=PID&amp;context=1516831" TargetMode="External" /><Relationship Id="rId210" Type="http://schemas.openxmlformats.org/officeDocument/2006/relationships/hyperlink" Target="https://www.nytimes.com/video/science/100000004626400/sciencetake-the-mystery-of-a-bees-buzz.html" TargetMode="External" /><Relationship Id="rId211" Type="http://schemas.openxmlformats.org/officeDocument/2006/relationships/hyperlink" Target="https://www.inaturalist.org/projects/the-great-american-bee-count" TargetMode="External" /><Relationship Id="rId212" Type="http://schemas.openxmlformats.org/officeDocument/2006/relationships/hyperlink" Target="https://www.bumblebeewatch.org/" TargetMode="External" /><Relationship Id="rId213" Type="http://schemas.openxmlformats.org/officeDocument/2006/relationships/hyperlink" Target="https://beecology.wpi.edu/website/home" TargetMode="External" /><Relationship Id="rId214" Type="http://schemas.openxmlformats.org/officeDocument/2006/relationships/hyperlink" Target="https://www.greatsunflower.org/" TargetMode="External" /><Relationship Id="rId215" Type="http://schemas.openxmlformats.org/officeDocument/2006/relationships/hyperlink" Target="http://leafsnap.com/" TargetMode="External" /><Relationship Id="rId216" Type="http://schemas.openxmlformats.org/officeDocument/2006/relationships/hyperlink" Target="https://pictureinsect.com/" TargetMode="External" /><Relationship Id="rId217" Type="http://schemas.openxmlformats.org/officeDocument/2006/relationships/hyperlink" Target="https://play.google.com/store/apps/details?id=org.inaturalist.android&amp;amp;hl=en_US&amp;amp;gl=US" TargetMode="External" /><Relationship Id="rId218" Type="http://schemas.openxmlformats.org/officeDocument/2006/relationships/hyperlink" Target="https://www.nytimes.com/column/learning-article-of-the-day" TargetMode="External" /><Relationship Id="rId219" Type="http://schemas.openxmlformats.org/officeDocument/2006/relationships/header" Target="header34.xml" /><Relationship Id="rId22" Type="http://schemas.openxmlformats.org/officeDocument/2006/relationships/hyperlink" Target="https://advance.lexis.com/api/document?id=urn:contentItem:656N-Y7T1-JBG3-624B-00000-00&amp;idtype=PID&amp;context=1516831" TargetMode="External" /><Relationship Id="rId220" Type="http://schemas.openxmlformats.org/officeDocument/2006/relationships/header" Target="header35.xml" /><Relationship Id="rId221" Type="http://schemas.openxmlformats.org/officeDocument/2006/relationships/footer" Target="footer34.xml" /><Relationship Id="rId222" Type="http://schemas.openxmlformats.org/officeDocument/2006/relationships/footer" Target="footer35.xml" /><Relationship Id="rId223" Type="http://schemas.openxmlformats.org/officeDocument/2006/relationships/header" Target="header36.xml" /><Relationship Id="rId224" Type="http://schemas.openxmlformats.org/officeDocument/2006/relationships/footer" Target="footer36.xml" /><Relationship Id="rId225" Type="http://schemas.openxmlformats.org/officeDocument/2006/relationships/hyperlink" Target="https://advance.lexis.com/api/document?collection=news&amp;id=urn:contentItem:64PD-CVT1-DY8S-B4WC-00000-00&amp;context=1516831" TargetMode="External" /><Relationship Id="rId226" Type="http://schemas.openxmlformats.org/officeDocument/2006/relationships/hyperlink" Target="mailto:stefanie.landman@sonoma-county.org" TargetMode="External" /><Relationship Id="rId227" Type="http://schemas.openxmlformats.org/officeDocument/2006/relationships/hyperlink" Target="mailto:senderos@sonomaecologycenter.org" TargetMode="External" /><Relationship Id="rId228" Type="http://schemas.openxmlformats.org/officeDocument/2006/relationships/hyperlink" Target="http://www.pressdemocrat.com" TargetMode="External" /><Relationship Id="rId229" Type="http://schemas.openxmlformats.org/officeDocument/2006/relationships/header" Target="header37.xml" /><Relationship Id="rId23" Type="http://schemas.openxmlformats.org/officeDocument/2006/relationships/hyperlink" Target="https://advance.lexis.com/api/document?id=urn:contentItem:64PB-WMX1-JD2C-J04R-00000-00&amp;idtype=PID&amp;context=1516831" TargetMode="External" /><Relationship Id="rId230" Type="http://schemas.openxmlformats.org/officeDocument/2006/relationships/header" Target="header38.xml" /><Relationship Id="rId231" Type="http://schemas.openxmlformats.org/officeDocument/2006/relationships/footer" Target="footer37.xml" /><Relationship Id="rId232" Type="http://schemas.openxmlformats.org/officeDocument/2006/relationships/footer" Target="footer38.xml" /><Relationship Id="rId233" Type="http://schemas.openxmlformats.org/officeDocument/2006/relationships/header" Target="header39.xml" /><Relationship Id="rId234" Type="http://schemas.openxmlformats.org/officeDocument/2006/relationships/footer" Target="footer39.xml" /><Relationship Id="rId235" Type="http://schemas.openxmlformats.org/officeDocument/2006/relationships/hyperlink" Target="https://advance.lexis.com/api/document?collection=news&amp;id=urn:contentItem:6417-VBG1-DXVP-V32G-00000-00&amp;context=1516831" TargetMode="External" /><Relationship Id="rId236" Type="http://schemas.openxmlformats.org/officeDocument/2006/relationships/hyperlink" Target="mailto:publisher@cameronherald.com" TargetMode="External" /><Relationship Id="rId237" Type="http://schemas.openxmlformats.org/officeDocument/2006/relationships/header" Target="header40.xml" /><Relationship Id="rId238" Type="http://schemas.openxmlformats.org/officeDocument/2006/relationships/header" Target="header41.xml" /><Relationship Id="rId239" Type="http://schemas.openxmlformats.org/officeDocument/2006/relationships/footer" Target="footer40.xml" /><Relationship Id="rId24" Type="http://schemas.openxmlformats.org/officeDocument/2006/relationships/hyperlink" Target="https://advance.lexis.com/api/document?id=urn:contentItem:64P1-VSN1-JD34-V4WR-00000-00&amp;idtype=PID&amp;context=1516831" TargetMode="External" /><Relationship Id="rId240" Type="http://schemas.openxmlformats.org/officeDocument/2006/relationships/footer" Target="footer41.xml" /><Relationship Id="rId241" Type="http://schemas.openxmlformats.org/officeDocument/2006/relationships/header" Target="header42.xml" /><Relationship Id="rId242" Type="http://schemas.openxmlformats.org/officeDocument/2006/relationships/footer" Target="footer42.xml" /><Relationship Id="rId243" Type="http://schemas.openxmlformats.org/officeDocument/2006/relationships/hyperlink" Target="https://advance.lexis.com/api/document?collection=news&amp;id=urn:contentItem:62GM-63X1-JCBF-S3GG-00000-00&amp;context=1516831" TargetMode="External" /><Relationship Id="rId244" Type="http://schemas.openxmlformats.org/officeDocument/2006/relationships/hyperlink" Target="https://mdc-event-web.s3licensing.com/Event/EventDetails/176556" TargetMode="External" /><Relationship Id="rId245" Type="http://schemas.openxmlformats.org/officeDocument/2006/relationships/header" Target="header43.xml" /><Relationship Id="rId246" Type="http://schemas.openxmlformats.org/officeDocument/2006/relationships/header" Target="header44.xml" /><Relationship Id="rId247" Type="http://schemas.openxmlformats.org/officeDocument/2006/relationships/footer" Target="footer43.xml" /><Relationship Id="rId248" Type="http://schemas.openxmlformats.org/officeDocument/2006/relationships/footer" Target="footer44.xml" /><Relationship Id="rId249" Type="http://schemas.openxmlformats.org/officeDocument/2006/relationships/header" Target="header45.xml" /><Relationship Id="rId25" Type="http://schemas.openxmlformats.org/officeDocument/2006/relationships/hyperlink" Target="https://advance.lexis.com/api/document?id=urn:contentItem:63Y4-4PG1-DXVP-V514-00000-00&amp;idtype=PID&amp;context=1516831" TargetMode="External" /><Relationship Id="rId250" Type="http://schemas.openxmlformats.org/officeDocument/2006/relationships/footer" Target="footer45.xml" /><Relationship Id="rId251" Type="http://schemas.openxmlformats.org/officeDocument/2006/relationships/hyperlink" Target="https://advance.lexis.com/api/document?collection=news&amp;id=urn:contentItem:63X2-BB11-JBCN-42KH-00000-00&amp;context=1516831" TargetMode="External" /><Relationship Id="rId252" Type="http://schemas.openxmlformats.org/officeDocument/2006/relationships/hyperlink" Target="mailto:jamlar50@yahoo.com" TargetMode="External" /><Relationship Id="rId253" Type="http://schemas.openxmlformats.org/officeDocument/2006/relationships/hyperlink" Target="https://posgcd.org/event/earthkindlandscaping/" TargetMode="External" /><Relationship Id="rId254" Type="http://schemas.openxmlformats.org/officeDocument/2006/relationships/header" Target="header46.xml" /><Relationship Id="rId255" Type="http://schemas.openxmlformats.org/officeDocument/2006/relationships/header" Target="header47.xml" /><Relationship Id="rId256" Type="http://schemas.openxmlformats.org/officeDocument/2006/relationships/footer" Target="footer46.xml" /><Relationship Id="rId257" Type="http://schemas.openxmlformats.org/officeDocument/2006/relationships/footer" Target="footer47.xml" /><Relationship Id="rId258" Type="http://schemas.openxmlformats.org/officeDocument/2006/relationships/header" Target="header48.xml" /><Relationship Id="rId259" Type="http://schemas.openxmlformats.org/officeDocument/2006/relationships/footer" Target="footer48.xml" /><Relationship Id="rId26" Type="http://schemas.openxmlformats.org/officeDocument/2006/relationships/hyperlink" Target="https://advance.lexis.com/api/document?id=urn:contentItem:651C-H6G1-JBCN-41HJ-00000-00&amp;idtype=PID&amp;context=1516831" TargetMode="External" /><Relationship Id="rId260" Type="http://schemas.openxmlformats.org/officeDocument/2006/relationships/hyperlink" Target="https://advance.lexis.com/api/document?collection=news&amp;id=urn:contentItem:64NV-3871-DXP3-R1T5-00000-00&amp;context=1516831" TargetMode="External" /><Relationship Id="rId261" Type="http://schemas.openxmlformats.org/officeDocument/2006/relationships/hyperlink" Target="mailto:info@conserveflorida.org" TargetMode="External" /><Relationship Id="rId262" Type="http://schemas.openxmlformats.org/officeDocument/2006/relationships/hyperlink" Target="mailto:cyndi@conserveflorida.org" TargetMode="External" /><Relationship Id="rId263" Type="http://schemas.openxmlformats.org/officeDocument/2006/relationships/hyperlink" Target="mailto:audrey.stasko@duke-energy.com" TargetMode="External" /><Relationship Id="rId264" Type="http://schemas.openxmlformats.org/officeDocument/2006/relationships/header" Target="header49.xml" /><Relationship Id="rId265" Type="http://schemas.openxmlformats.org/officeDocument/2006/relationships/header" Target="header50.xml" /><Relationship Id="rId266" Type="http://schemas.openxmlformats.org/officeDocument/2006/relationships/footer" Target="footer49.xml" /><Relationship Id="rId267" Type="http://schemas.openxmlformats.org/officeDocument/2006/relationships/footer" Target="footer50.xml" /><Relationship Id="rId268" Type="http://schemas.openxmlformats.org/officeDocument/2006/relationships/header" Target="header51.xml" /><Relationship Id="rId269" Type="http://schemas.openxmlformats.org/officeDocument/2006/relationships/footer" Target="footer51.xml" /><Relationship Id="rId27" Type="http://schemas.openxmlformats.org/officeDocument/2006/relationships/hyperlink" Target="https://advance.lexis.com/api/document?id=urn:contentItem:6502-DYN1-JCMN-Y1N2-00000-00&amp;idtype=PID&amp;context=1516831" TargetMode="External" /><Relationship Id="rId270" Type="http://schemas.openxmlformats.org/officeDocument/2006/relationships/hyperlink" Target="https://advance.lexis.com/api/document?collection=news&amp;id=urn:contentItem:655P-W2F1-JD2C-J152-00000-00&amp;context=1516831" TargetMode="External" /><Relationship Id="rId271" Type="http://schemas.openxmlformats.org/officeDocument/2006/relationships/hyperlink" Target="http://www.vicnews.com" TargetMode="External" /><Relationship Id="rId272" Type="http://schemas.openxmlformats.org/officeDocument/2006/relationships/hyperlink" Target="http://www.saanichnews.com" TargetMode="External" /><Relationship Id="rId273" Type="http://schemas.openxmlformats.org/officeDocument/2006/relationships/hyperlink" Target="http://www.visff.com" TargetMode="External" /><Relationship Id="rId274" Type="http://schemas.openxmlformats.org/officeDocument/2006/relationships/hyperlink" Target="http://www.nanaimobulletin.com" TargetMode="External" /><Relationship Id="rId275" Type="http://schemas.openxmlformats.org/officeDocument/2006/relationships/hyperlink" Target="http://www.cowichanvalleycitizen.com" TargetMode="External" /><Relationship Id="rId276" Type="http://schemas.openxmlformats.org/officeDocument/2006/relationships/header" Target="header52.xml" /><Relationship Id="rId277" Type="http://schemas.openxmlformats.org/officeDocument/2006/relationships/header" Target="header53.xml" /><Relationship Id="rId278" Type="http://schemas.openxmlformats.org/officeDocument/2006/relationships/footer" Target="footer52.xml" /><Relationship Id="rId279" Type="http://schemas.openxmlformats.org/officeDocument/2006/relationships/footer" Target="footer53.xml" /><Relationship Id="rId28" Type="http://schemas.openxmlformats.org/officeDocument/2006/relationships/hyperlink" Target="https://advance.lexis.com/api/document?id=urn:contentItem:64RD-PT81-JD2C-J47P-00000-00&amp;idtype=PID&amp;context=1516831" TargetMode="External" /><Relationship Id="rId280" Type="http://schemas.openxmlformats.org/officeDocument/2006/relationships/header" Target="header54.xml" /><Relationship Id="rId281" Type="http://schemas.openxmlformats.org/officeDocument/2006/relationships/footer" Target="footer54.xml" /><Relationship Id="rId282" Type="http://schemas.openxmlformats.org/officeDocument/2006/relationships/hyperlink" Target="https://advance.lexis.com/api/document?collection=news&amp;id=urn:contentItem:64KX-72S1-DYTH-G0W6-00000-00&amp;context=1516831" TargetMode="External" /><Relationship Id="rId283" Type="http://schemas.openxmlformats.org/officeDocument/2006/relationships/header" Target="header55.xml" /><Relationship Id="rId284" Type="http://schemas.openxmlformats.org/officeDocument/2006/relationships/header" Target="header56.xml" /><Relationship Id="rId285" Type="http://schemas.openxmlformats.org/officeDocument/2006/relationships/footer" Target="footer55.xml" /><Relationship Id="rId286" Type="http://schemas.openxmlformats.org/officeDocument/2006/relationships/footer" Target="footer56.xml" /><Relationship Id="rId287" Type="http://schemas.openxmlformats.org/officeDocument/2006/relationships/header" Target="header57.xml" /><Relationship Id="rId288" Type="http://schemas.openxmlformats.org/officeDocument/2006/relationships/footer" Target="footer57.xml" /><Relationship Id="rId289" Type="http://schemas.openxmlformats.org/officeDocument/2006/relationships/hyperlink" Target="https://advance.lexis.com/api/document?collection=news&amp;id=urn:contentItem:656N-Y7T1-JBG3-624B-00000-00&amp;context=1516831" TargetMode="External" /><Relationship Id="rId29" Type="http://schemas.openxmlformats.org/officeDocument/2006/relationships/hyperlink" Target="https://advance.lexis.com/api/document?id=urn:contentItem:63RB-2191-F197-549X-00000-00&amp;idtype=PID&amp;context=1516831" TargetMode="External" /><Relationship Id="rId290" Type="http://schemas.openxmlformats.org/officeDocument/2006/relationships/hyperlink" Target="https://www.nytimes.com/2022/04/07/science/vagrants-lost-birds.html" TargetMode="External" /><Relationship Id="rId291" Type="http://schemas.openxmlformats.org/officeDocument/2006/relationships/header" Target="header58.xml" /><Relationship Id="rId292" Type="http://schemas.openxmlformats.org/officeDocument/2006/relationships/header" Target="header59.xml" /><Relationship Id="rId293" Type="http://schemas.openxmlformats.org/officeDocument/2006/relationships/footer" Target="footer58.xml" /><Relationship Id="rId294" Type="http://schemas.openxmlformats.org/officeDocument/2006/relationships/footer" Target="footer59.xml" /><Relationship Id="rId295" Type="http://schemas.openxmlformats.org/officeDocument/2006/relationships/header" Target="header60.xml" /><Relationship Id="rId296" Type="http://schemas.openxmlformats.org/officeDocument/2006/relationships/footer" Target="footer60.xml" /><Relationship Id="rId297" Type="http://schemas.openxmlformats.org/officeDocument/2006/relationships/hyperlink" Target="https://advance.lexis.com/api/document?collection=news&amp;id=urn:contentItem:64PB-WMX1-JD2C-J04R-00000-00&amp;context=1516831" TargetMode="External" /><Relationship Id="rId298" Type="http://schemas.openxmlformats.org/officeDocument/2006/relationships/header" Target="header61.xml" /><Relationship Id="rId299" Type="http://schemas.openxmlformats.org/officeDocument/2006/relationships/header" Target="header62.xml" /><Relationship Id="rId3" Type="http://schemas.openxmlformats.org/officeDocument/2006/relationships/fontTable" Target="fontTable.xml" /><Relationship Id="rId30" Type="http://schemas.openxmlformats.org/officeDocument/2006/relationships/hyperlink" Target="https://advance.lexis.com/api/document?id=urn:contentItem:64P1-S431-DY37-F2HJ-00000-00&amp;idtype=PID&amp;context=1516831" TargetMode="External" /><Relationship Id="rId300" Type="http://schemas.openxmlformats.org/officeDocument/2006/relationships/footer" Target="footer61.xml" /><Relationship Id="rId301" Type="http://schemas.openxmlformats.org/officeDocument/2006/relationships/footer" Target="footer62.xml" /><Relationship Id="rId302" Type="http://schemas.openxmlformats.org/officeDocument/2006/relationships/header" Target="header63.xml" /><Relationship Id="rId303" Type="http://schemas.openxmlformats.org/officeDocument/2006/relationships/footer" Target="footer63.xml" /><Relationship Id="rId304" Type="http://schemas.openxmlformats.org/officeDocument/2006/relationships/hyperlink" Target="https://advance.lexis.com/api/document?collection=news&amp;id=urn:contentItem:64P1-VSN1-JD34-V4WR-00000-00&amp;context=1516831" TargetMode="External" /><Relationship Id="rId305" Type="http://schemas.openxmlformats.org/officeDocument/2006/relationships/header" Target="header64.xml" /><Relationship Id="rId306" Type="http://schemas.openxmlformats.org/officeDocument/2006/relationships/header" Target="header65.xml" /><Relationship Id="rId307" Type="http://schemas.openxmlformats.org/officeDocument/2006/relationships/footer" Target="footer64.xml" /><Relationship Id="rId308" Type="http://schemas.openxmlformats.org/officeDocument/2006/relationships/footer" Target="footer65.xml" /><Relationship Id="rId309" Type="http://schemas.openxmlformats.org/officeDocument/2006/relationships/header" Target="header66.xml" /><Relationship Id="rId31" Type="http://schemas.openxmlformats.org/officeDocument/2006/relationships/hyperlink" Target="https://advance.lexis.com/api/document?id=urn:contentItem:642H-V3D1-JBCN-402V-00000-00&amp;idtype=PID&amp;context=1516831" TargetMode="External" /><Relationship Id="rId310" Type="http://schemas.openxmlformats.org/officeDocument/2006/relationships/footer" Target="footer66.xml" /><Relationship Id="rId311" Type="http://schemas.openxmlformats.org/officeDocument/2006/relationships/hyperlink" Target="https://advance.lexis.com/api/document?collection=news&amp;id=urn:contentItem:63Y4-4PG1-DXVP-V514-00000-00&amp;context=1516831" TargetMode="External" /><Relationship Id="rId312" Type="http://schemas.openxmlformats.org/officeDocument/2006/relationships/hyperlink" Target="https://aknps.org/#flora_of_csp_2020report" TargetMode="External" /><Relationship Id="rId313" Type="http://schemas.openxmlformats.org/officeDocument/2006/relationships/hyperlink" Target="https://www.inaturalist.org/projects/flora-of-chugach-state-park?fbclid=IwAR1OGIQEgyFogxyz1ajAgnDcZ8a2Jog8xL2lZ97kimPLHJEz_mOO-AuhnKM" TargetMode="External" /><Relationship Id="rId314" Type="http://schemas.openxmlformats.org/officeDocument/2006/relationships/hyperlink" Target="mailto:akgriz@hotmail.com" TargetMode="External" /><Relationship Id="rId315" Type="http://schemas.openxmlformats.org/officeDocument/2006/relationships/header" Target="header67.xml" /><Relationship Id="rId316" Type="http://schemas.openxmlformats.org/officeDocument/2006/relationships/header" Target="header68.xml" /><Relationship Id="rId317" Type="http://schemas.openxmlformats.org/officeDocument/2006/relationships/footer" Target="footer67.xml" /><Relationship Id="rId318" Type="http://schemas.openxmlformats.org/officeDocument/2006/relationships/footer" Target="footer68.xml" /><Relationship Id="rId319" Type="http://schemas.openxmlformats.org/officeDocument/2006/relationships/header" Target="header69.xml" /><Relationship Id="rId32" Type="http://schemas.openxmlformats.org/officeDocument/2006/relationships/hyperlink" Target="https://advance.lexis.com/api/document?id=urn:contentItem:6263-TXG1-F03R-N1JG-00000-00&amp;idtype=PID&amp;context=1516831" TargetMode="External" /><Relationship Id="rId320" Type="http://schemas.openxmlformats.org/officeDocument/2006/relationships/footer" Target="footer69.xml" /><Relationship Id="rId321" Type="http://schemas.openxmlformats.org/officeDocument/2006/relationships/hyperlink" Target="https://advance.lexis.com/api/document?collection=news&amp;id=urn:contentItem:651C-H6G1-JBCN-41HJ-00000-00&amp;context=1516831" TargetMode="External" /><Relationship Id="rId322" Type="http://schemas.openxmlformats.org/officeDocument/2006/relationships/header" Target="header70.xml" /><Relationship Id="rId323" Type="http://schemas.openxmlformats.org/officeDocument/2006/relationships/header" Target="header71.xml" /><Relationship Id="rId324" Type="http://schemas.openxmlformats.org/officeDocument/2006/relationships/footer" Target="footer70.xml" /><Relationship Id="rId325" Type="http://schemas.openxmlformats.org/officeDocument/2006/relationships/footer" Target="footer71.xml" /><Relationship Id="rId326" Type="http://schemas.openxmlformats.org/officeDocument/2006/relationships/header" Target="header72.xml" /><Relationship Id="rId327" Type="http://schemas.openxmlformats.org/officeDocument/2006/relationships/footer" Target="footer72.xml" /><Relationship Id="rId328" Type="http://schemas.openxmlformats.org/officeDocument/2006/relationships/hyperlink" Target="https://advance.lexis.com/api/document?collection=news&amp;id=urn:contentItem:6502-DYN1-JCMN-Y1N2-00000-00&amp;context=1516831" TargetMode="External" /><Relationship Id="rId329" Type="http://schemas.openxmlformats.org/officeDocument/2006/relationships/hyperlink" Target="http://www.ibtimes.com" TargetMode="External" /><Relationship Id="rId33" Type="http://schemas.openxmlformats.org/officeDocument/2006/relationships/hyperlink" Target="https://advance.lexis.com/api/document?id=urn:contentItem:64P1-VSN1-JD34-V4SF-00000-00&amp;idtype=PID&amp;context=1516831" TargetMode="External" /><Relationship Id="rId330" Type="http://schemas.openxmlformats.org/officeDocument/2006/relationships/header" Target="header73.xml" /><Relationship Id="rId331" Type="http://schemas.openxmlformats.org/officeDocument/2006/relationships/header" Target="header74.xml" /><Relationship Id="rId332" Type="http://schemas.openxmlformats.org/officeDocument/2006/relationships/footer" Target="footer73.xml" /><Relationship Id="rId333" Type="http://schemas.openxmlformats.org/officeDocument/2006/relationships/footer" Target="footer74.xml" /><Relationship Id="rId334" Type="http://schemas.openxmlformats.org/officeDocument/2006/relationships/header" Target="header75.xml" /><Relationship Id="rId335" Type="http://schemas.openxmlformats.org/officeDocument/2006/relationships/footer" Target="footer75.xml" /><Relationship Id="rId336" Type="http://schemas.openxmlformats.org/officeDocument/2006/relationships/hyperlink" Target="https://advance.lexis.com/api/document?collection=news&amp;id=urn:contentItem:64RD-PT81-JD2C-J47P-00000-00&amp;context=1516831" TargetMode="External" /><Relationship Id="rId337" Type="http://schemas.openxmlformats.org/officeDocument/2006/relationships/hyperlink" Target="mailto:newsroom@castlegarnews.com" TargetMode="External" /><Relationship Id="rId338" Type="http://schemas.openxmlformats.org/officeDocument/2006/relationships/header" Target="header76.xml" /><Relationship Id="rId339" Type="http://schemas.openxmlformats.org/officeDocument/2006/relationships/header" Target="header77.xml" /><Relationship Id="rId34" Type="http://schemas.openxmlformats.org/officeDocument/2006/relationships/hyperlink" Target="https://advance.lexis.com/api/document?id=urn:contentItem:64VX-KRY1-JB75-546K-00000-00&amp;idtype=PID&amp;context=1516831" TargetMode="External" /><Relationship Id="rId340" Type="http://schemas.openxmlformats.org/officeDocument/2006/relationships/footer" Target="footer76.xml" /><Relationship Id="rId341" Type="http://schemas.openxmlformats.org/officeDocument/2006/relationships/footer" Target="footer77.xml" /><Relationship Id="rId342" Type="http://schemas.openxmlformats.org/officeDocument/2006/relationships/header" Target="header78.xml" /><Relationship Id="rId343" Type="http://schemas.openxmlformats.org/officeDocument/2006/relationships/footer" Target="footer78.xml" /><Relationship Id="rId344" Type="http://schemas.openxmlformats.org/officeDocument/2006/relationships/hyperlink" Target="https://advance.lexis.com/api/document?collection=news&amp;id=urn:contentItem:63RB-2191-F197-549X-00000-00&amp;context=1516831" TargetMode="External" /><Relationship Id="rId345" Type="http://schemas.openxmlformats.org/officeDocument/2006/relationships/hyperlink" Target="mailto:Brad@niagaranature.ca" TargetMode="External" /><Relationship Id="rId346" Type="http://schemas.openxmlformats.org/officeDocument/2006/relationships/header" Target="header79.xml" /><Relationship Id="rId347" Type="http://schemas.openxmlformats.org/officeDocument/2006/relationships/header" Target="header80.xml" /><Relationship Id="rId348" Type="http://schemas.openxmlformats.org/officeDocument/2006/relationships/footer" Target="footer79.xml" /><Relationship Id="rId349" Type="http://schemas.openxmlformats.org/officeDocument/2006/relationships/footer" Target="footer80.xml" /><Relationship Id="rId35" Type="http://schemas.openxmlformats.org/officeDocument/2006/relationships/hyperlink" Target="https://advance.lexis.com/api/document?id=urn:contentItem:64P1-VSN1-JD34-V4HB-00000-00&amp;idtype=PID&amp;context=1516831" TargetMode="External" /><Relationship Id="rId350" Type="http://schemas.openxmlformats.org/officeDocument/2006/relationships/header" Target="header81.xml" /><Relationship Id="rId351" Type="http://schemas.openxmlformats.org/officeDocument/2006/relationships/footer" Target="footer81.xml" /><Relationship Id="rId352" Type="http://schemas.openxmlformats.org/officeDocument/2006/relationships/hyperlink" Target="https://advance.lexis.com/api/document?collection=news&amp;id=urn:contentItem:64P1-S431-DY37-F2HJ-00000-00&amp;context=1516831" TargetMode="External" /><Relationship Id="rId353" Type="http://schemas.openxmlformats.org/officeDocument/2006/relationships/header" Target="header82.xml" /><Relationship Id="rId354" Type="http://schemas.openxmlformats.org/officeDocument/2006/relationships/header" Target="header83.xml" /><Relationship Id="rId355" Type="http://schemas.openxmlformats.org/officeDocument/2006/relationships/footer" Target="footer82.xml" /><Relationship Id="rId356" Type="http://schemas.openxmlformats.org/officeDocument/2006/relationships/footer" Target="footer83.xml" /><Relationship Id="rId357" Type="http://schemas.openxmlformats.org/officeDocument/2006/relationships/header" Target="header84.xml" /><Relationship Id="rId358" Type="http://schemas.openxmlformats.org/officeDocument/2006/relationships/footer" Target="footer84.xml" /><Relationship Id="rId359" Type="http://schemas.openxmlformats.org/officeDocument/2006/relationships/hyperlink" Target="https://advance.lexis.com/api/document?collection=news&amp;id=urn:contentItem:642H-V3D1-JBCN-402V-00000-00&amp;context=1516831" TargetMode="External" /><Relationship Id="rId36" Type="http://schemas.openxmlformats.org/officeDocument/2006/relationships/hyperlink" Target="https://advance.lexis.com/api/document?id=urn:contentItem:63RB-2191-F197-542M-00000-00&amp;idtype=PID&amp;context=1516831" TargetMode="External" /><Relationship Id="rId360" Type="http://schemas.openxmlformats.org/officeDocument/2006/relationships/hyperlink" Target="mailto:change180CR@gmail.com" TargetMode="External" /><Relationship Id="rId361" Type="http://schemas.openxmlformats.org/officeDocument/2006/relationships/header" Target="header85.xml" /><Relationship Id="rId362" Type="http://schemas.openxmlformats.org/officeDocument/2006/relationships/header" Target="header86.xml" /><Relationship Id="rId363" Type="http://schemas.openxmlformats.org/officeDocument/2006/relationships/footer" Target="footer85.xml" /><Relationship Id="rId364" Type="http://schemas.openxmlformats.org/officeDocument/2006/relationships/footer" Target="footer86.xml" /><Relationship Id="rId365" Type="http://schemas.openxmlformats.org/officeDocument/2006/relationships/header" Target="header87.xml" /><Relationship Id="rId366" Type="http://schemas.openxmlformats.org/officeDocument/2006/relationships/footer" Target="footer87.xml" /><Relationship Id="rId367" Type="http://schemas.openxmlformats.org/officeDocument/2006/relationships/hyperlink" Target="https://advance.lexis.com/api/document?collection=news&amp;id=urn:contentItem:6263-TXG1-F03R-N1JG-00000-00&amp;context=1516831" TargetMode="External" /><Relationship Id="rId368" Type="http://schemas.openxmlformats.org/officeDocument/2006/relationships/hyperlink" Target="http://news.mongabay.com" TargetMode="External" /><Relationship Id="rId369" Type="http://schemas.openxmlformats.org/officeDocument/2006/relationships/hyperlink" Target="https://inaturalist.ca/people/pasindu_dilshan" TargetMode="External" /><Relationship Id="rId37" Type="http://schemas.openxmlformats.org/officeDocument/2006/relationships/hyperlink" Target="https://advance.lexis.com/api/document?id=urn:contentItem:63H6-DGW1-JBCN-44SV-00000-00&amp;idtype=PID&amp;context=1516831" TargetMode="External" /><Relationship Id="rId370" Type="http://schemas.openxmlformats.org/officeDocument/2006/relationships/hyperlink" Target="https://en.wikipedia.org/wiki/Padukka" TargetMode="External" /><Relationship Id="rId371" Type="http://schemas.openxmlformats.org/officeDocument/2006/relationships/hyperlink" Target="https://www.inaturalist.org" TargetMode="External" /><Relationship Id="rId372" Type="http://schemas.openxmlformats.org/officeDocument/2006/relationships/hyperlink" Target="https://www.inaturalist.org/observations/67579983" TargetMode="External" /><Relationship Id="rId373" Type="http://schemas.openxmlformats.org/officeDocument/2006/relationships/hyperlink" Target="https://www.inaturalist.org/pages/about" TargetMode="External" /><Relationship Id="rId374" Type="http://schemas.openxmlformats.org/officeDocument/2006/relationships/hyperlink" Target="https://news.mongabay.com/2018/12/photos-highlight-evolving-roles-of-ai-citizen-science-in-species-research/" TargetMode="External" /><Relationship Id="rId375" Type="http://schemas.openxmlformats.org/officeDocument/2006/relationships/hyperlink" Target="https://www.linkedin.com/in/carrieseltzer/" TargetMode="External" /><Relationship Id="rId376" Type="http://schemas.openxmlformats.org/officeDocument/2006/relationships/hyperlink" Target="https://www.gbif.org/occurrence/search?country=LK&amp;#38;dataset_key=50c9509d-22c7-4a22-a47d-8c48425ef4a7" TargetMode="External" /><Relationship Id="rId377" Type="http://schemas.openxmlformats.org/officeDocument/2006/relationships/hyperlink" Target="https://www.linkedin.com/in/scott-loarie-872b665/" TargetMode="External" /><Relationship Id="rId378" Type="http://schemas.openxmlformats.org/officeDocument/2006/relationships/hyperlink" Target="https://www.researchgate.net/profile/Dilrukshan_Wijesinghe" TargetMode="External" /><Relationship Id="rId379" Type="http://schemas.openxmlformats.org/officeDocument/2006/relationships/hyperlink" Target="https://www.laguardia.edu/home/Default.aspx" TargetMode="External" /><Relationship Id="rId38" Type="http://schemas.openxmlformats.org/officeDocument/2006/relationships/hyperlink" Target="https://advance.lexis.com/api/document?id=urn:contentItem:64VH-BBH1-JCBF-S4KW-00000-00&amp;idtype=PID&amp;context=1516831" TargetMode="External" /><Relationship Id="rId380" Type="http://schemas.openxmlformats.org/officeDocument/2006/relationships/hyperlink" Target="https://www.inaturalist.org/observations/30506" TargetMode="External" /><Relationship Id="rId381" Type="http://schemas.openxmlformats.org/officeDocument/2006/relationships/hyperlink" Target="https://www.researchgate.net/profile/Nuwan_Chathuranga_Jayawardana" TargetMode="External" /><Relationship Id="rId382" Type="http://schemas.openxmlformats.org/officeDocument/2006/relationships/hyperlink" Target="http://www.dwc.gov.lk" TargetMode="External" /><Relationship Id="rId383" Type="http://schemas.openxmlformats.org/officeDocument/2006/relationships/hyperlink" Target="https://www.linkedin.com/in/aravinth-sukumar-83a77a4a/?originalSubdomain=lk" TargetMode="External" /><Relationship Id="rId384" Type="http://schemas.openxmlformats.org/officeDocument/2006/relationships/hyperlink" Target="https://www.inaturalist.org/observations/63311828" TargetMode="External" /><Relationship Id="rId385" Type="http://schemas.openxmlformats.org/officeDocument/2006/relationships/hyperlink" Target="https://en.wikipedia.org/wiki/Zygogramma_bicolorata" TargetMode="External" /><Relationship Id="rId386" Type="http://schemas.openxmlformats.org/officeDocument/2006/relationships/hyperlink" Target="https://en.wikipedia.org/wiki/Parthenium_hysterophorus" TargetMode="External" /><Relationship Id="rId387" Type="http://schemas.openxmlformats.org/officeDocument/2006/relationships/hyperlink" Target="https://www.linkedin.com/in/thilina-hettiarachchi-98ba4b15b/?originalSubdomain=lk" TargetMode="External" /><Relationship Id="rId388" Type="http://schemas.openxmlformats.org/officeDocument/2006/relationships/hyperlink" Target="https://www.pdn.ac.lk" TargetMode="External" /><Relationship Id="rId389" Type="http://schemas.openxmlformats.org/officeDocument/2006/relationships/hyperlink" Target="https://www.inaturalist.org/observations/35228498" TargetMode="External" /><Relationship Id="rId39" Type="http://schemas.openxmlformats.org/officeDocument/2006/relationships/hyperlink" Target="https://advance.lexis.com/api/document?id=urn:contentItem:6532-FSG1-F12F-F3YS-00000-00&amp;idtype=PID&amp;context=1516831" TargetMode="External" /><Relationship Id="rId390" Type="http://schemas.openxmlformats.org/officeDocument/2006/relationships/hyperlink" Target="https://www.inaturalist.org/people/chathuri_jayatissa" TargetMode="External" /><Relationship Id="rId391" Type="http://schemas.openxmlformats.org/officeDocument/2006/relationships/hyperlink" Target="https://www.inaturalist.org/observations/45198470" TargetMode="External" /><Relationship Id="rId392" Type="http://schemas.openxmlformats.org/officeDocument/2006/relationships/hyperlink" Target="https://amilasumanapala.weebly.com" TargetMode="External" /><Relationship Id="rId393" Type="http://schemas.openxmlformats.org/officeDocument/2006/relationships/hyperlink" Target="https://www.inaturalist.org/observations?place_id=7077&amp;#38;view=identifiers" TargetMode="External" /><Relationship Id="rId394" Type="http://schemas.openxmlformats.org/officeDocument/2006/relationships/header" Target="header88.xml" /><Relationship Id="rId395" Type="http://schemas.openxmlformats.org/officeDocument/2006/relationships/header" Target="header89.xml" /><Relationship Id="rId396" Type="http://schemas.openxmlformats.org/officeDocument/2006/relationships/footer" Target="footer88.xml" /><Relationship Id="rId397" Type="http://schemas.openxmlformats.org/officeDocument/2006/relationships/footer" Target="footer89.xml" /><Relationship Id="rId398" Type="http://schemas.openxmlformats.org/officeDocument/2006/relationships/header" Target="header90.xml" /><Relationship Id="rId399" Type="http://schemas.openxmlformats.org/officeDocument/2006/relationships/footer" Target="footer90.xml" /><Relationship Id="rId4" Type="http://schemas.openxmlformats.org/officeDocument/2006/relationships/image" Target="media/image1.png" /><Relationship Id="rId40" Type="http://schemas.openxmlformats.org/officeDocument/2006/relationships/hyperlink" Target="https://advance.lexis.com/api/document?id=urn:contentItem:64FW-5X21-DXP7-12YD-00000-00&amp;idtype=PID&amp;context=1516831" TargetMode="External" /><Relationship Id="rId400" Type="http://schemas.openxmlformats.org/officeDocument/2006/relationships/hyperlink" Target="https://advance.lexis.com/api/document?collection=news&amp;id=urn:contentItem:64P1-VSN1-JD34-V4SF-00000-00&amp;context=1516831" TargetMode="External" /><Relationship Id="rId401" Type="http://schemas.openxmlformats.org/officeDocument/2006/relationships/header" Target="header91.xml" /><Relationship Id="rId402" Type="http://schemas.openxmlformats.org/officeDocument/2006/relationships/header" Target="header92.xml" /><Relationship Id="rId403" Type="http://schemas.openxmlformats.org/officeDocument/2006/relationships/footer" Target="footer91.xml" /><Relationship Id="rId404" Type="http://schemas.openxmlformats.org/officeDocument/2006/relationships/footer" Target="footer92.xml" /><Relationship Id="rId405" Type="http://schemas.openxmlformats.org/officeDocument/2006/relationships/header" Target="header93.xml" /><Relationship Id="rId406" Type="http://schemas.openxmlformats.org/officeDocument/2006/relationships/footer" Target="footer93.xml" /><Relationship Id="rId407" Type="http://schemas.openxmlformats.org/officeDocument/2006/relationships/hyperlink" Target="https://advance.lexis.com/api/document?collection=news&amp;id=urn:contentItem:64VX-KRY1-JB75-546K-00000-00&amp;context=1516831" TargetMode="External" /><Relationship Id="rId408" Type="http://schemas.openxmlformats.org/officeDocument/2006/relationships/image" Target="media/image5.png" /><Relationship Id="rId409" Type="http://schemas.openxmlformats.org/officeDocument/2006/relationships/header" Target="header94.xml" /><Relationship Id="rId41" Type="http://schemas.openxmlformats.org/officeDocument/2006/relationships/hyperlink" Target="https://advance.lexis.com/api/document?id=urn:contentItem:6483-WNN1-DXVP-V34X-00000-00&amp;idtype=PID&amp;context=1516831" TargetMode="External" /><Relationship Id="rId410" Type="http://schemas.openxmlformats.org/officeDocument/2006/relationships/header" Target="header95.xml" /><Relationship Id="rId411" Type="http://schemas.openxmlformats.org/officeDocument/2006/relationships/footer" Target="footer94.xml" /><Relationship Id="rId412" Type="http://schemas.openxmlformats.org/officeDocument/2006/relationships/footer" Target="footer95.xml" /><Relationship Id="rId413" Type="http://schemas.openxmlformats.org/officeDocument/2006/relationships/header" Target="header96.xml" /><Relationship Id="rId414" Type="http://schemas.openxmlformats.org/officeDocument/2006/relationships/footer" Target="footer96.xml" /><Relationship Id="rId415" Type="http://schemas.openxmlformats.org/officeDocument/2006/relationships/hyperlink" Target="https://advance.lexis.com/api/document?collection=news&amp;id=urn:contentItem:64P1-VSN1-JD34-V4HB-00000-00&amp;context=1516831" TargetMode="External" /><Relationship Id="rId416" Type="http://schemas.openxmlformats.org/officeDocument/2006/relationships/header" Target="header97.xml" /><Relationship Id="rId417" Type="http://schemas.openxmlformats.org/officeDocument/2006/relationships/header" Target="header98.xml" /><Relationship Id="rId418" Type="http://schemas.openxmlformats.org/officeDocument/2006/relationships/footer" Target="footer97.xml" /><Relationship Id="rId419" Type="http://schemas.openxmlformats.org/officeDocument/2006/relationships/footer" Target="footer98.xml" /><Relationship Id="rId42" Type="http://schemas.openxmlformats.org/officeDocument/2006/relationships/hyperlink" Target="https://advance.lexis.com/api/document?id=urn:contentItem:64SS-3WG1-DYY9-007M-00000-00&amp;idtype=PID&amp;context=1516831" TargetMode="External" /><Relationship Id="rId420" Type="http://schemas.openxmlformats.org/officeDocument/2006/relationships/header" Target="header99.xml" /><Relationship Id="rId421" Type="http://schemas.openxmlformats.org/officeDocument/2006/relationships/footer" Target="footer99.xml" /><Relationship Id="rId422" Type="http://schemas.openxmlformats.org/officeDocument/2006/relationships/hyperlink" Target="https://advance.lexis.com/api/document?collection=news&amp;id=urn:contentItem:63RB-2191-F197-542M-00000-00&amp;context=1516831" TargetMode="External" /><Relationship Id="rId423" Type="http://schemas.openxmlformats.org/officeDocument/2006/relationships/header" Target="header100.xml" /><Relationship Id="rId424" Type="http://schemas.openxmlformats.org/officeDocument/2006/relationships/header" Target="header101.xml" /><Relationship Id="rId425" Type="http://schemas.openxmlformats.org/officeDocument/2006/relationships/footer" Target="footer100.xml" /><Relationship Id="rId426" Type="http://schemas.openxmlformats.org/officeDocument/2006/relationships/footer" Target="footer101.xml" /><Relationship Id="rId427" Type="http://schemas.openxmlformats.org/officeDocument/2006/relationships/header" Target="header102.xml" /><Relationship Id="rId428" Type="http://schemas.openxmlformats.org/officeDocument/2006/relationships/footer" Target="footer102.xml" /><Relationship Id="rId429" Type="http://schemas.openxmlformats.org/officeDocument/2006/relationships/hyperlink" Target="https://advance.lexis.com/api/document?collection=news&amp;id=urn:contentItem:63H6-DGW1-JBCN-44SV-00000-00&amp;context=1516831" TargetMode="External" /><Relationship Id="rId43" Type="http://schemas.openxmlformats.org/officeDocument/2006/relationships/hyperlink" Target="https://advance.lexis.com/api/document?id=urn:contentItem:64VP-50Y1-DYG2-R2NV-00000-00&amp;idtype=PID&amp;context=1516831" TargetMode="External" /><Relationship Id="rId430" Type="http://schemas.openxmlformats.org/officeDocument/2006/relationships/header" Target="header103.xml" /><Relationship Id="rId431" Type="http://schemas.openxmlformats.org/officeDocument/2006/relationships/header" Target="header104.xml" /><Relationship Id="rId432" Type="http://schemas.openxmlformats.org/officeDocument/2006/relationships/footer" Target="footer103.xml" /><Relationship Id="rId433" Type="http://schemas.openxmlformats.org/officeDocument/2006/relationships/footer" Target="footer104.xml" /><Relationship Id="rId434" Type="http://schemas.openxmlformats.org/officeDocument/2006/relationships/header" Target="header105.xml" /><Relationship Id="rId435" Type="http://schemas.openxmlformats.org/officeDocument/2006/relationships/footer" Target="footer105.xml" /><Relationship Id="rId436" Type="http://schemas.openxmlformats.org/officeDocument/2006/relationships/hyperlink" Target="https://advance.lexis.com/api/document?collection=news&amp;id=urn:contentItem:64VH-BBH1-JCBF-S4KW-00000-00&amp;context=1516831" TargetMode="External" /><Relationship Id="rId437" Type="http://schemas.openxmlformats.org/officeDocument/2006/relationships/header" Target="header106.xml" /><Relationship Id="rId438" Type="http://schemas.openxmlformats.org/officeDocument/2006/relationships/header" Target="header107.xml" /><Relationship Id="rId439" Type="http://schemas.openxmlformats.org/officeDocument/2006/relationships/footer" Target="footer106.xml" /><Relationship Id="rId44" Type="http://schemas.openxmlformats.org/officeDocument/2006/relationships/hyperlink" Target="https://advance.lexis.com/api/document?id=urn:contentItem:63NM-SRG1-DY9S-T505-00000-00&amp;idtype=PID&amp;context=1516831" TargetMode="External" /><Relationship Id="rId440" Type="http://schemas.openxmlformats.org/officeDocument/2006/relationships/footer" Target="footer107.xml" /><Relationship Id="rId441" Type="http://schemas.openxmlformats.org/officeDocument/2006/relationships/header" Target="header108.xml" /><Relationship Id="rId442" Type="http://schemas.openxmlformats.org/officeDocument/2006/relationships/footer" Target="footer108.xml" /><Relationship Id="rId443" Type="http://schemas.openxmlformats.org/officeDocument/2006/relationships/hyperlink" Target="https://advance.lexis.com/api/document?collection=news&amp;id=urn:contentItem:6532-FSG1-F12F-F3YS-00000-00&amp;context=1516831" TargetMode="External" /><Relationship Id="rId444" Type="http://schemas.openxmlformats.org/officeDocument/2006/relationships/hyperlink" Target="mailto:Lori.Dieter@wildlife.ca.gov" TargetMode="External" /><Relationship Id="rId445" Type="http://schemas.openxmlformats.org/officeDocument/2006/relationships/hyperlink" Target="http://www.yolobasin.org/schoolprograms" TargetMode="External" /><Relationship Id="rId446" Type="http://schemas.openxmlformats.org/officeDocument/2006/relationships/hyperlink" Target="http://www.ballonafriends.org/calendar/2022/04/01/friday-habitat-restoration" TargetMode="External" /><Relationship Id="rId447" Type="http://schemas.openxmlformats.org/officeDocument/2006/relationships/hyperlink" Target="http://www.ballonafriends.org/calendar/2022/04/15/friday-habitat-restoration" TargetMode="External" /><Relationship Id="rId448" Type="http://schemas.openxmlformats.org/officeDocument/2006/relationships/hyperlink" Target="mailto:cindyhardin@laaudubon.org" TargetMode="External" /><Relationship Id="rId449" Type="http://schemas.openxmlformats.org/officeDocument/2006/relationships/hyperlink" Target="http://www.cabumblebeeatlas.org/events.html" TargetMode="External" /><Relationship Id="rId45" Type="http://schemas.openxmlformats.org/officeDocument/2006/relationships/hyperlink" Target="https://advance.lexis.com/api/document?id=urn:contentItem:63R6-BJX1-JDV5-F28D-00000-00&amp;idtype=PID&amp;context=1516831" TargetMode="External" /><Relationship Id="rId450" Type="http://schemas.openxmlformats.org/officeDocument/2006/relationships/hyperlink" Target="mailto:leif.richardson@xerces.org" TargetMode="External" /><Relationship Id="rId451" Type="http://schemas.openxmlformats.org/officeDocument/2006/relationships/hyperlink" Target="mailto:Dylan.Winkler@wildlife.ca.gov" TargetMode="External" /><Relationship Id="rId452" Type="http://schemas.openxmlformats.org/officeDocument/2006/relationships/hyperlink" Target="http://www.elkhornslough.org/esnerr/tours" TargetMode="External" /><Relationship Id="rId453" Type="http://schemas.openxmlformats.org/officeDocument/2006/relationships/hyperlink" Target="http://www.yolobasin.org/flywaynights" TargetMode="External" /><Relationship Id="rId454" Type="http://schemas.openxmlformats.org/officeDocument/2006/relationships/hyperlink" Target="http://www.yolobasin.org/wetlands-tours" TargetMode="External" /><Relationship Id="rId455" Type="http://schemas.openxmlformats.org/officeDocument/2006/relationships/hyperlink" Target="http://www.ballonafriends.org/calendar/2022/04/09/creek-cleanup" TargetMode="External" /><Relationship Id="rId456" Type="http://schemas.openxmlformats.org/officeDocument/2006/relationships/hyperlink" Target="mailto:oilworkshop2022@wildlife.ca.gov" TargetMode="External" /><Relationship Id="rId457" Type="http://schemas.openxmlformats.org/officeDocument/2006/relationships/hyperlink" Target="http://www.elkhornslough.org/calendar" TargetMode="External" /><Relationship Id="rId458" Type="http://schemas.openxmlformats.org/officeDocument/2006/relationships/hyperlink" Target="mailto:lobster@wildlife.ca.govor" TargetMode="External" /><Relationship Id="rId459" Type="http://schemas.openxmlformats.org/officeDocument/2006/relationships/hyperlink" Target="http://www.ballonafriends.org/calendar/2022/04/16/saltmarsh-tour" TargetMode="External" /><Relationship Id="rId46" Type="http://schemas.openxmlformats.org/officeDocument/2006/relationships/hyperlink" Target="https://advance.lexis.com/api/document?id=urn:contentItem:64TF-DV91-DY6H-Y2D1-00000-00&amp;idtype=PID&amp;context=1516831" TargetMode="External" /><Relationship Id="rId460" Type="http://schemas.openxmlformats.org/officeDocument/2006/relationships/hyperlink" Target="http://www.yolobasin.org/yolobypasswildlifearea" TargetMode="External" /><Relationship Id="rId461" Type="http://schemas.openxmlformats.org/officeDocument/2006/relationships/hyperlink" Target="http://www.ballonafriends.org/calendar/2022/04/23/community-habitat-restoration" TargetMode="External" /><Relationship Id="rId462" Type="http://schemas.openxmlformats.org/officeDocument/2006/relationships/hyperlink" Target="mailto:askcannabis@wildlife.ca.gov" TargetMode="External" /><Relationship Id="rId463" Type="http://schemas.openxmlformats.org/officeDocument/2006/relationships/hyperlink" Target="http://www.yolobasin.org/californiaduckdays" TargetMode="External" /><Relationship Id="rId464" Type="http://schemas.openxmlformats.org/officeDocument/2006/relationships/hyperlink" Target="http://www.ca.wildlifelicense.com/internetsales/customersearch/begin" TargetMode="External" /><Relationship Id="rId465" Type="http://schemas.openxmlformats.org/officeDocument/2006/relationships/hyperlink" Target="mailto:contentservices@htlive.com" TargetMode="External" /><Relationship Id="rId466" Type="http://schemas.openxmlformats.org/officeDocument/2006/relationships/header" Target="header109.xml" /><Relationship Id="rId467" Type="http://schemas.openxmlformats.org/officeDocument/2006/relationships/header" Target="header110.xml" /><Relationship Id="rId468" Type="http://schemas.openxmlformats.org/officeDocument/2006/relationships/footer" Target="footer109.xml" /><Relationship Id="rId469" Type="http://schemas.openxmlformats.org/officeDocument/2006/relationships/footer" Target="footer110.xml" /><Relationship Id="rId47" Type="http://schemas.openxmlformats.org/officeDocument/2006/relationships/hyperlink" Target="https://advance.lexis.com/api/document?id=urn:contentItem:655M-DTC1-DXY4-X30H-00000-00&amp;idtype=PID&amp;context=1516831" TargetMode="External" /><Relationship Id="rId470" Type="http://schemas.openxmlformats.org/officeDocument/2006/relationships/header" Target="header111.xml" /><Relationship Id="rId471" Type="http://schemas.openxmlformats.org/officeDocument/2006/relationships/footer" Target="footer111.xml" /><Relationship Id="rId472" Type="http://schemas.openxmlformats.org/officeDocument/2006/relationships/hyperlink" Target="https://advance.lexis.com/api/document?collection=news&amp;id=urn:contentItem:64FW-5X21-DXP7-12YD-00000-00&amp;context=1516831" TargetMode="External" /><Relationship Id="rId473" Type="http://schemas.openxmlformats.org/officeDocument/2006/relationships/image" Target="media/image6.png" /><Relationship Id="rId474" Type="http://schemas.openxmlformats.org/officeDocument/2006/relationships/hyperlink" Target="https://www.goodbox.com/2021/10/the-best-social-media-fundraising-campaigns/" TargetMode="External" /><Relationship Id="rId475" Type="http://schemas.openxmlformats.org/officeDocument/2006/relationships/hyperlink" Target="https://www.qgiv.com/blog/text-message-fundraising/" TargetMode="External" /><Relationship Id="rId476" Type="http://schemas.openxmlformats.org/officeDocument/2006/relationships/hyperlink" Target="https://theconversation.com/asking-customers-to-donate-when-they-buy-stuff-may-be-good-for-business-102298" TargetMode="External" /><Relationship Id="rId477" Type="http://schemas.openxmlformats.org/officeDocument/2006/relationships/hyperlink" Target="https://www.tatango.com/blog/what-worked-in-2020-political-campaign-sms-fundraising/" TargetMode="External" /><Relationship Id="rId478" Type="http://schemas.openxmlformats.org/officeDocument/2006/relationships/hyperlink" Target="https://mitpress.mit.edu/books/how-we-give-now" TargetMode="External" /><Relationship Id="rId479" Type="http://schemas.openxmlformats.org/officeDocument/2006/relationships/hyperlink" Target="https://www.philanthropy.com/article/philanthropy-buzzwords-2022-for-good-or-bad-technology-will-rule" TargetMode="External" /><Relationship Id="rId48" Type="http://schemas.openxmlformats.org/officeDocument/2006/relationships/hyperlink" Target="https://advance.lexis.com/api/document?id=urn:contentItem:63WM-VB21-JD34-V535-00000-00&amp;idtype=PID&amp;context=1516831" TargetMode="External" /><Relationship Id="rId480" Type="http://schemas.openxmlformats.org/officeDocument/2006/relationships/hyperlink" Target="https://theconversation.com/making-a-difference-without-millions-how-americans-give-172960" TargetMode="External" /><Relationship Id="rId481" Type="http://schemas.openxmlformats.org/officeDocument/2006/relationships/hyperlink" Target="https://www.nia.nih.gov/health/what-are-clinical-trials-and-studies" TargetMode="External" /><Relationship Id="rId482" Type="http://schemas.openxmlformats.org/officeDocument/2006/relationships/hyperlink" Target="https://www.eff.org/issues/terms-of-abuse" TargetMode="External" /><Relationship Id="rId483" Type="http://schemas.openxmlformats.org/officeDocument/2006/relationships/hyperlink" Target="https://www.apple.com/lae/researchkit/" TargetMode="External" /><Relationship Id="rId484" Type="http://schemas.openxmlformats.org/officeDocument/2006/relationships/hyperlink" Target="https://www.mobihealthnews.com/news/digital-health-apps-balloon-more-350000-available-market-according-iqvia-report" TargetMode="External" /><Relationship Id="rId485" Type="http://schemas.openxmlformats.org/officeDocument/2006/relationships/hyperlink" Target="https://www.mobihealthnews.com/news/googles-new-research-app-shows-participants-how-their-data-driving-health-insights" TargetMode="External" /><Relationship Id="rId486" Type="http://schemas.openxmlformats.org/officeDocument/2006/relationships/hyperlink" Target="https://ebird.org/home" TargetMode="External" /><Relationship Id="rId487" Type="http://schemas.openxmlformats.org/officeDocument/2006/relationships/hyperlink" Target="https://www.inaturalist.org/" TargetMode="External" /><Relationship Id="rId488" Type="http://schemas.openxmlformats.org/officeDocument/2006/relationships/hyperlink" Target="https://theconversation.com/cities-can-help-migrating-birds-on-their-way-by-planting-more-trees-and-turning-lights-off-at-night-152573" TargetMode="External" /><Relationship Id="rId489" Type="http://schemas.openxmlformats.org/officeDocument/2006/relationships/hyperlink" Target="https://terra.nasa.gov/citizen-science/water-quality" TargetMode="External" /><Relationship Id="rId49" Type="http://schemas.openxmlformats.org/officeDocument/2006/relationships/hyperlink" Target="https://advance.lexis.com/api/document?id=urn:contentItem:64H3-BKJ1-DXVP-V0TD-00000-00&amp;idtype=PID&amp;context=1516831" TargetMode="External" /><Relationship Id="rId490" Type="http://schemas.openxmlformats.org/officeDocument/2006/relationships/hyperlink" Target="https://butterfly-conservation.org/butterflies/recording-and-monitoring" TargetMode="External" /><Relationship Id="rId491" Type="http://schemas.openxmlformats.org/officeDocument/2006/relationships/hyperlink" Target="https://www.jewishgen.org/databases/%24description.html" TargetMode="External" /><Relationship Id="rId492" Type="http://schemas.openxmlformats.org/officeDocument/2006/relationships/hyperlink" Target="https://densho.org/" TargetMode="External" /><Relationship Id="rId493" Type="http://schemas.openxmlformats.org/officeDocument/2006/relationships/hyperlink" Target="https://www.workerinfoexchange.org/" TargetMode="External" /><Relationship Id="rId494" Type="http://schemas.openxmlformats.org/officeDocument/2006/relationships/hyperlink" Target="https://www.workerinfoexchange.org/post/dutch-uk-courts-order-uber-to-reinstate-robo-fired-drivers" TargetMode="External" /><Relationship Id="rId495" Type="http://schemas.openxmlformats.org/officeDocument/2006/relationships/hyperlink" Target="https://gdpr.eu/what-is-gdpr/" TargetMode="External" /><Relationship Id="rId496" Type="http://schemas.openxmlformats.org/officeDocument/2006/relationships/hyperlink" Target="https://oag.ca.gov/privacy/ccpa" TargetMode="External" /><Relationship Id="rId497" Type="http://schemas.openxmlformats.org/officeDocument/2006/relationships/hyperlink" Target="https://www.consumerreports.org/cro/index.htm" TargetMode="External" /><Relationship Id="rId498" Type="http://schemas.openxmlformats.org/officeDocument/2006/relationships/hyperlink" Target="https://www.consumerreports.org/upload/broadband" TargetMode="External" /><Relationship Id="rId499" Type="http://schemas.openxmlformats.org/officeDocument/2006/relationships/hyperlink" Target="https://www.mozilla.org/en-US/about/governance/organizations/." TargetMode="External" /><Relationship Id="rId5" Type="http://schemas.openxmlformats.org/officeDocument/2006/relationships/hyperlink" Target="https://advance.lexis.com/api/document?id=urn:contentItem:63N8-MCD1-JD2C-J450-00000-00&amp;idtype=PID&amp;context=1516831" TargetMode="External" /><Relationship Id="rId50" Type="http://schemas.openxmlformats.org/officeDocument/2006/relationships/hyperlink" Target="https://advance.lexis.com/api/document?id=urn:contentItem:64HR-VSR1-DXVP-V09F-00000-00&amp;idtype=PID&amp;context=1516831" TargetMode="External" /><Relationship Id="rId500" Type="http://schemas.openxmlformats.org/officeDocument/2006/relationships/hyperlink" Target="https://rally.mozilla.org/" TargetMode="External" /><Relationship Id="rId501" Type="http://schemas.openxmlformats.org/officeDocument/2006/relationships/hyperlink" Target="https://khn.org/" TargetMode="External" /><Relationship Id="rId502" Type="http://schemas.openxmlformats.org/officeDocument/2006/relationships/hyperlink" Target="https://www.npr.org/series/651784144/bill-of-the-month" TargetMode="External" /><Relationship Id="rId503" Type="http://schemas.openxmlformats.org/officeDocument/2006/relationships/hyperlink" Target="https://khn.org/news/tag/bill-of-the-month/" TargetMode="External" /><Relationship Id="rId504" Type="http://schemas.openxmlformats.org/officeDocument/2006/relationships/hyperlink" Target="https://www.medpagetoday.com/special-reports/exclusives/93225" TargetMode="External" /><Relationship Id="rId505" Type="http://schemas.openxmlformats.org/officeDocument/2006/relationships/hyperlink" Target="https://www.investopedia.com/terms/p/public-good.asp" TargetMode="External" /><Relationship Id="rId506" Type="http://schemas.openxmlformats.org/officeDocument/2006/relationships/hyperlink" Target="https://doi.org/10.1111/cobi.12689" TargetMode="External" /><Relationship Id="rId507" Type="http://schemas.openxmlformats.org/officeDocument/2006/relationships/hyperlink" Target="https://www.citizenscience.gov/toolkit/howto/step4/" TargetMode="External" /><Relationship Id="rId508" Type="http://schemas.openxmlformats.org/officeDocument/2006/relationships/hyperlink" Target="https://natematias.com/media/JNM-Preventing-Harassment-PNAS-2019.pdf" TargetMode="External" /><Relationship Id="rId509" Type="http://schemas.openxmlformats.org/officeDocument/2006/relationships/hyperlink" Target="https://www.inaturalist.org/pages/curator+guide" TargetMode="External" /><Relationship Id="rId51" Type="http://schemas.openxmlformats.org/officeDocument/2006/relationships/hyperlink" Target="https://advance.lexis.com/api/document?id=urn:contentItem:64TF-0131-JBCN-42WN-00000-00&amp;idtype=PID&amp;context=1516831" TargetMode="External" /><Relationship Id="rId510" Type="http://schemas.openxmlformats.org/officeDocument/2006/relationships/hyperlink" Target="https://ssir.org/articles/entry/the_looming_fight_over_how_we_give_our_data" TargetMode="External" /><Relationship Id="rId511" Type="http://schemas.openxmlformats.org/officeDocument/2006/relationships/header" Target="header112.xml" /><Relationship Id="rId512" Type="http://schemas.openxmlformats.org/officeDocument/2006/relationships/header" Target="header113.xml" /><Relationship Id="rId513" Type="http://schemas.openxmlformats.org/officeDocument/2006/relationships/footer" Target="footer112.xml" /><Relationship Id="rId514" Type="http://schemas.openxmlformats.org/officeDocument/2006/relationships/footer" Target="footer113.xml" /><Relationship Id="rId515" Type="http://schemas.openxmlformats.org/officeDocument/2006/relationships/header" Target="header114.xml" /><Relationship Id="rId516" Type="http://schemas.openxmlformats.org/officeDocument/2006/relationships/footer" Target="footer114.xml" /><Relationship Id="rId517" Type="http://schemas.openxmlformats.org/officeDocument/2006/relationships/hyperlink" Target="https://advance.lexis.com/api/document?collection=news&amp;id=urn:contentItem:6483-WNN1-DXVP-V34X-00000-00&amp;context=1516831" TargetMode="External" /><Relationship Id="rId518" Type="http://schemas.openxmlformats.org/officeDocument/2006/relationships/hyperlink" Target="mailto:bettemroz@gmail.com" TargetMode="External" /><Relationship Id="rId519" Type="http://schemas.openxmlformats.org/officeDocument/2006/relationships/header" Target="header115.xml" /><Relationship Id="rId52" Type="http://schemas.openxmlformats.org/officeDocument/2006/relationships/hyperlink" Target="https://advance.lexis.com/api/document?id=urn:contentItem:63R6-BJX1-JDV5-F2CB-00000-00&amp;idtype=PID&amp;context=1516831" TargetMode="External" /><Relationship Id="rId520" Type="http://schemas.openxmlformats.org/officeDocument/2006/relationships/header" Target="header116.xml" /><Relationship Id="rId521" Type="http://schemas.openxmlformats.org/officeDocument/2006/relationships/footer" Target="footer115.xml" /><Relationship Id="rId522" Type="http://schemas.openxmlformats.org/officeDocument/2006/relationships/footer" Target="footer116.xml" /><Relationship Id="rId523" Type="http://schemas.openxmlformats.org/officeDocument/2006/relationships/header" Target="header117.xml" /><Relationship Id="rId524" Type="http://schemas.openxmlformats.org/officeDocument/2006/relationships/footer" Target="footer117.xml" /><Relationship Id="rId525" Type="http://schemas.openxmlformats.org/officeDocument/2006/relationships/hyperlink" Target="https://advance.lexis.com/api/document?collection=news&amp;id=urn:contentItem:64SS-3WG1-DYY9-007M-00000-00&amp;context=1516831" TargetMode="External" /><Relationship Id="rId526" Type="http://schemas.openxmlformats.org/officeDocument/2006/relationships/header" Target="header118.xml" /><Relationship Id="rId527" Type="http://schemas.openxmlformats.org/officeDocument/2006/relationships/header" Target="header119.xml" /><Relationship Id="rId528" Type="http://schemas.openxmlformats.org/officeDocument/2006/relationships/footer" Target="footer118.xml" /><Relationship Id="rId529" Type="http://schemas.openxmlformats.org/officeDocument/2006/relationships/footer" Target="footer119.xml" /><Relationship Id="rId53" Type="http://schemas.openxmlformats.org/officeDocument/2006/relationships/hyperlink" Target="https://advance.lexis.com/api/document?id=urn:contentItem:63J8-C3H1-JD34-V1YN-00000-00&amp;idtype=PID&amp;context=1516831" TargetMode="External" /><Relationship Id="rId530" Type="http://schemas.openxmlformats.org/officeDocument/2006/relationships/header" Target="header120.xml" /><Relationship Id="rId531" Type="http://schemas.openxmlformats.org/officeDocument/2006/relationships/footer" Target="footer120.xml" /><Relationship Id="rId532" Type="http://schemas.openxmlformats.org/officeDocument/2006/relationships/hyperlink" Target="https://advance.lexis.com/api/document?collection=news&amp;id=urn:contentItem:64VP-50Y1-DYG2-R2NV-00000-00&amp;context=1516831" TargetMode="External" /><Relationship Id="rId533" Type="http://schemas.openxmlformats.org/officeDocument/2006/relationships/hyperlink" Target="http://npj.uwpress.org/content/22/3/256.abstract" TargetMode="External" /><Relationship Id="rId534" Type="http://schemas.openxmlformats.org/officeDocument/2006/relationships/hyperlink" Target="mailto:rpb224@cornell.edu" TargetMode="External" /><Relationship Id="rId535" Type="http://schemas.openxmlformats.org/officeDocument/2006/relationships/header" Target="header121.xml" /><Relationship Id="rId536" Type="http://schemas.openxmlformats.org/officeDocument/2006/relationships/header" Target="header122.xml" /><Relationship Id="rId537" Type="http://schemas.openxmlformats.org/officeDocument/2006/relationships/footer" Target="footer121.xml" /><Relationship Id="rId538" Type="http://schemas.openxmlformats.org/officeDocument/2006/relationships/footer" Target="footer122.xml" /><Relationship Id="rId539" Type="http://schemas.openxmlformats.org/officeDocument/2006/relationships/header" Target="header123.xml" /><Relationship Id="rId54" Type="http://schemas.openxmlformats.org/officeDocument/2006/relationships/hyperlink" Target="https://advance.lexis.com/api/document?id=urn:contentItem:652G-C1K1-JCBF-S41R-00000-00&amp;idtype=PID&amp;context=1516831" TargetMode="External" /><Relationship Id="rId540" Type="http://schemas.openxmlformats.org/officeDocument/2006/relationships/footer" Target="footer123.xml" /><Relationship Id="rId541" Type="http://schemas.openxmlformats.org/officeDocument/2006/relationships/hyperlink" Target="https://advance.lexis.com/api/document?collection=news&amp;id=urn:contentItem:63NM-SRG1-DY9S-T505-00000-00&amp;context=1516831" TargetMode="External" /><Relationship Id="rId542" Type="http://schemas.openxmlformats.org/officeDocument/2006/relationships/image" Target="media/image7.jpeg" /><Relationship Id="rId543" Type="http://schemas.openxmlformats.org/officeDocument/2006/relationships/hyperlink" Target="https://forms.office.com/r/YRBqM9wg7P" TargetMode="External" /><Relationship Id="rId544" Type="http://schemas.openxmlformats.org/officeDocument/2006/relationships/hyperlink" Target="https://inaturalist.ca" TargetMode="External" /><Relationship Id="rId545" Type="http://schemas.openxmlformats.org/officeDocument/2006/relationships/header" Target="header124.xml" /><Relationship Id="rId546" Type="http://schemas.openxmlformats.org/officeDocument/2006/relationships/header" Target="header125.xml" /><Relationship Id="rId547" Type="http://schemas.openxmlformats.org/officeDocument/2006/relationships/footer" Target="footer124.xml" /><Relationship Id="rId548" Type="http://schemas.openxmlformats.org/officeDocument/2006/relationships/footer" Target="footer125.xml" /><Relationship Id="rId549" Type="http://schemas.openxmlformats.org/officeDocument/2006/relationships/header" Target="header126.xml" /><Relationship Id="rId55" Type="http://schemas.openxmlformats.org/officeDocument/2006/relationships/hyperlink" Target="https://advance.lexis.com/api/document?id=urn:contentItem:64DP-B7D1-JB75-93J8-00000-00&amp;idtype=PID&amp;context=1516831" TargetMode="External" /><Relationship Id="rId550" Type="http://schemas.openxmlformats.org/officeDocument/2006/relationships/footer" Target="footer126.xml" /><Relationship Id="rId551" Type="http://schemas.openxmlformats.org/officeDocument/2006/relationships/hyperlink" Target="https://advance.lexis.com/api/document?collection=news&amp;id=urn:contentItem:63R6-BJX1-JDV5-F28D-00000-00&amp;context=1516831" TargetMode="External" /><Relationship Id="rId552" Type="http://schemas.openxmlformats.org/officeDocument/2006/relationships/header" Target="header127.xml" /><Relationship Id="rId553" Type="http://schemas.openxmlformats.org/officeDocument/2006/relationships/header" Target="header128.xml" /><Relationship Id="rId554" Type="http://schemas.openxmlformats.org/officeDocument/2006/relationships/footer" Target="footer127.xml" /><Relationship Id="rId555" Type="http://schemas.openxmlformats.org/officeDocument/2006/relationships/footer" Target="footer128.xml" /><Relationship Id="rId556" Type="http://schemas.openxmlformats.org/officeDocument/2006/relationships/header" Target="header129.xml" /><Relationship Id="rId557" Type="http://schemas.openxmlformats.org/officeDocument/2006/relationships/footer" Target="footer129.xml" /><Relationship Id="rId558" Type="http://schemas.openxmlformats.org/officeDocument/2006/relationships/hyperlink" Target="https://advance.lexis.com/api/document?collection=news&amp;id=urn:contentItem:64TF-DV91-DY6H-Y2D1-00000-00&amp;context=1516831" TargetMode="External" /><Relationship Id="rId559" Type="http://schemas.openxmlformats.org/officeDocument/2006/relationships/header" Target="header130.xml" /><Relationship Id="rId56" Type="http://schemas.openxmlformats.org/officeDocument/2006/relationships/hyperlink" Target="https://advance.lexis.com/api/document?id=urn:contentItem:654C-3CR1-DYJM-M509-00000-00&amp;idtype=PID&amp;context=1516831" TargetMode="External" /><Relationship Id="rId560" Type="http://schemas.openxmlformats.org/officeDocument/2006/relationships/header" Target="header131.xml" /><Relationship Id="rId561" Type="http://schemas.openxmlformats.org/officeDocument/2006/relationships/footer" Target="footer130.xml" /><Relationship Id="rId562" Type="http://schemas.openxmlformats.org/officeDocument/2006/relationships/footer" Target="footer131.xml" /><Relationship Id="rId563" Type="http://schemas.openxmlformats.org/officeDocument/2006/relationships/header" Target="header132.xml" /><Relationship Id="rId564" Type="http://schemas.openxmlformats.org/officeDocument/2006/relationships/footer" Target="footer132.xml" /><Relationship Id="rId565" Type="http://schemas.openxmlformats.org/officeDocument/2006/relationships/hyperlink" Target="https://advance.lexis.com/api/document?collection=news&amp;id=urn:contentItem:655M-DTC1-DXY4-X30H-00000-00&amp;context=1516831" TargetMode="External" /><Relationship Id="rId566" Type="http://schemas.openxmlformats.org/officeDocument/2006/relationships/hyperlink" Target="https://www.nytimes.com/2021/11/05/science/stellers-sea-eagle.html" TargetMode="External" /><Relationship Id="rId567" Type="http://schemas.openxmlformats.org/officeDocument/2006/relationships/hyperlink" Target="https://www.audubon.org/news/inside-amazing-cross-continent-saga-stellers-sea-eagle" TargetMode="External" /><Relationship Id="rId568" Type="http://schemas.openxmlformats.org/officeDocument/2006/relationships/hyperlink" Target="https://maineaudubon.org/news/rare-bird-alert-stellers-sea-eagle/" TargetMode="External" /><Relationship Id="rId569" Type="http://schemas.openxmlformats.org/officeDocument/2006/relationships/hyperlink" Target="https://www.facebook.com/groups/553115519349566/" TargetMode="External" /><Relationship Id="rId57" Type="http://schemas.openxmlformats.org/officeDocument/2006/relationships/hyperlink" Target="https://advance.lexis.com/api/document?id=urn:contentItem:63RB-2191-F197-5468-00000-00&amp;idtype=PID&amp;context=1516831" TargetMode="External" /><Relationship Id="rId570" Type="http://schemas.openxmlformats.org/officeDocument/2006/relationships/hyperlink" Target="http://www.thebirdist.com/" TargetMode="External" /><Relationship Id="rId571" Type="http://schemas.openxmlformats.org/officeDocument/2006/relationships/hyperlink" Target="https://birdsanctuary.kbs.msu.edu/2022/01/13/vagrant-birds-whats-that/" TargetMode="External" /><Relationship Id="rId572" Type="http://schemas.openxmlformats.org/officeDocument/2006/relationships/hyperlink" Target="https://sora.unm.edu/sites/default/files/journals/auk/v039n03/p0373-p0380.pdf" TargetMode="External" /><Relationship Id="rId573" Type="http://schemas.openxmlformats.org/officeDocument/2006/relationships/hyperlink" Target="https://www.aba.org/wildest-vagrants-of-2021-with-amy-davis-tom-johnson/" TargetMode="External" /><Relationship Id="rId574" Type="http://schemas.openxmlformats.org/officeDocument/2006/relationships/hyperlink" Target="https://www.aba.org/rare-bird-alert-march-19-2021/" TargetMode="External" /><Relationship Id="rId575" Type="http://schemas.openxmlformats.org/officeDocument/2006/relationships/hyperlink" Target="https://www.aba.org/rare-bird-alert-october-29-2021/" TargetMode="External" /><Relationship Id="rId576" Type="http://schemas.openxmlformats.org/officeDocument/2006/relationships/hyperlink" Target="https://www.aba.org/rare-bird-alert-may-14-2021/" TargetMode="External" /><Relationship Id="rId577" Type="http://schemas.openxmlformats.org/officeDocument/2006/relationships/hyperlink" Target="https://nemesisbird.com/birding/prospect-park-progne-mega-martin-mystery/" TargetMode="External" /><Relationship Id="rId578" Type="http://schemas.openxmlformats.org/officeDocument/2006/relationships/hyperlink" Target="https://www.bloomsbury.com/uk/vagrancy-in-birds-9781472964793/" TargetMode="External" /><Relationship Id="rId579" Type="http://schemas.openxmlformats.org/officeDocument/2006/relationships/hyperlink" Target="https://babel.hathitrust.org/cgi/pt?id=hvd.32044107160715&amp;amp;view=1up&amp;amp;seq=25" TargetMode="External" /><Relationship Id="rId58" Type="http://schemas.openxmlformats.org/officeDocument/2006/relationships/hyperlink" Target="https://advance.lexis.com/api/document?id=urn:contentItem:656N-D501-F03R-N3GB-00000-00&amp;idtype=PID&amp;context=1516831" TargetMode="External" /><Relationship Id="rId580" Type="http://schemas.openxmlformats.org/officeDocument/2006/relationships/hyperlink" Target="https://www.tandfonline.com/doi/pdf/10.1080/00046973.1969.9676568" TargetMode="External" /><Relationship Id="rId581" Type="http://schemas.openxmlformats.org/officeDocument/2006/relationships/hyperlink" Target="https://www.researchgate.net/publication/259492367_Environmental_Instability_as_a_Motor_for_Dispersal_A_Case_Study_from_a_Growing_Population_of_Glossy_Ibis" TargetMode="External" /><Relationship Id="rId582" Type="http://schemas.openxmlformats.org/officeDocument/2006/relationships/hyperlink" Target="https://www.researchgate.net/publication/278038735_Discovery_rehabilitation_and_post-release_monitoring_of_a_vagrant_emperor_penguin_Aptenodytes_forsteri" TargetMode="External" /><Relationship Id="rId583" Type="http://schemas.openxmlformats.org/officeDocument/2006/relationships/hyperlink" Target="https://www.youtube.com/watch?v=rY3cp2ZZ5gk&amp;amp;feature=youtu.be" TargetMode="External" /><Relationship Id="rId584" Type="http://schemas.openxmlformats.org/officeDocument/2006/relationships/hyperlink" Target="https://frontiersinzoology.biomedcentral.com/articles/10.1186/s12983-016-0153-1" TargetMode="External" /><Relationship Id="rId585" Type="http://schemas.openxmlformats.org/officeDocument/2006/relationships/hyperlink" Target="https://www.frontiersin.org/articles/10.3389/fevo.2021.725614/full" TargetMode="External" /><Relationship Id="rId586" Type="http://schemas.openxmlformats.org/officeDocument/2006/relationships/hyperlink" Target="https://onlinelibrary.wiley.com/doi/10.1111/jbi.12454" TargetMode="External" /><Relationship Id="rId587" Type="http://schemas.openxmlformats.org/officeDocument/2006/relationships/hyperlink" Target="https://www.ncbi.nlm.nih.gov/pmc/articles/PMC1069015/" TargetMode="External" /><Relationship Id="rId588" Type="http://schemas.openxmlformats.org/officeDocument/2006/relationships/hyperlink" Target="https://www.nature.com/articles/s41598-019-41081-9" TargetMode="External" /><Relationship Id="rId589" Type="http://schemas.openxmlformats.org/officeDocument/2006/relationships/hyperlink" Target="https://www.scientificamerican.com/article/fish-eggs-survive-journey-through-a-duck/" TargetMode="External" /><Relationship Id="rId59" Type="http://schemas.openxmlformats.org/officeDocument/2006/relationships/hyperlink" Target="https://advance.lexis.com/api/document?id=urn:contentItem:64DR-G711-DY1R-B2KM-00000-00&amp;idtype=PID&amp;context=1516831" TargetMode="External" /><Relationship Id="rId590" Type="http://schemas.openxmlformats.org/officeDocument/2006/relationships/hyperlink" Target="https://link.springer.com/article/10.1007/s10750-006-0291-0" TargetMode="External" /><Relationship Id="rId591" Type="http://schemas.openxmlformats.org/officeDocument/2006/relationships/hyperlink" Target="https://citeseerx.ist.psu.edu/viewdoc/download?doi=10.1.1.606.7538&amp;amp;rep=rep1&amp;amp;type=pdf" TargetMode="External" /><Relationship Id="rId592" Type="http://schemas.openxmlformats.org/officeDocument/2006/relationships/hyperlink" Target="https://www.gbif.org/species/6075926" TargetMode="External" /><Relationship Id="rId593" Type="http://schemas.openxmlformats.org/officeDocument/2006/relationships/hyperlink" Target="http://dspace.lib.hawaii.edu/bitstream/10790/2584/TR65_Reynold_Falcon.pdf" TargetMode="External" /><Relationship Id="rId594" Type="http://schemas.openxmlformats.org/officeDocument/2006/relationships/hyperlink" Target="https://www.theguardian.com/environment/2017/may/05/pigeon-related-to-dodo-found-on-australian-mainland-for-first-time" TargetMode="External" /><Relationship Id="rId595" Type="http://schemas.openxmlformats.org/officeDocument/2006/relationships/hyperlink" Target="https://www.facebook.com/ABCKimberley/posts/remember-the-endangered-nicobar-pigeon-that-flew-into-australia-from-south-east-/10155381142992156/" TargetMode="External" /><Relationship Id="rId596" Type="http://schemas.openxmlformats.org/officeDocument/2006/relationships/hyperlink" Target="https://www.sciencedirect.com/science/article/abs/pii/S0006320718302544?via%3Dihub" TargetMode="External" /><Relationship Id="rId597" Type="http://schemas.openxmlformats.org/officeDocument/2006/relationships/hyperlink" Target="https://www.bbc.com/news/world-australia-55660592" TargetMode="External" /><Relationship Id="rId598" Type="http://schemas.openxmlformats.org/officeDocument/2006/relationships/hyperlink" Target="https://boc-online.org/bulletins/downloads/BBOC1361-Ryall.pdf" TargetMode="External" /><Relationship Id="rId599" Type="http://schemas.openxmlformats.org/officeDocument/2006/relationships/hyperlink" Target="http://www.audubonguides.com/learn/bird-vagrancy.html" TargetMode="External" /><Relationship Id="rId6" Type="http://schemas.openxmlformats.org/officeDocument/2006/relationships/hyperlink" Target="https://advance.lexis.com/api/document?id=urn:contentItem:63MD-0811-DXVP-V422-00000-00&amp;idtype=PID&amp;context=1516831" TargetMode="External" /><Relationship Id="rId60" Type="http://schemas.openxmlformats.org/officeDocument/2006/relationships/hyperlink" Target="https://advance.lexis.com/api/document?id=urn:contentItem:64M9-5S01-JCBJ-K4K4-00000-00&amp;idtype=PID&amp;context=1516831" TargetMode="External" /><Relationship Id="rId600" Type="http://schemas.openxmlformats.org/officeDocument/2006/relationships/hyperlink" Target="https://twitter.com/_bto/status/824722928776445952" TargetMode="External" /><Relationship Id="rId601" Type="http://schemas.openxmlformats.org/officeDocument/2006/relationships/hyperlink" Target="https://www.thenational.wales/news/19189855.juvenile-walrus-goes-swimabout-wally/" TargetMode="External" /><Relationship Id="rId602" Type="http://schemas.openxmlformats.org/officeDocument/2006/relationships/hyperlink" Target="https://butterfly-conservation.org/news-and-blog/migrant-monarch-makes-landfall" TargetMode="External" /><Relationship Id="rId603" Type="http://schemas.openxmlformats.org/officeDocument/2006/relationships/hyperlink" Target="https://www.sciencedirect.com/science/article/abs/pii/0006320784900193" TargetMode="External" /><Relationship Id="rId604" Type="http://schemas.openxmlformats.org/officeDocument/2006/relationships/hyperlink" Target="https://projectpuffin.audubon.org/news/big-comeback-chinese-crested-terns-jiushan-islands-china" TargetMode="External" /><Relationship Id="rId605" Type="http://schemas.openxmlformats.org/officeDocument/2006/relationships/hyperlink" Target="https://projectpuffin.audubon.org/sites/default/files/2000-littleknownorientalbird-discoveryofabreedingcolonyofchinesecrestedtern.pdf" TargetMode="External" /><Relationship Id="rId606" Type="http://schemas.openxmlformats.org/officeDocument/2006/relationships/hyperlink" Target="https://www.sciencedirect.com/science/article/pii/S2287884X17300389" TargetMode="External" /><Relationship Id="rId607" Type="http://schemas.openxmlformats.org/officeDocument/2006/relationships/hyperlink" Target="https://www.sciencedirect.com/science/article/pii/S0006320720307527" TargetMode="External" /><Relationship Id="rId608" Type="http://schemas.openxmlformats.org/officeDocument/2006/relationships/hyperlink" Target="https://www.eaaflyway.net/a-tern-for-the-better/" TargetMode="External" /><Relationship Id="rId609" Type="http://schemas.openxmlformats.org/officeDocument/2006/relationships/header" Target="header133.xml" /><Relationship Id="rId61" Type="http://schemas.openxmlformats.org/officeDocument/2006/relationships/hyperlink" Target="https://advance.lexis.com/api/document?id=urn:contentItem:63R6-BJX1-JDV5-F26K-00000-00&amp;idtype=PID&amp;context=1516831" TargetMode="External" /><Relationship Id="rId610" Type="http://schemas.openxmlformats.org/officeDocument/2006/relationships/header" Target="header134.xml" /><Relationship Id="rId611" Type="http://schemas.openxmlformats.org/officeDocument/2006/relationships/footer" Target="footer133.xml" /><Relationship Id="rId612" Type="http://schemas.openxmlformats.org/officeDocument/2006/relationships/footer" Target="footer134.xml" /><Relationship Id="rId613" Type="http://schemas.openxmlformats.org/officeDocument/2006/relationships/header" Target="header135.xml" /><Relationship Id="rId614" Type="http://schemas.openxmlformats.org/officeDocument/2006/relationships/footer" Target="footer135.xml" /><Relationship Id="rId615" Type="http://schemas.openxmlformats.org/officeDocument/2006/relationships/hyperlink" Target="https://advance.lexis.com/api/document?collection=news&amp;id=urn:contentItem:63WM-VB21-JD34-V535-00000-00&amp;context=1516831" TargetMode="External" /><Relationship Id="rId616" Type="http://schemas.openxmlformats.org/officeDocument/2006/relationships/hyperlink" Target="mailto:libby@atlasoflife.org.au" TargetMode="External" /><Relationship Id="rId617" Type="http://schemas.openxmlformats.org/officeDocument/2006/relationships/header" Target="header136.xml" /><Relationship Id="rId618" Type="http://schemas.openxmlformats.org/officeDocument/2006/relationships/header" Target="header137.xml" /><Relationship Id="rId619" Type="http://schemas.openxmlformats.org/officeDocument/2006/relationships/footer" Target="footer136.xml" /><Relationship Id="rId62" Type="http://schemas.openxmlformats.org/officeDocument/2006/relationships/hyperlink" Target="https://advance.lexis.com/api/document?id=urn:contentItem:64D9-HX91-JBJN-M0VS-00000-00&amp;idtype=PID&amp;context=1516831" TargetMode="External" /><Relationship Id="rId620" Type="http://schemas.openxmlformats.org/officeDocument/2006/relationships/footer" Target="footer137.xml" /><Relationship Id="rId621" Type="http://schemas.openxmlformats.org/officeDocument/2006/relationships/header" Target="header138.xml" /><Relationship Id="rId622" Type="http://schemas.openxmlformats.org/officeDocument/2006/relationships/footer" Target="footer138.xml" /><Relationship Id="rId623" Type="http://schemas.openxmlformats.org/officeDocument/2006/relationships/hyperlink" Target="https://advance.lexis.com/api/document?collection=news&amp;id=urn:contentItem:64H3-BKJ1-DXVP-V0TD-00000-00&amp;context=1516831" TargetMode="External" /><Relationship Id="rId624" Type="http://schemas.openxmlformats.org/officeDocument/2006/relationships/header" Target="header139.xml" /><Relationship Id="rId625" Type="http://schemas.openxmlformats.org/officeDocument/2006/relationships/header" Target="header140.xml" /><Relationship Id="rId626" Type="http://schemas.openxmlformats.org/officeDocument/2006/relationships/footer" Target="footer139.xml" /><Relationship Id="rId627" Type="http://schemas.openxmlformats.org/officeDocument/2006/relationships/footer" Target="footer140.xml" /><Relationship Id="rId628" Type="http://schemas.openxmlformats.org/officeDocument/2006/relationships/header" Target="header141.xml" /><Relationship Id="rId629" Type="http://schemas.openxmlformats.org/officeDocument/2006/relationships/footer" Target="footer141.xml" /><Relationship Id="rId63" Type="http://schemas.openxmlformats.org/officeDocument/2006/relationships/hyperlink" Target="https://advance.lexis.com/api/document?id=urn:contentItem:64YM-KMT1-JDKC-R549-00000-00&amp;idtype=PID&amp;context=1516831" TargetMode="External" /><Relationship Id="rId630" Type="http://schemas.openxmlformats.org/officeDocument/2006/relationships/hyperlink" Target="https://advance.lexis.com/api/document?collection=news&amp;id=urn:contentItem:64HR-VSR1-DXVP-V09F-00000-00&amp;context=1516831" TargetMode="External" /><Relationship Id="rId631" Type="http://schemas.openxmlformats.org/officeDocument/2006/relationships/hyperlink" Target="https://www.nature.com/articles/s41598-019-44097-3" TargetMode="External" /><Relationship Id="rId632" Type="http://schemas.openxmlformats.org/officeDocument/2006/relationships/hyperlink" Target="http://www.swampscottconservancy.org" TargetMode="External" /><Relationship Id="rId633" Type="http://schemas.openxmlformats.org/officeDocument/2006/relationships/hyperlink" Target="http://www.inaturalist.org/projects/swampscott-biodiversity" TargetMode="External" /><Relationship Id="rId634" Type="http://schemas.openxmlformats.org/officeDocument/2006/relationships/header" Target="header142.xml" /><Relationship Id="rId635" Type="http://schemas.openxmlformats.org/officeDocument/2006/relationships/header" Target="header143.xml" /><Relationship Id="rId636" Type="http://schemas.openxmlformats.org/officeDocument/2006/relationships/footer" Target="footer142.xml" /><Relationship Id="rId637" Type="http://schemas.openxmlformats.org/officeDocument/2006/relationships/footer" Target="footer143.xml" /><Relationship Id="rId638" Type="http://schemas.openxmlformats.org/officeDocument/2006/relationships/header" Target="header144.xml" /><Relationship Id="rId639" Type="http://schemas.openxmlformats.org/officeDocument/2006/relationships/footer" Target="footer144.xml" /><Relationship Id="rId64" Type="http://schemas.openxmlformats.org/officeDocument/2006/relationships/hyperlink" Target="https://advance.lexis.com/api/document?id=urn:contentItem:64P5-HV01-F0HF-8208-00000-00&amp;idtype=PID&amp;context=1516831" TargetMode="External" /><Relationship Id="rId640" Type="http://schemas.openxmlformats.org/officeDocument/2006/relationships/hyperlink" Target="https://advance.lexis.com/api/document?collection=news&amp;id=urn:contentItem:64TF-0131-JBCN-42WN-00000-00&amp;context=1516831" TargetMode="External" /><Relationship Id="rId641" Type="http://schemas.openxmlformats.org/officeDocument/2006/relationships/hyperlink" Target="mailto:f5creeks@gmail.com" TargetMode="External" /><Relationship Id="rId642" Type="http://schemas.openxmlformats.org/officeDocument/2006/relationships/hyperlink" Target="mailto:njackson@bayareanewsgroup.com" TargetMode="External" /><Relationship Id="rId643" Type="http://schemas.openxmlformats.org/officeDocument/2006/relationships/header" Target="header145.xml" /><Relationship Id="rId644" Type="http://schemas.openxmlformats.org/officeDocument/2006/relationships/header" Target="header146.xml" /><Relationship Id="rId645" Type="http://schemas.openxmlformats.org/officeDocument/2006/relationships/footer" Target="footer145.xml" /><Relationship Id="rId646" Type="http://schemas.openxmlformats.org/officeDocument/2006/relationships/footer" Target="footer146.xml" /><Relationship Id="rId647" Type="http://schemas.openxmlformats.org/officeDocument/2006/relationships/header" Target="header147.xml" /><Relationship Id="rId648" Type="http://schemas.openxmlformats.org/officeDocument/2006/relationships/footer" Target="footer147.xml" /><Relationship Id="rId649" Type="http://schemas.openxmlformats.org/officeDocument/2006/relationships/hyperlink" Target="https://advance.lexis.com/api/document?collection=news&amp;id=urn:contentItem:63R6-BJX1-JDV5-F2CB-00000-00&amp;context=1516831" TargetMode="External" /><Relationship Id="rId65" Type="http://schemas.openxmlformats.org/officeDocument/2006/relationships/hyperlink" Target="https://advance.lexis.com/api/document?id=urn:contentItem:62KT-R8Y1-JCBF-S1P3-00000-00&amp;idtype=PID&amp;context=1516831" TargetMode="External" /><Relationship Id="rId650" Type="http://schemas.openxmlformats.org/officeDocument/2006/relationships/header" Target="header148.xml" /><Relationship Id="rId651" Type="http://schemas.openxmlformats.org/officeDocument/2006/relationships/header" Target="header149.xml" /><Relationship Id="rId652" Type="http://schemas.openxmlformats.org/officeDocument/2006/relationships/footer" Target="footer148.xml" /><Relationship Id="rId653" Type="http://schemas.openxmlformats.org/officeDocument/2006/relationships/footer" Target="footer149.xml" /><Relationship Id="rId654" Type="http://schemas.openxmlformats.org/officeDocument/2006/relationships/header" Target="header150.xml" /><Relationship Id="rId655" Type="http://schemas.openxmlformats.org/officeDocument/2006/relationships/footer" Target="footer150.xml" /><Relationship Id="rId656" Type="http://schemas.openxmlformats.org/officeDocument/2006/relationships/hyperlink" Target="https://advance.lexis.com/api/document?collection=news&amp;id=urn:contentItem:63J8-C3H1-JD34-V1YN-00000-00&amp;context=1516831" TargetMode="External" /><Relationship Id="rId657" Type="http://schemas.openxmlformats.org/officeDocument/2006/relationships/header" Target="header151.xml" /><Relationship Id="rId658" Type="http://schemas.openxmlformats.org/officeDocument/2006/relationships/header" Target="header152.xml" /><Relationship Id="rId659" Type="http://schemas.openxmlformats.org/officeDocument/2006/relationships/footer" Target="footer151.xml" /><Relationship Id="rId66" Type="http://schemas.openxmlformats.org/officeDocument/2006/relationships/hyperlink" Target="https://advance.lexis.com/api/document?id=urn:contentItem:64X1-4G11-JCBF-S4K0-00000-00&amp;idtype=PID&amp;context=1516831" TargetMode="External" /><Relationship Id="rId660" Type="http://schemas.openxmlformats.org/officeDocument/2006/relationships/footer" Target="footer152.xml" /><Relationship Id="rId661" Type="http://schemas.openxmlformats.org/officeDocument/2006/relationships/header" Target="header153.xml" /><Relationship Id="rId662" Type="http://schemas.openxmlformats.org/officeDocument/2006/relationships/footer" Target="footer153.xml" /><Relationship Id="rId663" Type="http://schemas.openxmlformats.org/officeDocument/2006/relationships/hyperlink" Target="https://advance.lexis.com/api/document?collection=news&amp;id=urn:contentItem:652G-C1K1-JCBF-S41R-00000-00&amp;context=1516831" TargetMode="External" /><Relationship Id="rId664" Type="http://schemas.openxmlformats.org/officeDocument/2006/relationships/header" Target="header154.xml" /><Relationship Id="rId665" Type="http://schemas.openxmlformats.org/officeDocument/2006/relationships/header" Target="header155.xml" /><Relationship Id="rId666" Type="http://schemas.openxmlformats.org/officeDocument/2006/relationships/footer" Target="footer154.xml" /><Relationship Id="rId667" Type="http://schemas.openxmlformats.org/officeDocument/2006/relationships/footer" Target="footer155.xml" /><Relationship Id="rId668" Type="http://schemas.openxmlformats.org/officeDocument/2006/relationships/header" Target="header156.xml" /><Relationship Id="rId669" Type="http://schemas.openxmlformats.org/officeDocument/2006/relationships/footer" Target="footer156.xml" /><Relationship Id="rId67" Type="http://schemas.openxmlformats.org/officeDocument/2006/relationships/hyperlink" Target="https://advance.lexis.com/api/document?id=urn:contentItem:63G3-SBW1-DYDW-73G4-00000-00&amp;idtype=PID&amp;context=1516831" TargetMode="External" /><Relationship Id="rId670" Type="http://schemas.openxmlformats.org/officeDocument/2006/relationships/hyperlink" Target="https://advance.lexis.com/api/document?collection=news&amp;id=urn:contentItem:64DP-B7D1-JB75-93J8-00000-00&amp;context=1516831" TargetMode="External" /><Relationship Id="rId671" Type="http://schemas.openxmlformats.org/officeDocument/2006/relationships/hyperlink" Target="https://en.wikipedia.org/wiki/Orchid_hunting" TargetMode="External" /><Relationship Id="rId672" Type="http://schemas.openxmlformats.org/officeDocument/2006/relationships/hyperlink" Target="https://www.csiro.au/en/about/facilities-collections/Collections/ANH" TargetMode="External" /><Relationship Id="rId673" Type="http://schemas.openxmlformats.org/officeDocument/2006/relationships/hyperlink" Target="https://plants.jstor.org/search?filter=free_text&amp;so=ps_group_by_genus_species+asc&amp;Query=%28Family%3Aorchidaceae+AND+RepositoryName%3ACANB%29" TargetMode="External" /><Relationship Id="rId674" Type="http://schemas.openxmlformats.org/officeDocument/2006/relationships/hyperlink" Target="https://csiropedia.csiro.au/dr-mark-clements/" TargetMode="External" /><Relationship Id="rId675" Type="http://schemas.openxmlformats.org/officeDocument/2006/relationships/hyperlink" Target="https://biocache.ala.org.au/explore/your-area" TargetMode="External" /><Relationship Id="rId676" Type="http://schemas.openxmlformats.org/officeDocument/2006/relationships/hyperlink" Target="https://bie.ala.org.au/species/https:/id.biodiversity.org.au/taxon/apni/51316871" TargetMode="External" /><Relationship Id="rId677" Type="http://schemas.openxmlformats.org/officeDocument/2006/relationships/hyperlink" Target="https://www.nationalparks.nsw.gov.au/safety/bushwalking-safety" TargetMode="External" /><Relationship Id="rId678" Type="http://schemas.openxmlformats.org/officeDocument/2006/relationships/hyperlink" Target="https://www.abc.net.au/news/2021-07-28/new-orchid-species-discovered-in-gold-coast-hinterland/100322870" TargetMode="External" /><Relationship Id="rId679" Type="http://schemas.openxmlformats.org/officeDocument/2006/relationships/hyperlink" Target="https://theconversation.com/like-finding-life-on-mars-why-the-underground-orchid-is-australias-strangest-most-mysterious-flower-144727" TargetMode="External" /><Relationship Id="rId68" Type="http://schemas.openxmlformats.org/officeDocument/2006/relationships/hyperlink" Target="https://advance.lexis.com/api/document?id=urn:contentItem:6286-WGG1-F12F-F001-00000-00&amp;idtype=PID&amp;context=1516831" TargetMode="External" /><Relationship Id="rId680" Type="http://schemas.openxmlformats.org/officeDocument/2006/relationships/hyperlink" Target="https://wcsp.science.kew.org/incfamilies.do" TargetMode="External" /><Relationship Id="rId681" Type="http://schemas.openxmlformats.org/officeDocument/2006/relationships/hyperlink" Target="http://www.environment.gov.au/cgi-bin/sprat/public/publicthreatenedlist.pl?wanted=flora" TargetMode="External" /><Relationship Id="rId682" Type="http://schemas.openxmlformats.org/officeDocument/2006/relationships/hyperlink" Target="https://www.anbg.gov.au/cpbr/cd-keys/orchidkey/html/images/simpliglottis.jpg" TargetMode="External" /><Relationship Id="rId683" Type="http://schemas.openxmlformats.org/officeDocument/2006/relationships/hyperlink" Target="https://inaturalist.ala.org.au" TargetMode="External" /><Relationship Id="rId684" Type="http://schemas.openxmlformats.org/officeDocument/2006/relationships/hyperlink" Target="https://www.wildorchidwatch.org/" TargetMode="External" /><Relationship Id="rId685" Type="http://schemas.openxmlformats.org/officeDocument/2006/relationships/hyperlink" Target="https://www.nytimes.com/2018/11/29/travel/instagram-geotagging-environment.html" TargetMode="External" /><Relationship Id="rId686" Type="http://schemas.openxmlformats.org/officeDocument/2006/relationships/hyperlink" Target="https://www.theguardian.com/environment/2021/jun/18/rare-orchids-illegal-trade-objects-desire-aoe" TargetMode="External" /><Relationship Id="rId687" Type="http://schemas.openxmlformats.org/officeDocument/2006/relationships/hyperlink" Target="https://au.newhollandpublishers.com/a-complete-guide-to-native-orchids-of-australia-9781921517709.html" TargetMode="External" /><Relationship Id="rId688" Type="http://schemas.openxmlformats.org/officeDocument/2006/relationships/header" Target="header157.xml" /><Relationship Id="rId689" Type="http://schemas.openxmlformats.org/officeDocument/2006/relationships/header" Target="header158.xml" /><Relationship Id="rId69" Type="http://schemas.openxmlformats.org/officeDocument/2006/relationships/hyperlink" Target="https://advance.lexis.com/api/document?id=urn:contentItem:64DR-SG51-DXMP-K1C3-00000-00&amp;idtype=PID&amp;context=1516831" TargetMode="External" /><Relationship Id="rId690" Type="http://schemas.openxmlformats.org/officeDocument/2006/relationships/footer" Target="footer157.xml" /><Relationship Id="rId691" Type="http://schemas.openxmlformats.org/officeDocument/2006/relationships/footer" Target="footer158.xml" /><Relationship Id="rId692" Type="http://schemas.openxmlformats.org/officeDocument/2006/relationships/header" Target="header159.xml" /><Relationship Id="rId693" Type="http://schemas.openxmlformats.org/officeDocument/2006/relationships/footer" Target="footer159.xml" /><Relationship Id="rId694" Type="http://schemas.openxmlformats.org/officeDocument/2006/relationships/hyperlink" Target="https://advance.lexis.com/api/document?collection=news&amp;id=urn:contentItem:654C-3CR1-DYJM-M509-00000-00&amp;context=1516831" TargetMode="External" /><Relationship Id="rId695" Type="http://schemas.openxmlformats.org/officeDocument/2006/relationships/image" Target="media/image8.png" /><Relationship Id="rId696" Type="http://schemas.openxmlformats.org/officeDocument/2006/relationships/header" Target="header160.xml" /><Relationship Id="rId697" Type="http://schemas.openxmlformats.org/officeDocument/2006/relationships/header" Target="header161.xml" /><Relationship Id="rId698" Type="http://schemas.openxmlformats.org/officeDocument/2006/relationships/footer" Target="footer160.xml" /><Relationship Id="rId699" Type="http://schemas.openxmlformats.org/officeDocument/2006/relationships/footer" Target="footer161.xml" /><Relationship Id="rId7" Type="http://schemas.openxmlformats.org/officeDocument/2006/relationships/hyperlink" Target="https://advance.lexis.com/api/document?id=urn:contentItem:64SD-5831-JCBN-V185-00000-00&amp;idtype=PID&amp;context=1516831" TargetMode="External" /><Relationship Id="rId70" Type="http://schemas.openxmlformats.org/officeDocument/2006/relationships/hyperlink" Target="https://advance.lexis.com/api/document?id=urn:contentItem:64SR-XSK1-JBYT-H30H-00000-00&amp;idtype=PID&amp;context=1516831" TargetMode="External" /><Relationship Id="rId700" Type="http://schemas.openxmlformats.org/officeDocument/2006/relationships/header" Target="header162.xml" /><Relationship Id="rId701" Type="http://schemas.openxmlformats.org/officeDocument/2006/relationships/footer" Target="footer162.xml" /><Relationship Id="rId702" Type="http://schemas.openxmlformats.org/officeDocument/2006/relationships/hyperlink" Target="https://advance.lexis.com/api/document?collection=news&amp;id=urn:contentItem:63RB-2191-F197-5468-00000-00&amp;context=1516831" TargetMode="External" /><Relationship Id="rId703" Type="http://schemas.openxmlformats.org/officeDocument/2006/relationships/header" Target="header163.xml" /><Relationship Id="rId704" Type="http://schemas.openxmlformats.org/officeDocument/2006/relationships/header" Target="header164.xml" /><Relationship Id="rId705" Type="http://schemas.openxmlformats.org/officeDocument/2006/relationships/footer" Target="footer163.xml" /><Relationship Id="rId706" Type="http://schemas.openxmlformats.org/officeDocument/2006/relationships/footer" Target="footer164.xml" /><Relationship Id="rId707" Type="http://schemas.openxmlformats.org/officeDocument/2006/relationships/header" Target="header165.xml" /><Relationship Id="rId708" Type="http://schemas.openxmlformats.org/officeDocument/2006/relationships/footer" Target="footer165.xml" /><Relationship Id="rId709" Type="http://schemas.openxmlformats.org/officeDocument/2006/relationships/hyperlink" Target="https://advance.lexis.com/api/document?collection=news&amp;id=urn:contentItem:656N-D501-F03R-N3GB-00000-00&amp;context=1516831" TargetMode="External" /><Relationship Id="rId71" Type="http://schemas.openxmlformats.org/officeDocument/2006/relationships/hyperlink" Target="https://advance.lexis.com/api/document?id=urn:contentItem:643D-4GJ1-JD34-V2R8-00000-00&amp;idtype=PID&amp;context=1516831" TargetMode="External" /><Relationship Id="rId710" Type="http://schemas.openxmlformats.org/officeDocument/2006/relationships/hyperlink" Target="http://3blmedia.com" TargetMode="External" /><Relationship Id="rId711" Type="http://schemas.openxmlformats.org/officeDocument/2006/relationships/hyperlink" Target="https://vmware.brightfunds.org/volunteering/scheduled_events/3934" TargetMode="External" /><Relationship Id="rId712" Type="http://schemas.openxmlformats.org/officeDocument/2006/relationships/hyperlink" Target="https://vmware.brightfunds.org/volunteering/individual_times/new?organization_id=825769" TargetMode="External" /><Relationship Id="rId713" Type="http://schemas.openxmlformats.org/officeDocument/2006/relationships/hyperlink" Target="https://banderaazulecologica.org/landing-de-categorias/cambio-climatico" TargetMode="External" /><Relationship Id="rId714" Type="http://schemas.openxmlformats.org/officeDocument/2006/relationships/hyperlink" Target="https://banderaazulecologica.org/landing-de-categorias/hogares-sostenibles" TargetMode="External" /><Relationship Id="rId715" Type="http://schemas.openxmlformats.org/officeDocument/2006/relationships/hyperlink" Target="https://www.vmware.com/company/esg.html" TargetMode="External" /><Relationship Id="rId716" Type="http://schemas.openxmlformats.org/officeDocument/2006/relationships/hyperlink" Target="https://blogs.vmware.com/careers/foundation" TargetMode="External" /><Relationship Id="rId717" Type="http://schemas.openxmlformats.org/officeDocument/2006/relationships/header" Target="header166.xml" /><Relationship Id="rId718" Type="http://schemas.openxmlformats.org/officeDocument/2006/relationships/header" Target="header167.xml" /><Relationship Id="rId719" Type="http://schemas.openxmlformats.org/officeDocument/2006/relationships/footer" Target="footer166.xml" /><Relationship Id="rId72" Type="http://schemas.openxmlformats.org/officeDocument/2006/relationships/hyperlink" Target="https://advance.lexis.com/api/document?id=urn:contentItem:6539-8R21-JBNF-W3JN-00000-00&amp;idtype=PID&amp;context=1516831" TargetMode="External" /><Relationship Id="rId720" Type="http://schemas.openxmlformats.org/officeDocument/2006/relationships/footer" Target="footer167.xml" /><Relationship Id="rId721" Type="http://schemas.openxmlformats.org/officeDocument/2006/relationships/header" Target="header168.xml" /><Relationship Id="rId722" Type="http://schemas.openxmlformats.org/officeDocument/2006/relationships/footer" Target="footer168.xml" /><Relationship Id="rId723" Type="http://schemas.openxmlformats.org/officeDocument/2006/relationships/hyperlink" Target="https://advance.lexis.com/api/document?collection=news&amp;id=urn:contentItem:64DR-G711-DY1R-B2KM-00000-00&amp;context=1516831" TargetMode="External" /><Relationship Id="rId724" Type="http://schemas.openxmlformats.org/officeDocument/2006/relationships/header" Target="header169.xml" /><Relationship Id="rId725" Type="http://schemas.openxmlformats.org/officeDocument/2006/relationships/header" Target="header170.xml" /><Relationship Id="rId726" Type="http://schemas.openxmlformats.org/officeDocument/2006/relationships/footer" Target="footer169.xml" /><Relationship Id="rId727" Type="http://schemas.openxmlformats.org/officeDocument/2006/relationships/footer" Target="footer170.xml" /><Relationship Id="rId728" Type="http://schemas.openxmlformats.org/officeDocument/2006/relationships/header" Target="header171.xml" /><Relationship Id="rId729" Type="http://schemas.openxmlformats.org/officeDocument/2006/relationships/footer" Target="footer171.xml" /><Relationship Id="rId73" Type="http://schemas.openxmlformats.org/officeDocument/2006/relationships/hyperlink" Target="https://advance.lexis.com/api/document?id=urn:contentItem:64T0-KFT1-F0C5-X32G-00000-00&amp;idtype=PID&amp;context=1516831" TargetMode="External" /><Relationship Id="rId730" Type="http://schemas.openxmlformats.org/officeDocument/2006/relationships/hyperlink" Target="https://advance.lexis.com/api/document?collection=news&amp;id=urn:contentItem:64M9-5S01-JCBJ-K4K4-00000-00&amp;context=1516831" TargetMode="External" /><Relationship Id="rId731" Type="http://schemas.openxmlformats.org/officeDocument/2006/relationships/hyperlink" Target="https://ala.org.au" TargetMode="External" /><Relationship Id="rId732" Type="http://schemas.openxmlformats.org/officeDocument/2006/relationships/hyperlink" Target="https://rcscarchdata.edu.au/alaspecics-sightings-ozatlas" TargetMode="External" /><Relationship Id="rId733" Type="http://schemas.openxmlformats.org/officeDocument/2006/relationships/hyperlink" Target="https://wildsouthaustralia.org.au" TargetMode="External" /><Relationship Id="rId734" Type="http://schemas.openxmlformats.org/officeDocument/2006/relationships/hyperlink" Target="http://www.inaturalisl.org" TargetMode="External" /><Relationship Id="rId735" Type="http://schemas.openxmlformats.org/officeDocument/2006/relationships/hyperlink" Target="https://www.inaturalist" TargetMode="External" /><Relationship Id="rId736" Type="http://schemas.openxmlformats.org/officeDocument/2006/relationships/hyperlink" Target="http://wsc.nmbe.ch" TargetMode="External" /><Relationship Id="rId737" Type="http://schemas.openxmlformats.org/officeDocument/2006/relationships/hyperlink" Target="mailto:alexander.kerr@aya.yale.edu" TargetMode="External" /><Relationship Id="rId738" Type="http://schemas.openxmlformats.org/officeDocument/2006/relationships/hyperlink" Target="https://doi.org/10.1636/JoA-S-20-059" TargetMode="External" /><Relationship Id="rId739" Type="http://schemas.openxmlformats.org/officeDocument/2006/relationships/header" Target="header172.xml" /><Relationship Id="rId74" Type="http://schemas.openxmlformats.org/officeDocument/2006/relationships/hyperlink" Target="https://advance.lexis.com/api/document?id=urn:contentItem:640H-PXG1-JD3N-5475-00000-00&amp;idtype=PID&amp;context=1516831" TargetMode="External" /><Relationship Id="rId740" Type="http://schemas.openxmlformats.org/officeDocument/2006/relationships/header" Target="header173.xml" /><Relationship Id="rId741" Type="http://schemas.openxmlformats.org/officeDocument/2006/relationships/footer" Target="footer172.xml" /><Relationship Id="rId742" Type="http://schemas.openxmlformats.org/officeDocument/2006/relationships/footer" Target="footer173.xml" /><Relationship Id="rId743" Type="http://schemas.openxmlformats.org/officeDocument/2006/relationships/header" Target="header174.xml" /><Relationship Id="rId744" Type="http://schemas.openxmlformats.org/officeDocument/2006/relationships/footer" Target="footer174.xml" /><Relationship Id="rId745" Type="http://schemas.openxmlformats.org/officeDocument/2006/relationships/hyperlink" Target="https://advance.lexis.com/api/document?collection=news&amp;id=urn:contentItem:63R6-BJX1-JDV5-F26K-00000-00&amp;context=1516831" TargetMode="External" /><Relationship Id="rId746" Type="http://schemas.openxmlformats.org/officeDocument/2006/relationships/header" Target="header175.xml" /><Relationship Id="rId747" Type="http://schemas.openxmlformats.org/officeDocument/2006/relationships/header" Target="header176.xml" /><Relationship Id="rId748" Type="http://schemas.openxmlformats.org/officeDocument/2006/relationships/footer" Target="footer175.xml" /><Relationship Id="rId749" Type="http://schemas.openxmlformats.org/officeDocument/2006/relationships/footer" Target="footer176.xml" /><Relationship Id="rId75" Type="http://schemas.openxmlformats.org/officeDocument/2006/relationships/hyperlink" Target="https://advance.lexis.com/api/document?id=urn:contentItem:63WT-C1T1-JBJN-M0KC-00000-00&amp;idtype=PID&amp;context=1516831" TargetMode="External" /><Relationship Id="rId750" Type="http://schemas.openxmlformats.org/officeDocument/2006/relationships/header" Target="header177.xml" /><Relationship Id="rId751" Type="http://schemas.openxmlformats.org/officeDocument/2006/relationships/footer" Target="footer177.xml" /><Relationship Id="rId752" Type="http://schemas.openxmlformats.org/officeDocument/2006/relationships/hyperlink" Target="https://advance.lexis.com/api/document?collection=news&amp;id=urn:contentItem:64D9-HX91-JBJN-M0VS-00000-00&amp;context=1516831" TargetMode="External" /><Relationship Id="rId753" Type="http://schemas.openxmlformats.org/officeDocument/2006/relationships/header" Target="header178.xml" /><Relationship Id="rId754" Type="http://schemas.openxmlformats.org/officeDocument/2006/relationships/header" Target="header179.xml" /><Relationship Id="rId755" Type="http://schemas.openxmlformats.org/officeDocument/2006/relationships/footer" Target="footer178.xml" /><Relationship Id="rId756" Type="http://schemas.openxmlformats.org/officeDocument/2006/relationships/footer" Target="footer179.xml" /><Relationship Id="rId757" Type="http://schemas.openxmlformats.org/officeDocument/2006/relationships/header" Target="header180.xml" /><Relationship Id="rId758" Type="http://schemas.openxmlformats.org/officeDocument/2006/relationships/footer" Target="footer180.xml" /><Relationship Id="rId759" Type="http://schemas.openxmlformats.org/officeDocument/2006/relationships/hyperlink" Target="https://advance.lexis.com/api/document?collection=news&amp;id=urn:contentItem:64YM-KMT1-JDKC-R549-00000-00&amp;context=1516831" TargetMode="External" /><Relationship Id="rId76" Type="http://schemas.openxmlformats.org/officeDocument/2006/relationships/hyperlink" Target="https://advance.lexis.com/api/document?id=urn:contentItem:63JG-B651-F0J6-J54F-00000-00&amp;idtype=PID&amp;context=1516831" TargetMode="External" /><Relationship Id="rId760" Type="http://schemas.openxmlformats.org/officeDocument/2006/relationships/header" Target="header181.xml" /><Relationship Id="rId761" Type="http://schemas.openxmlformats.org/officeDocument/2006/relationships/header" Target="header182.xml" /><Relationship Id="rId762" Type="http://schemas.openxmlformats.org/officeDocument/2006/relationships/footer" Target="footer181.xml" /><Relationship Id="rId763" Type="http://schemas.openxmlformats.org/officeDocument/2006/relationships/footer" Target="footer182.xml" /><Relationship Id="rId764" Type="http://schemas.openxmlformats.org/officeDocument/2006/relationships/header" Target="header183.xml" /><Relationship Id="rId765" Type="http://schemas.openxmlformats.org/officeDocument/2006/relationships/footer" Target="footer183.xml" /><Relationship Id="rId766" Type="http://schemas.openxmlformats.org/officeDocument/2006/relationships/hyperlink" Target="https://advance.lexis.com/api/document?collection=news&amp;id=urn:contentItem:64P5-HV01-F0HF-8208-00000-00&amp;context=1516831" TargetMode="External" /><Relationship Id="rId767" Type="http://schemas.openxmlformats.org/officeDocument/2006/relationships/hyperlink" Target="mailto:strathconawilderness@gmail.com" TargetMode="External" /><Relationship Id="rId768" Type="http://schemas.openxmlformats.org/officeDocument/2006/relationships/hyperlink" Target="mailto:marc.kitteringham@campbellrivermirror.com" TargetMode="External" /><Relationship Id="rId769" Type="http://schemas.openxmlformats.org/officeDocument/2006/relationships/header" Target="header184.xml" /><Relationship Id="rId77" Type="http://schemas.openxmlformats.org/officeDocument/2006/relationships/hyperlink" Target="https://advance.lexis.com/api/document?id=urn:contentItem:6576-BH91-F12M-D3VB-00000-00&amp;idtype=PID&amp;context=1516831" TargetMode="External" /><Relationship Id="rId770" Type="http://schemas.openxmlformats.org/officeDocument/2006/relationships/header" Target="header185.xml" /><Relationship Id="rId771" Type="http://schemas.openxmlformats.org/officeDocument/2006/relationships/footer" Target="footer184.xml" /><Relationship Id="rId772" Type="http://schemas.openxmlformats.org/officeDocument/2006/relationships/footer" Target="footer185.xml" /><Relationship Id="rId773" Type="http://schemas.openxmlformats.org/officeDocument/2006/relationships/header" Target="header186.xml" /><Relationship Id="rId774" Type="http://schemas.openxmlformats.org/officeDocument/2006/relationships/footer" Target="footer186.xml" /><Relationship Id="rId775" Type="http://schemas.openxmlformats.org/officeDocument/2006/relationships/hyperlink" Target="https://advance.lexis.com/api/document?collection=news&amp;id=urn:contentItem:62KT-R8Y1-JCBF-S1P3-00000-00&amp;context=1516831" TargetMode="External" /><Relationship Id="rId776" Type="http://schemas.openxmlformats.org/officeDocument/2006/relationships/hyperlink" Target="https://short.mdc.mo.gov/ZK6" TargetMode="External" /><Relationship Id="rId777" Type="http://schemas.openxmlformats.org/officeDocument/2006/relationships/header" Target="header187.xml" /><Relationship Id="rId778" Type="http://schemas.openxmlformats.org/officeDocument/2006/relationships/header" Target="header188.xml" /><Relationship Id="rId779" Type="http://schemas.openxmlformats.org/officeDocument/2006/relationships/footer" Target="footer187.xml" /><Relationship Id="rId78" Type="http://schemas.openxmlformats.org/officeDocument/2006/relationships/hyperlink" Target="https://advance.lexis.com/api/document?id=urn:contentItem:64VY-K8D1-JC85-N4PS-00000-00&amp;idtype=PID&amp;context=1516831" TargetMode="External" /><Relationship Id="rId780" Type="http://schemas.openxmlformats.org/officeDocument/2006/relationships/footer" Target="footer188.xml" /><Relationship Id="rId781" Type="http://schemas.openxmlformats.org/officeDocument/2006/relationships/header" Target="header189.xml" /><Relationship Id="rId782" Type="http://schemas.openxmlformats.org/officeDocument/2006/relationships/footer" Target="footer189.xml" /><Relationship Id="rId783" Type="http://schemas.openxmlformats.org/officeDocument/2006/relationships/hyperlink" Target="https://advance.lexis.com/api/document?collection=news&amp;id=urn:contentItem:64X1-4G11-JCBF-S4K0-00000-00&amp;context=1516831" TargetMode="External" /><Relationship Id="rId784" Type="http://schemas.openxmlformats.org/officeDocument/2006/relationships/header" Target="header190.xml" /><Relationship Id="rId785" Type="http://schemas.openxmlformats.org/officeDocument/2006/relationships/header" Target="header191.xml" /><Relationship Id="rId786" Type="http://schemas.openxmlformats.org/officeDocument/2006/relationships/footer" Target="footer190.xml" /><Relationship Id="rId787" Type="http://schemas.openxmlformats.org/officeDocument/2006/relationships/footer" Target="footer191.xml" /><Relationship Id="rId788" Type="http://schemas.openxmlformats.org/officeDocument/2006/relationships/header" Target="header192.xml" /><Relationship Id="rId789" Type="http://schemas.openxmlformats.org/officeDocument/2006/relationships/footer" Target="footer192.xml" /><Relationship Id="rId79" Type="http://schemas.openxmlformats.org/officeDocument/2006/relationships/hyperlink" Target="https://advance.lexis.com/api/document?id=urn:contentItem:64MG-1911-JDKC-R08D-00000-00&amp;idtype=PID&amp;context=1516831" TargetMode="External" /><Relationship Id="rId790" Type="http://schemas.openxmlformats.org/officeDocument/2006/relationships/hyperlink" Target="https://advance.lexis.com/api/document?collection=news&amp;id=urn:contentItem:63G3-SBW1-DYDW-73G4-00000-00&amp;context=1516831" TargetMode="External" /><Relationship Id="rId791" Type="http://schemas.openxmlformats.org/officeDocument/2006/relationships/header" Target="header193.xml" /><Relationship Id="rId792" Type="http://schemas.openxmlformats.org/officeDocument/2006/relationships/header" Target="header194.xml" /><Relationship Id="rId793" Type="http://schemas.openxmlformats.org/officeDocument/2006/relationships/footer" Target="footer193.xml" /><Relationship Id="rId794" Type="http://schemas.openxmlformats.org/officeDocument/2006/relationships/footer" Target="footer194.xml" /><Relationship Id="rId795" Type="http://schemas.openxmlformats.org/officeDocument/2006/relationships/header" Target="header195.xml" /><Relationship Id="rId796" Type="http://schemas.openxmlformats.org/officeDocument/2006/relationships/footer" Target="footer195.xml" /><Relationship Id="rId797" Type="http://schemas.openxmlformats.org/officeDocument/2006/relationships/hyperlink" Target="https://advance.lexis.com/api/document?collection=news&amp;id=urn:contentItem:6286-WGG1-F12F-F001-00000-00&amp;context=1516831" TargetMode="External" /><Relationship Id="rId798" Type="http://schemas.openxmlformats.org/officeDocument/2006/relationships/hyperlink" Target="https://www.inaturalist.org/projects/oregon-wildlife-conservation" TargetMode="External" /><Relationship Id="rId799" Type="http://schemas.openxmlformats.org/officeDocument/2006/relationships/hyperlink" Target="https://www.oregonconservationstrategy.org/ocs-strategy-species/" TargetMode="External" /><Relationship Id="rId8" Type="http://schemas.openxmlformats.org/officeDocument/2006/relationships/hyperlink" Target="https://advance.lexis.com/api/document?id=urn:contentItem:64VX-8HB1-F125-139P-00000-00&amp;idtype=PID&amp;context=1516831" TargetMode="External" /><Relationship Id="rId80" Type="http://schemas.openxmlformats.org/officeDocument/2006/relationships/hyperlink" Target="https://advance.lexis.com/api/document?id=urn:contentItem:63SD-9FC1-DXVP-V3T6-00000-00&amp;idtype=PID&amp;context=1516831" TargetMode="External" /><Relationship Id="rId800" Type="http://schemas.openxmlformats.org/officeDocument/2006/relationships/hyperlink" Target="https://oregonconservationstrategy.org/success-story/the-oregon-connectivity-assessment-and-mapping-project-ocamp/" TargetMode="External" /><Relationship Id="rId801" Type="http://schemas.openxmlformats.org/officeDocument/2006/relationships/header" Target="header196.xml" /><Relationship Id="rId802" Type="http://schemas.openxmlformats.org/officeDocument/2006/relationships/header" Target="header197.xml" /><Relationship Id="rId803" Type="http://schemas.openxmlformats.org/officeDocument/2006/relationships/footer" Target="footer196.xml" /><Relationship Id="rId804" Type="http://schemas.openxmlformats.org/officeDocument/2006/relationships/footer" Target="footer197.xml" /><Relationship Id="rId805" Type="http://schemas.openxmlformats.org/officeDocument/2006/relationships/header" Target="header198.xml" /><Relationship Id="rId806" Type="http://schemas.openxmlformats.org/officeDocument/2006/relationships/footer" Target="footer198.xml" /><Relationship Id="rId807" Type="http://schemas.openxmlformats.org/officeDocument/2006/relationships/hyperlink" Target="https://advance.lexis.com/api/document?collection=news&amp;id=urn:contentItem:64DR-SG51-DXMP-K1C3-00000-00&amp;context=1516831" TargetMode="External" /><Relationship Id="rId808" Type="http://schemas.openxmlformats.org/officeDocument/2006/relationships/hyperlink" Target="https://theconversation.com/orchid-hunting-has-come-a-long-way-in-5-steps-you-can-join-a-national-research-effort-172383" TargetMode="External" /><Relationship Id="rId809" Type="http://schemas.openxmlformats.org/officeDocument/2006/relationships/header" Target="header199.xml" /><Relationship Id="rId81" Type="http://schemas.openxmlformats.org/officeDocument/2006/relationships/hyperlink" Target="https://advance.lexis.com/api/document?id=urn:contentItem:63SD-9FV1-DXVP-V4S2-00000-00&amp;idtype=PID&amp;context=1516831" TargetMode="External" /><Relationship Id="rId810" Type="http://schemas.openxmlformats.org/officeDocument/2006/relationships/header" Target="header200.xml" /><Relationship Id="rId811" Type="http://schemas.openxmlformats.org/officeDocument/2006/relationships/footer" Target="footer199.xml" /><Relationship Id="rId812" Type="http://schemas.openxmlformats.org/officeDocument/2006/relationships/footer" Target="footer200.xml" /><Relationship Id="rId813" Type="http://schemas.openxmlformats.org/officeDocument/2006/relationships/header" Target="header201.xml" /><Relationship Id="rId814" Type="http://schemas.openxmlformats.org/officeDocument/2006/relationships/footer" Target="footer201.xml" /><Relationship Id="rId815" Type="http://schemas.openxmlformats.org/officeDocument/2006/relationships/hyperlink" Target="https://advance.lexis.com/api/document?collection=news&amp;id=urn:contentItem:64SR-XSK1-JBYT-H30H-00000-00&amp;context=1516831" TargetMode="External" /><Relationship Id="rId816" Type="http://schemas.openxmlformats.org/officeDocument/2006/relationships/image" Target="media/image9.png" /><Relationship Id="rId817" Type="http://schemas.openxmlformats.org/officeDocument/2006/relationships/header" Target="header202.xml" /><Relationship Id="rId818" Type="http://schemas.openxmlformats.org/officeDocument/2006/relationships/header" Target="header203.xml" /><Relationship Id="rId819" Type="http://schemas.openxmlformats.org/officeDocument/2006/relationships/footer" Target="footer202.xml" /><Relationship Id="rId82" Type="http://schemas.openxmlformats.org/officeDocument/2006/relationships/hyperlink" Target="https://advance.lexis.com/api/document?id=urn:contentItem:647J-N2P1-JCF2-833S-00000-00&amp;idtype=PID&amp;context=1516831" TargetMode="External" /><Relationship Id="rId820" Type="http://schemas.openxmlformats.org/officeDocument/2006/relationships/footer" Target="footer203.xml" /><Relationship Id="rId821" Type="http://schemas.openxmlformats.org/officeDocument/2006/relationships/header" Target="header204.xml" /><Relationship Id="rId822" Type="http://schemas.openxmlformats.org/officeDocument/2006/relationships/footer" Target="footer204.xml" /><Relationship Id="rId823" Type="http://schemas.openxmlformats.org/officeDocument/2006/relationships/hyperlink" Target="https://advance.lexis.com/api/document?collection=news&amp;id=urn:contentItem:643D-4GJ1-JD34-V2R8-00000-00&amp;context=1516831" TargetMode="External" /><Relationship Id="rId824" Type="http://schemas.openxmlformats.org/officeDocument/2006/relationships/hyperlink" Target="http://www.frogid.net.au" TargetMode="External" /><Relationship Id="rId825" Type="http://schemas.openxmlformats.org/officeDocument/2006/relationships/hyperlink" Target="https://atlasoflife.org.au/" TargetMode="External" /><Relationship Id="rId826" Type="http://schemas.openxmlformats.org/officeDocument/2006/relationships/header" Target="header205.xml" /><Relationship Id="rId827" Type="http://schemas.openxmlformats.org/officeDocument/2006/relationships/header" Target="header206.xml" /><Relationship Id="rId828" Type="http://schemas.openxmlformats.org/officeDocument/2006/relationships/footer" Target="footer205.xml" /><Relationship Id="rId829" Type="http://schemas.openxmlformats.org/officeDocument/2006/relationships/footer" Target="footer206.xml" /><Relationship Id="rId83" Type="http://schemas.openxmlformats.org/officeDocument/2006/relationships/hyperlink" Target="https://advance.lexis.com/api/document?id=urn:contentItem:5MXF-62N1-JD88-30NP-00000-00&amp;idtype=PID&amp;context=1516831" TargetMode="External" /><Relationship Id="rId830" Type="http://schemas.openxmlformats.org/officeDocument/2006/relationships/header" Target="header207.xml" /><Relationship Id="rId831" Type="http://schemas.openxmlformats.org/officeDocument/2006/relationships/footer" Target="footer207.xml" /><Relationship Id="rId832" Type="http://schemas.openxmlformats.org/officeDocument/2006/relationships/hyperlink" Target="https://advance.lexis.com/api/document?collection=news&amp;id=urn:contentItem:6539-8R21-JBNF-W3JN-00000-00&amp;context=1516831" TargetMode="External" /><Relationship Id="rId833" Type="http://schemas.openxmlformats.org/officeDocument/2006/relationships/image" Target="media/image10.png" /><Relationship Id="rId834" Type="http://schemas.openxmlformats.org/officeDocument/2006/relationships/hyperlink" Target="https://www.inaturalist.org/projects/2021-2022-chileno-valley-newt-brigade-winter" TargetMode="External" /><Relationship Id="rId835" Type="http://schemas.openxmlformats.org/officeDocument/2006/relationships/hyperlink" Target="https://www.bioblitz.club/newts" TargetMode="External" /><Relationship Id="rId836" Type="http://schemas.openxmlformats.org/officeDocument/2006/relationships/hyperlink" Target="https://roadecology.ucdavis.edu/sites/g/files/dgvnsk8611/files/files/CA_Roadkill_Hotspots_2021_2.pdf" TargetMode="External" /><Relationship Id="rId837" Type="http://schemas.openxmlformats.org/officeDocument/2006/relationships/hyperlink" Target="https://www.openspace.org/sites/default/files/20211112%20FINAL%20HTH%20-%20Revised%20Alma%20Bridge%20Road-Related%20Newt%20Mortality%20Study%20Report%20sm.pdf" TargetMode="External" /><Relationship Id="rId838" Type="http://schemas.openxmlformats.org/officeDocument/2006/relationships/hyperlink" Target="https://www.nature.com/articles/s41598-020-60122-2" TargetMode="External" /><Relationship Id="rId839" Type="http://schemas.openxmlformats.org/officeDocument/2006/relationships/hyperlink" Target="https://biologicaldiversity.org/w/news/press-releases/california-bill-aims-to-improve-wildlife-connectivity-public-safety-2022-02-16/" TargetMode="External" /><Relationship Id="rId84" Type="http://schemas.openxmlformats.org/officeDocument/2006/relationships/hyperlink" Target="https://advance.lexis.com/api/document?id=urn:contentItem:64V7-J0C1-DXY4-X2NV-00000-00&amp;idtype=PID&amp;context=1516831" TargetMode="External" /><Relationship Id="rId840" Type="http://schemas.openxmlformats.org/officeDocument/2006/relationships/header" Target="header208.xml" /><Relationship Id="rId841" Type="http://schemas.openxmlformats.org/officeDocument/2006/relationships/header" Target="header209.xml" /><Relationship Id="rId842" Type="http://schemas.openxmlformats.org/officeDocument/2006/relationships/footer" Target="footer208.xml" /><Relationship Id="rId843" Type="http://schemas.openxmlformats.org/officeDocument/2006/relationships/footer" Target="footer209.xml" /><Relationship Id="rId844" Type="http://schemas.openxmlformats.org/officeDocument/2006/relationships/header" Target="header210.xml" /><Relationship Id="rId845" Type="http://schemas.openxmlformats.org/officeDocument/2006/relationships/footer" Target="footer210.xml" /><Relationship Id="rId846" Type="http://schemas.openxmlformats.org/officeDocument/2006/relationships/hyperlink" Target="https://advance.lexis.com/api/document?collection=news&amp;id=urn:contentItem:64T0-KFT1-F0C5-X32G-00000-00&amp;context=1516831" TargetMode="External" /><Relationship Id="rId847" Type="http://schemas.openxmlformats.org/officeDocument/2006/relationships/hyperlink" Target="https://www.eastbaytimes.com/2022/02/09/in-brief-berkeley-group-to-host-talk-on-fallout-from-universities-growth/" TargetMode="External" /><Relationship Id="rId848" Type="http://schemas.openxmlformats.org/officeDocument/2006/relationships/hyperlink" Target="https://www.eastbaytimes.com/2022/02/02/in-brief-desaulnier-others-introduce-bill-to-help-children-with-disabilities/" TargetMode="External" /><Relationship Id="rId849" Type="http://schemas.openxmlformats.org/officeDocument/2006/relationships/hyperlink" Target="https://www.eastbaytimes.com/2022/01/26/in-brief-skinners-bill-would-replace-state-school-transportation-program/" TargetMode="External" /><Relationship Id="rId85" Type="http://schemas.openxmlformats.org/officeDocument/2006/relationships/hyperlink" Target="https://advance.lexis.com/api/document?id=urn:contentItem:64R2-GX71-JBCN-41W3-00000-00&amp;idtype=PID&amp;context=1516831" TargetMode="External" /><Relationship Id="rId850" Type="http://schemas.openxmlformats.org/officeDocument/2006/relationships/hyperlink" Target="http://us02web.zoom.us/j/87810843440#success" TargetMode="External" /><Relationship Id="rId851" Type="http://schemas.openxmlformats.org/officeDocument/2006/relationships/hyperlink" Target="https://redistricting-commission-berkeley.hub.arcgis.com" TargetMode="External" /><Relationship Id="rId852" Type="http://schemas.openxmlformats.org/officeDocument/2006/relationships/hyperlink" Target="http://peralta.edu" TargetMode="External" /><Relationship Id="rId853" Type="http://schemas.openxmlformats.org/officeDocument/2006/relationships/hyperlink" Target="http://fivecreeks.org" TargetMode="External" /><Relationship Id="rId854" Type="http://schemas.openxmlformats.org/officeDocument/2006/relationships/header" Target="header211.xml" /><Relationship Id="rId855" Type="http://schemas.openxmlformats.org/officeDocument/2006/relationships/header" Target="header212.xml" /><Relationship Id="rId856" Type="http://schemas.openxmlformats.org/officeDocument/2006/relationships/footer" Target="footer211.xml" /><Relationship Id="rId857" Type="http://schemas.openxmlformats.org/officeDocument/2006/relationships/footer" Target="footer212.xml" /><Relationship Id="rId858" Type="http://schemas.openxmlformats.org/officeDocument/2006/relationships/header" Target="header213.xml" /><Relationship Id="rId859" Type="http://schemas.openxmlformats.org/officeDocument/2006/relationships/footer" Target="footer213.xml" /><Relationship Id="rId86" Type="http://schemas.openxmlformats.org/officeDocument/2006/relationships/hyperlink" Target="https://advance.lexis.com/api/document?id=urn:contentItem:652V-BVY1-F03F-K10K-00000-00&amp;idtype=PID&amp;context=1516831" TargetMode="External" /><Relationship Id="rId860" Type="http://schemas.openxmlformats.org/officeDocument/2006/relationships/hyperlink" Target="https://advance.lexis.com/api/document?collection=news&amp;id=urn:contentItem:640H-PXG1-JD3N-5475-00000-00&amp;context=1516831" TargetMode="External" /><Relationship Id="rId861" Type="http://schemas.openxmlformats.org/officeDocument/2006/relationships/header" Target="header214.xml" /><Relationship Id="rId862" Type="http://schemas.openxmlformats.org/officeDocument/2006/relationships/header" Target="header215.xml" /><Relationship Id="rId863" Type="http://schemas.openxmlformats.org/officeDocument/2006/relationships/footer" Target="footer214.xml" /><Relationship Id="rId864" Type="http://schemas.openxmlformats.org/officeDocument/2006/relationships/footer" Target="footer215.xml" /><Relationship Id="rId865" Type="http://schemas.openxmlformats.org/officeDocument/2006/relationships/header" Target="header216.xml" /><Relationship Id="rId866" Type="http://schemas.openxmlformats.org/officeDocument/2006/relationships/footer" Target="footer216.xml" /><Relationship Id="rId867" Type="http://schemas.openxmlformats.org/officeDocument/2006/relationships/hyperlink" Target="https://advance.lexis.com/api/document?collection=news&amp;id=urn:contentItem:63WT-C1T1-JBJN-M0KC-00000-00&amp;context=1516831" TargetMode="External" /><Relationship Id="rId868" Type="http://schemas.openxmlformats.org/officeDocument/2006/relationships/header" Target="header217.xml" /><Relationship Id="rId869" Type="http://schemas.openxmlformats.org/officeDocument/2006/relationships/header" Target="header218.xml" /><Relationship Id="rId87" Type="http://schemas.openxmlformats.org/officeDocument/2006/relationships/hyperlink" Target="https://advance.lexis.com/api/document?id=urn:contentItem:657H-XDF1-JBCN-40VH-00000-00&amp;idtype=PID&amp;context=1516831" TargetMode="External" /><Relationship Id="rId870" Type="http://schemas.openxmlformats.org/officeDocument/2006/relationships/footer" Target="footer217.xml" /><Relationship Id="rId871" Type="http://schemas.openxmlformats.org/officeDocument/2006/relationships/footer" Target="footer218.xml" /><Relationship Id="rId872" Type="http://schemas.openxmlformats.org/officeDocument/2006/relationships/header" Target="header219.xml" /><Relationship Id="rId873" Type="http://schemas.openxmlformats.org/officeDocument/2006/relationships/footer" Target="footer219.xml" /><Relationship Id="rId874" Type="http://schemas.openxmlformats.org/officeDocument/2006/relationships/hyperlink" Target="https://advance.lexis.com/api/document?collection=news&amp;id=urn:contentItem:63JG-B651-F0J6-J54F-00000-00&amp;context=1516831" TargetMode="External" /><Relationship Id="rId875" Type="http://schemas.openxmlformats.org/officeDocument/2006/relationships/header" Target="header220.xml" /><Relationship Id="rId876" Type="http://schemas.openxmlformats.org/officeDocument/2006/relationships/header" Target="header221.xml" /><Relationship Id="rId877" Type="http://schemas.openxmlformats.org/officeDocument/2006/relationships/footer" Target="footer220.xml" /><Relationship Id="rId878" Type="http://schemas.openxmlformats.org/officeDocument/2006/relationships/footer" Target="footer221.xml" /><Relationship Id="rId879" Type="http://schemas.openxmlformats.org/officeDocument/2006/relationships/header" Target="header222.xml" /><Relationship Id="rId88" Type="http://schemas.openxmlformats.org/officeDocument/2006/relationships/hyperlink" Target="https://advance.lexis.com/api/document?id=urn:contentItem:657J-VF01-DXVP-V16P-00000-00&amp;idtype=PID&amp;context=1516831" TargetMode="External" /><Relationship Id="rId880" Type="http://schemas.openxmlformats.org/officeDocument/2006/relationships/footer" Target="footer222.xml" /><Relationship Id="rId881" Type="http://schemas.openxmlformats.org/officeDocument/2006/relationships/hyperlink" Target="https://advance.lexis.com/api/document?collection=news&amp;id=urn:contentItem:6576-BH91-F12M-D3VB-00000-00&amp;context=1516831" TargetMode="External" /><Relationship Id="rId882" Type="http://schemas.openxmlformats.org/officeDocument/2006/relationships/hyperlink" Target="mailto:lifekit@npr.org" TargetMode="External" /><Relationship Id="rId883" Type="http://schemas.openxmlformats.org/officeDocument/2006/relationships/header" Target="header223.xml" /><Relationship Id="rId884" Type="http://schemas.openxmlformats.org/officeDocument/2006/relationships/header" Target="header224.xml" /><Relationship Id="rId885" Type="http://schemas.openxmlformats.org/officeDocument/2006/relationships/footer" Target="footer223.xml" /><Relationship Id="rId886" Type="http://schemas.openxmlformats.org/officeDocument/2006/relationships/footer" Target="footer224.xml" /><Relationship Id="rId887" Type="http://schemas.openxmlformats.org/officeDocument/2006/relationships/header" Target="header225.xml" /><Relationship Id="rId888" Type="http://schemas.openxmlformats.org/officeDocument/2006/relationships/footer" Target="footer225.xml" /><Relationship Id="rId889" Type="http://schemas.openxmlformats.org/officeDocument/2006/relationships/hyperlink" Target="https://advance.lexis.com/api/document?collection=news&amp;id=urn:contentItem:64VY-K8D1-JC85-N4PS-00000-00&amp;context=1516831" TargetMode="External" /><Relationship Id="rId89" Type="http://schemas.openxmlformats.org/officeDocument/2006/relationships/hyperlink" Target="https://advance.lexis.com/api/document?id=urn:contentItem:657J-VCF1-JBCN-4552-00000-00&amp;idtype=PID&amp;context=1516831" TargetMode="External" /><Relationship Id="rId890" Type="http://schemas.openxmlformats.org/officeDocument/2006/relationships/header" Target="header226.xml" /><Relationship Id="rId891" Type="http://schemas.openxmlformats.org/officeDocument/2006/relationships/header" Target="header227.xml" /><Relationship Id="rId892" Type="http://schemas.openxmlformats.org/officeDocument/2006/relationships/footer" Target="footer226.xml" /><Relationship Id="rId893" Type="http://schemas.openxmlformats.org/officeDocument/2006/relationships/footer" Target="footer227.xml" /><Relationship Id="rId894" Type="http://schemas.openxmlformats.org/officeDocument/2006/relationships/header" Target="header228.xml" /><Relationship Id="rId895" Type="http://schemas.openxmlformats.org/officeDocument/2006/relationships/footer" Target="footer228.xml" /><Relationship Id="rId896" Type="http://schemas.openxmlformats.org/officeDocument/2006/relationships/hyperlink" Target="https://advance.lexis.com/api/document?collection=news&amp;id=urn:contentItem:64MG-1911-JDKC-R08D-00000-00&amp;context=1516831" TargetMode="External" /><Relationship Id="rId897" Type="http://schemas.openxmlformats.org/officeDocument/2006/relationships/header" Target="header229.xml" /><Relationship Id="rId898" Type="http://schemas.openxmlformats.org/officeDocument/2006/relationships/header" Target="header230.xml" /><Relationship Id="rId899" Type="http://schemas.openxmlformats.org/officeDocument/2006/relationships/footer" Target="footer229.xml" /><Relationship Id="rId9" Type="http://schemas.openxmlformats.org/officeDocument/2006/relationships/hyperlink" Target="https://advance.lexis.com/api/document?id=urn:contentItem:64PB-WMX1-JD2C-J0VS-00000-00&amp;idtype=PID&amp;context=1516831" TargetMode="External" /><Relationship Id="rId90" Type="http://schemas.openxmlformats.org/officeDocument/2006/relationships/hyperlink" Target="https://advance.lexis.com/api/document?id=urn:contentItem:63RT-HK21-JD34-V0W6-00000-00&amp;idtype=PID&amp;context=1516831" TargetMode="External" /><Relationship Id="rId900" Type="http://schemas.openxmlformats.org/officeDocument/2006/relationships/footer" Target="footer230.xml" /><Relationship Id="rId901" Type="http://schemas.openxmlformats.org/officeDocument/2006/relationships/header" Target="header231.xml" /><Relationship Id="rId902" Type="http://schemas.openxmlformats.org/officeDocument/2006/relationships/footer" Target="footer231.xml" /><Relationship Id="rId903" Type="http://schemas.openxmlformats.org/officeDocument/2006/relationships/hyperlink" Target="https://advance.lexis.com/api/document?collection=news&amp;id=urn:contentItem:63SD-9FC1-DXVP-V3T6-00000-00&amp;context=1516831" TargetMode="External" /><Relationship Id="rId904" Type="http://schemas.openxmlformats.org/officeDocument/2006/relationships/hyperlink" Target="https://www.inaturalist.org/projects/battery-park-city-wildlife" TargetMode="External" /><Relationship Id="rId905" Type="http://schemas.openxmlformats.org/officeDocument/2006/relationships/header" Target="header232.xml" /><Relationship Id="rId906" Type="http://schemas.openxmlformats.org/officeDocument/2006/relationships/header" Target="header233.xml" /><Relationship Id="rId907" Type="http://schemas.openxmlformats.org/officeDocument/2006/relationships/footer" Target="footer232.xml" /><Relationship Id="rId908" Type="http://schemas.openxmlformats.org/officeDocument/2006/relationships/footer" Target="footer233.xml" /><Relationship Id="rId909" Type="http://schemas.openxmlformats.org/officeDocument/2006/relationships/header" Target="header234.xml" /><Relationship Id="rId91" Type="http://schemas.openxmlformats.org/officeDocument/2006/relationships/hyperlink" Target="https://advance.lexis.com/api/document?id=urn:contentItem:63TV-7D81-JC8S-604J-00000-00&amp;idtype=PID&amp;context=1516831" TargetMode="External" /><Relationship Id="rId910" Type="http://schemas.openxmlformats.org/officeDocument/2006/relationships/footer" Target="footer234.xml" /><Relationship Id="rId911" Type="http://schemas.openxmlformats.org/officeDocument/2006/relationships/hyperlink" Target="https://advance.lexis.com/api/document?collection=news&amp;id=urn:contentItem:63SD-9FV1-DXVP-V4S2-00000-00&amp;context=1516831" TargetMode="External" /><Relationship Id="rId912" Type="http://schemas.openxmlformats.org/officeDocument/2006/relationships/header" Target="header235.xml" /><Relationship Id="rId913" Type="http://schemas.openxmlformats.org/officeDocument/2006/relationships/header" Target="header236.xml" /><Relationship Id="rId914" Type="http://schemas.openxmlformats.org/officeDocument/2006/relationships/footer" Target="footer235.xml" /><Relationship Id="rId915" Type="http://schemas.openxmlformats.org/officeDocument/2006/relationships/footer" Target="footer236.xml" /><Relationship Id="rId916" Type="http://schemas.openxmlformats.org/officeDocument/2006/relationships/header" Target="header237.xml" /><Relationship Id="rId917" Type="http://schemas.openxmlformats.org/officeDocument/2006/relationships/footer" Target="footer237.xml" /><Relationship Id="rId918" Type="http://schemas.openxmlformats.org/officeDocument/2006/relationships/hyperlink" Target="https://advance.lexis.com/api/document?collection=news&amp;id=urn:contentItem:647J-N2P1-JCF2-833S-00000-00&amp;context=1516831" TargetMode="External" /><Relationship Id="rId919" Type="http://schemas.openxmlformats.org/officeDocument/2006/relationships/header" Target="header238.xml" /><Relationship Id="rId92" Type="http://schemas.openxmlformats.org/officeDocument/2006/relationships/hyperlink" Target="https://advance.lexis.com/api/document?id=urn:contentItem:64GX-4M61-JBCN-43DR-00000-00&amp;idtype=PID&amp;context=1516831" TargetMode="External" /><Relationship Id="rId920" Type="http://schemas.openxmlformats.org/officeDocument/2006/relationships/header" Target="header239.xml" /><Relationship Id="rId921" Type="http://schemas.openxmlformats.org/officeDocument/2006/relationships/footer" Target="footer238.xml" /><Relationship Id="rId922" Type="http://schemas.openxmlformats.org/officeDocument/2006/relationships/footer" Target="footer239.xml" /><Relationship Id="rId923" Type="http://schemas.openxmlformats.org/officeDocument/2006/relationships/header" Target="header240.xml" /><Relationship Id="rId924" Type="http://schemas.openxmlformats.org/officeDocument/2006/relationships/footer" Target="footer240.xml" /><Relationship Id="rId925" Type="http://schemas.openxmlformats.org/officeDocument/2006/relationships/hyperlink" Target="https://advance.lexis.com/api/document?collection=news&amp;id=urn:contentItem:5MXF-62N1-JD88-30NP-00000-00&amp;context=1516831" TargetMode="External" /><Relationship Id="rId926" Type="http://schemas.openxmlformats.org/officeDocument/2006/relationships/image" Target="media/image11.png" /><Relationship Id="rId927" Type="http://schemas.openxmlformats.org/officeDocument/2006/relationships/header" Target="header241.xml" /><Relationship Id="rId928" Type="http://schemas.openxmlformats.org/officeDocument/2006/relationships/header" Target="header242.xml" /><Relationship Id="rId929" Type="http://schemas.openxmlformats.org/officeDocument/2006/relationships/footer" Target="footer241.xml" /><Relationship Id="rId93" Type="http://schemas.openxmlformats.org/officeDocument/2006/relationships/hyperlink" Target="https://advance.lexis.com/api/document?id=urn:contentItem:63PF-09T1-F0JP-W145-00000-00&amp;idtype=PID&amp;context=1516831" TargetMode="External" /><Relationship Id="rId930" Type="http://schemas.openxmlformats.org/officeDocument/2006/relationships/footer" Target="footer242.xml" /><Relationship Id="rId931" Type="http://schemas.openxmlformats.org/officeDocument/2006/relationships/header" Target="header243.xml" /><Relationship Id="rId932" Type="http://schemas.openxmlformats.org/officeDocument/2006/relationships/footer" Target="footer243.xml" /><Relationship Id="rId933" Type="http://schemas.openxmlformats.org/officeDocument/2006/relationships/hyperlink" Target="https://advance.lexis.com/api/document?collection=news&amp;id=urn:contentItem:64V7-J0C1-DXY4-X2NV-00000-00&amp;context=1516831" TargetMode="External" /><Relationship Id="rId934" Type="http://schemas.openxmlformats.org/officeDocument/2006/relationships/hyperlink" Target="https://www.nytimes.com/2022/02/17/science/wasp-species-parasite.html" TargetMode="External" /><Relationship Id="rId935" Type="http://schemas.openxmlformats.org/officeDocument/2006/relationships/header" Target="header244.xml" /><Relationship Id="rId936" Type="http://schemas.openxmlformats.org/officeDocument/2006/relationships/header" Target="header245.xml" /><Relationship Id="rId937" Type="http://schemas.openxmlformats.org/officeDocument/2006/relationships/footer" Target="footer244.xml" /><Relationship Id="rId938" Type="http://schemas.openxmlformats.org/officeDocument/2006/relationships/footer" Target="footer245.xml" /><Relationship Id="rId939" Type="http://schemas.openxmlformats.org/officeDocument/2006/relationships/header" Target="header246.xml" /><Relationship Id="rId94" Type="http://schemas.openxmlformats.org/officeDocument/2006/relationships/hyperlink" Target="https://advance.lexis.com/api/document?id=urn:contentItem:64JH-BY51-JDV5-F4PV-00000-00&amp;idtype=PID&amp;context=1516831" TargetMode="External" /><Relationship Id="rId940" Type="http://schemas.openxmlformats.org/officeDocument/2006/relationships/footer" Target="footer246.xml" /><Relationship Id="rId941" Type="http://schemas.openxmlformats.org/officeDocument/2006/relationships/hyperlink" Target="https://advance.lexis.com/api/document?collection=news&amp;id=urn:contentItem:64R2-GX71-JBCN-41W3-00000-00&amp;context=1516831" TargetMode="External" /><Relationship Id="rId942" Type="http://schemas.openxmlformats.org/officeDocument/2006/relationships/hyperlink" Target="mailto:VolunteerProgram@MarinWater.org" TargetMode="External" /><Relationship Id="rId943" Type="http://schemas.openxmlformats.org/officeDocument/2006/relationships/header" Target="header247.xml" /><Relationship Id="rId944" Type="http://schemas.openxmlformats.org/officeDocument/2006/relationships/header" Target="header248.xml" /><Relationship Id="rId945" Type="http://schemas.openxmlformats.org/officeDocument/2006/relationships/footer" Target="footer247.xml" /><Relationship Id="rId946" Type="http://schemas.openxmlformats.org/officeDocument/2006/relationships/footer" Target="footer248.xml" /><Relationship Id="rId947" Type="http://schemas.openxmlformats.org/officeDocument/2006/relationships/header" Target="header249.xml" /><Relationship Id="rId948" Type="http://schemas.openxmlformats.org/officeDocument/2006/relationships/footer" Target="footer249.xml" /><Relationship Id="rId949" Type="http://schemas.openxmlformats.org/officeDocument/2006/relationships/hyperlink" Target="https://advance.lexis.com/api/document?collection=news&amp;id=urn:contentItem:652V-BVY1-F03F-K10K-00000-00&amp;context=1516831" TargetMode="External" /><Relationship Id="rId95" Type="http://schemas.openxmlformats.org/officeDocument/2006/relationships/hyperlink" Target="https://advance.lexis.com/api/document?id=urn:contentItem:63RT-HK21-JD34-V0VJ-00000-00&amp;idtype=PID&amp;context=1516831" TargetMode="External" /><Relationship Id="rId950" Type="http://schemas.openxmlformats.org/officeDocument/2006/relationships/hyperlink" Target="https://www.mercurynews.com/2022/02/10/mega-rare-turtle-dove-in-palo-alto-has-birders-flocking-from-far-and-wide/" TargetMode="External" /><Relationship Id="rId951" Type="http://schemas.openxmlformats.org/officeDocument/2006/relationships/hyperlink" Target="https://www.paloaltoonline.com/news/2022/02/10/rare-sighting-of-oriental-turtle-dove-wows-birders" TargetMode="External" /><Relationship Id="rId952" Type="http://schemas.openxmlformats.org/officeDocument/2006/relationships/hyperlink" Target="https://ebird.org/species/ortdov" TargetMode="External" /><Relationship Id="rId953" Type="http://schemas.openxmlformats.org/officeDocument/2006/relationships/hyperlink" Target="https://ebird.org/checklist/S102186793?fbclid=IwAR0XaCl71KPRDSkucHrw-IgjTL0_6xb-aj1qXxjrN0cuG9LIksPgkYksJcw" TargetMode="External" /><Relationship Id="rId954" Type="http://schemas.openxmlformats.org/officeDocument/2006/relationships/hyperlink" Target="https://www.seaandsageaudubon.org/BirdInfo/birdinfomigrationfog.htm#:~:text=It%20seems%20that%20some%20birdsup%20on%20the%20California%20coast." TargetMode="External" /><Relationship Id="rId955" Type="http://schemas.openxmlformats.org/officeDocument/2006/relationships/hyperlink" Target="https://goldengateaudubon.org/observations-2015/" TargetMode="External" /><Relationship Id="rId956" Type="http://schemas.openxmlformats.org/officeDocument/2006/relationships/header" Target="header250.xml" /><Relationship Id="rId957" Type="http://schemas.openxmlformats.org/officeDocument/2006/relationships/header" Target="header251.xml" /><Relationship Id="rId958" Type="http://schemas.openxmlformats.org/officeDocument/2006/relationships/footer" Target="footer250.xml" /><Relationship Id="rId959" Type="http://schemas.openxmlformats.org/officeDocument/2006/relationships/footer" Target="footer251.xml" /><Relationship Id="rId96" Type="http://schemas.openxmlformats.org/officeDocument/2006/relationships/hyperlink" Target="https://advance.lexis.com/api/document?id=urn:contentItem:63RK-MSC1-JD34-V2VT-00000-00&amp;idtype=PID&amp;context=1516831" TargetMode="External" /><Relationship Id="rId960" Type="http://schemas.openxmlformats.org/officeDocument/2006/relationships/header" Target="header252.xml" /><Relationship Id="rId961" Type="http://schemas.openxmlformats.org/officeDocument/2006/relationships/footer" Target="footer252.xml" /><Relationship Id="rId962" Type="http://schemas.openxmlformats.org/officeDocument/2006/relationships/hyperlink" Target="https://advance.lexis.com/api/document?collection=news&amp;id=urn:contentItem:657H-XDF1-JBCN-40VH-00000-00&amp;context=1516831" TargetMode="External" /><Relationship Id="rId963" Type="http://schemas.openxmlformats.org/officeDocument/2006/relationships/hyperlink" Target="mailto:newsroom@registerpublications.com" TargetMode="External" /><Relationship Id="rId964" Type="http://schemas.openxmlformats.org/officeDocument/2006/relationships/hyperlink" Target="http://www.harrisonohio.gov" TargetMode="External" /><Relationship Id="rId965" Type="http://schemas.openxmlformats.org/officeDocument/2006/relationships/hyperlink" Target="http://www.occfrisingsun.com" TargetMode="External" /><Relationship Id="rId966" Type="http://schemas.openxmlformats.org/officeDocument/2006/relationships/hyperlink" Target="mailto:grigsby.katie.c@gmail.com" TargetMode="External" /><Relationship Id="rId967" Type="http://schemas.openxmlformats.org/officeDocument/2006/relationships/hyperlink" Target="mailto:seicommunitygradens@gmail.com" TargetMode="External" /><Relationship Id="rId968" Type="http://schemas.openxmlformats.org/officeDocument/2006/relationships/hyperlink" Target="http://www.caseysoutdoor.com/events" TargetMode="External" /><Relationship Id="rId969" Type="http://schemas.openxmlformats.org/officeDocument/2006/relationships/hyperlink" Target="mailto:2siaginfo@gmail.com" TargetMode="External" /><Relationship Id="rId97" Type="http://schemas.openxmlformats.org/officeDocument/2006/relationships/hyperlink" Target="https://advance.lexis.com/api/document?id=urn:contentItem:64S3-NCS1-DXVP-V3T1-00000-00&amp;idtype=PID&amp;context=1516831" TargetMode="External" /><Relationship Id="rId970" Type="http://schemas.openxmlformats.org/officeDocument/2006/relationships/hyperlink" Target="mailto:kofcgolfoputing@yahoo.com" TargetMode="External" /><Relationship Id="rId971" Type="http://schemas.openxmlformats.org/officeDocument/2006/relationships/hyperlink" Target="mailto:faedle@hotmail.com" TargetMode="External" /><Relationship Id="rId972" Type="http://schemas.openxmlformats.org/officeDocument/2006/relationships/hyperlink" Target="http://www.stuartroadracing.com" TargetMode="External" /><Relationship Id="rId973" Type="http://schemas.openxmlformats.org/officeDocument/2006/relationships/header" Target="header253.xml" /><Relationship Id="rId974" Type="http://schemas.openxmlformats.org/officeDocument/2006/relationships/header" Target="header254.xml" /><Relationship Id="rId975" Type="http://schemas.openxmlformats.org/officeDocument/2006/relationships/footer" Target="footer253.xml" /><Relationship Id="rId976" Type="http://schemas.openxmlformats.org/officeDocument/2006/relationships/footer" Target="footer254.xml" /><Relationship Id="rId977" Type="http://schemas.openxmlformats.org/officeDocument/2006/relationships/header" Target="header255.xml" /><Relationship Id="rId978" Type="http://schemas.openxmlformats.org/officeDocument/2006/relationships/footer" Target="footer255.xml" /><Relationship Id="rId979" Type="http://schemas.openxmlformats.org/officeDocument/2006/relationships/hyperlink" Target="https://advance.lexis.com/api/document?collection=news&amp;id=urn:contentItem:657J-VF01-DXVP-V16P-00000-00&amp;context=1516831" TargetMode="External" /><Relationship Id="rId98" Type="http://schemas.openxmlformats.org/officeDocument/2006/relationships/hyperlink" Target="https://advance.lexis.com/api/document?id=urn:contentItem:63RK-MSC1-JD34-V310-00000-00&amp;idtype=PID&amp;context=1516831" TargetMode="External" /><Relationship Id="rId980" Type="http://schemas.openxmlformats.org/officeDocument/2006/relationships/header" Target="header256.xml" /><Relationship Id="rId981" Type="http://schemas.openxmlformats.org/officeDocument/2006/relationships/header" Target="header257.xml" /><Relationship Id="rId982" Type="http://schemas.openxmlformats.org/officeDocument/2006/relationships/footer" Target="footer256.xml" /><Relationship Id="rId983" Type="http://schemas.openxmlformats.org/officeDocument/2006/relationships/footer" Target="footer257.xml" /><Relationship Id="rId984" Type="http://schemas.openxmlformats.org/officeDocument/2006/relationships/header" Target="header258.xml" /><Relationship Id="rId985" Type="http://schemas.openxmlformats.org/officeDocument/2006/relationships/footer" Target="footer258.xml" /><Relationship Id="rId986" Type="http://schemas.openxmlformats.org/officeDocument/2006/relationships/hyperlink" Target="https://advance.lexis.com/api/document?collection=news&amp;id=urn:contentItem:657J-VCF1-JBCN-4552-00000-00&amp;context=1516831" TargetMode="External" /><Relationship Id="rId987" Type="http://schemas.openxmlformats.org/officeDocument/2006/relationships/header" Target="header259.xml" /><Relationship Id="rId988" Type="http://schemas.openxmlformats.org/officeDocument/2006/relationships/header" Target="header260.xml" /><Relationship Id="rId989" Type="http://schemas.openxmlformats.org/officeDocument/2006/relationships/footer" Target="footer259.xml" /><Relationship Id="rId99" Type="http://schemas.openxmlformats.org/officeDocument/2006/relationships/hyperlink" Target="https://advance.lexis.com/api/document?id=urn:contentItem:64RF-8HD1-JDKC-R4BM-00000-00&amp;idtype=PID&amp;context=1516831" TargetMode="External" /><Relationship Id="rId990" Type="http://schemas.openxmlformats.org/officeDocument/2006/relationships/footer" Target="footer260.xml" /><Relationship Id="rId991" Type="http://schemas.openxmlformats.org/officeDocument/2006/relationships/header" Target="header261.xml" /><Relationship Id="rId992" Type="http://schemas.openxmlformats.org/officeDocument/2006/relationships/footer" Target="footer261.xml" /><Relationship Id="rId993" Type="http://schemas.openxmlformats.org/officeDocument/2006/relationships/hyperlink" Target="https://advance.lexis.com/api/document?collection=news&amp;id=urn:contentItem:63RT-HK21-JD34-V0W6-00000-00&amp;context=1516831" TargetMode="External" /><Relationship Id="rId994" Type="http://schemas.openxmlformats.org/officeDocument/2006/relationships/header" Target="header262.xml" /><Relationship Id="rId995" Type="http://schemas.openxmlformats.org/officeDocument/2006/relationships/header" Target="header263.xml" /><Relationship Id="rId996" Type="http://schemas.openxmlformats.org/officeDocument/2006/relationships/footer" Target="footer262.xml" /><Relationship Id="rId997" Type="http://schemas.openxmlformats.org/officeDocument/2006/relationships/footer" Target="footer263.xml" /><Relationship Id="rId998" Type="http://schemas.openxmlformats.org/officeDocument/2006/relationships/header" Target="header264.xml" /><Relationship Id="rId999" Type="http://schemas.openxmlformats.org/officeDocument/2006/relationships/footer" Target="footer264.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Parasitic Wasp Unmasked: One Species Is Actually 16 Species; Trilobites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169137740</vt:lpwstr>
  </property>
  <property fmtid="{D5CDD505-2E9C-101B-9397-08002B2CF9AE}" pid="3" name="LADocCount">
    <vt:i4>101</vt:i4>
  </property>
  <property fmtid="{D5CDD505-2E9C-101B-9397-08002B2CF9AE}" pid="4" name="UserPermID">
    <vt:lpwstr>urn:user:PA184731121</vt:lpwstr>
  </property>
</Properties>
</file>